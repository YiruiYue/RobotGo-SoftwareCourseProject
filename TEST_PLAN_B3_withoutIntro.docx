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2BDC94B" w14:textId="6AA14144" w:rsidR="00A80120" w:rsidRPr="00AE53DB" w:rsidRDefault="00A80120" w:rsidP="00A80120">
      <w:pPr>
        <w:pStyle w:val="Title"/>
        <w:rPr>
          <w:rFonts w:asciiTheme="minorHAnsi" w:hAnsiTheme="minorHAnsi" w:cs="Arial"/>
          <w:sz w:val="32"/>
        </w:rPr>
      </w:pPr>
      <w:r>
        <w:rPr>
          <w:rFonts w:asciiTheme="minorHAnsi" w:hAnsiTheme="minorHAnsi" w:cs="Arial"/>
          <w:b/>
          <w:sz w:val="96"/>
        </w:rPr>
        <w:t xml:space="preserve">TEST </w:t>
      </w:r>
      <w:r w:rsidR="00B33088">
        <w:rPr>
          <w:rFonts w:asciiTheme="minorHAnsi" w:hAnsiTheme="minorHAnsi" w:cs="Arial"/>
          <w:b/>
          <w:sz w:val="96"/>
        </w:rPr>
        <w:t xml:space="preserve"> </w:t>
      </w:r>
      <w:r>
        <w:rPr>
          <w:rFonts w:asciiTheme="minorHAnsi" w:hAnsiTheme="minorHAnsi" w:cs="Arial"/>
          <w:b/>
          <w:sz w:val="96"/>
        </w:rPr>
        <w:t>PLAN</w:t>
      </w:r>
    </w:p>
    <w:p w14:paraId="55E02DEB" w14:textId="77777777" w:rsidR="00A80120" w:rsidRPr="00AE53DB" w:rsidRDefault="00A80120" w:rsidP="00A80120">
      <w:pPr>
        <w:rPr>
          <w:rFonts w:asciiTheme="minorHAnsi" w:hAnsiTheme="minorHAnsi" w:cs="Arial"/>
          <w:sz w:val="32"/>
        </w:rPr>
      </w:pPr>
    </w:p>
    <w:p w14:paraId="144E6AE3" w14:textId="77777777" w:rsidR="00A80120" w:rsidRPr="00AE53DB" w:rsidRDefault="00A80120" w:rsidP="00A80120">
      <w:pPr>
        <w:rPr>
          <w:rFonts w:asciiTheme="minorHAnsi" w:hAnsiTheme="minorHAnsi" w:cs="Arial"/>
          <w:sz w:val="32"/>
        </w:rPr>
      </w:pPr>
    </w:p>
    <w:p w14:paraId="1F674A21" w14:textId="77777777" w:rsidR="00A80120" w:rsidRPr="00AE53DB" w:rsidRDefault="00A80120" w:rsidP="00A80120">
      <w:pPr>
        <w:rPr>
          <w:rFonts w:asciiTheme="minorHAnsi" w:hAnsiTheme="minorHAnsi" w:cs="Arial"/>
          <w:sz w:val="32"/>
        </w:rPr>
      </w:pPr>
    </w:p>
    <w:p w14:paraId="58938849" w14:textId="77777777" w:rsidR="00A80120" w:rsidRPr="00AE53DB" w:rsidRDefault="00A80120" w:rsidP="00A80120">
      <w:pPr>
        <w:rPr>
          <w:rFonts w:asciiTheme="minorHAnsi" w:hAnsiTheme="minorHAnsi" w:cs="Arial"/>
          <w:sz w:val="32"/>
        </w:rPr>
      </w:pPr>
      <w:r w:rsidRPr="00AE53DB">
        <w:rPr>
          <w:rFonts w:asciiTheme="minorHAnsi" w:hAnsiTheme="minorHAnsi" w:cs="Arial"/>
          <w:sz w:val="32"/>
        </w:rPr>
        <w:tab/>
        <w:t xml:space="preserve">          </w:t>
      </w:r>
      <w:r w:rsidRPr="00AE53DB">
        <w:rPr>
          <w:rFonts w:asciiTheme="minorHAnsi" w:hAnsiTheme="minorHAnsi" w:cs="Arial"/>
          <w:b/>
          <w:sz w:val="32"/>
        </w:rPr>
        <w:t>Project Name:</w:t>
      </w:r>
      <w:r w:rsidRPr="00AE53DB">
        <w:rPr>
          <w:rFonts w:asciiTheme="minorHAnsi" w:hAnsiTheme="minorHAnsi" w:cs="Arial"/>
          <w:sz w:val="32"/>
        </w:rPr>
        <w:t xml:space="preserve">                         </w:t>
      </w:r>
      <w:r>
        <w:rPr>
          <w:rFonts w:asciiTheme="minorHAnsi" w:hAnsiTheme="minorHAnsi" w:cs="Arial"/>
          <w:sz w:val="32"/>
        </w:rPr>
        <w:t xml:space="preserve">    </w:t>
      </w:r>
      <w:r w:rsidRPr="00AE53DB">
        <w:rPr>
          <w:rFonts w:asciiTheme="minorHAnsi" w:hAnsiTheme="minorHAnsi" w:cs="Arial"/>
          <w:sz w:val="32"/>
        </w:rPr>
        <w:t xml:space="preserve">RobotGo     </w:t>
      </w:r>
    </w:p>
    <w:p w14:paraId="2EE0507B" w14:textId="77777777" w:rsidR="00A80120" w:rsidRPr="00AE53DB" w:rsidRDefault="00A80120" w:rsidP="00A80120">
      <w:pPr>
        <w:rPr>
          <w:rFonts w:asciiTheme="minorHAnsi" w:hAnsiTheme="minorHAnsi" w:cs="Arial"/>
          <w:sz w:val="32"/>
        </w:rPr>
      </w:pPr>
      <w:r w:rsidRPr="00AE53DB">
        <w:rPr>
          <w:rFonts w:asciiTheme="minorHAnsi" w:hAnsiTheme="minorHAnsi" w:cs="Arial"/>
          <w:sz w:val="32"/>
        </w:rPr>
        <w:tab/>
      </w:r>
      <w:r w:rsidRPr="00AE53DB">
        <w:rPr>
          <w:rFonts w:asciiTheme="minorHAnsi" w:hAnsiTheme="minorHAnsi" w:cs="Arial"/>
          <w:sz w:val="32"/>
        </w:rPr>
        <w:tab/>
        <w:t xml:space="preserve">           </w:t>
      </w:r>
    </w:p>
    <w:p w14:paraId="6E7C511A" w14:textId="77777777" w:rsidR="00A80120" w:rsidRPr="00AE53DB" w:rsidRDefault="00A80120" w:rsidP="00A80120">
      <w:pPr>
        <w:rPr>
          <w:rFonts w:asciiTheme="minorHAnsi" w:hAnsiTheme="minorHAnsi" w:cs="Arial"/>
          <w:sz w:val="32"/>
        </w:rPr>
      </w:pPr>
      <w:r w:rsidRPr="00AE53DB">
        <w:rPr>
          <w:rFonts w:asciiTheme="minorHAnsi" w:hAnsiTheme="minorHAnsi" w:cs="Arial"/>
          <w:sz w:val="32"/>
        </w:rPr>
        <w:t xml:space="preserve">                  </w:t>
      </w:r>
      <w:r>
        <w:rPr>
          <w:rFonts w:asciiTheme="minorHAnsi" w:hAnsiTheme="minorHAnsi" w:cs="Arial"/>
          <w:sz w:val="32"/>
        </w:rPr>
        <w:t xml:space="preserve">  </w:t>
      </w:r>
      <w:r w:rsidRPr="00AE53DB">
        <w:rPr>
          <w:rFonts w:asciiTheme="minorHAnsi" w:hAnsiTheme="minorHAnsi" w:cs="Arial"/>
          <w:b/>
          <w:sz w:val="32"/>
        </w:rPr>
        <w:t>Team:</w:t>
      </w:r>
      <w:r w:rsidRPr="00AE53DB">
        <w:rPr>
          <w:rFonts w:asciiTheme="minorHAnsi" w:hAnsiTheme="minorHAnsi" w:cs="Arial"/>
          <w:sz w:val="32"/>
        </w:rPr>
        <w:t xml:space="preserve">                </w:t>
      </w:r>
      <w:r w:rsidRPr="00AE53DB">
        <w:rPr>
          <w:rFonts w:asciiTheme="minorHAnsi" w:hAnsiTheme="minorHAnsi" w:cs="Arial"/>
          <w:sz w:val="32"/>
        </w:rPr>
        <w:tab/>
        <w:t xml:space="preserve">                  </w:t>
      </w:r>
      <w:r>
        <w:rPr>
          <w:rFonts w:asciiTheme="minorHAnsi" w:hAnsiTheme="minorHAnsi" w:cs="Arial"/>
          <w:sz w:val="32"/>
        </w:rPr>
        <w:t xml:space="preserve">       </w:t>
      </w:r>
      <w:r w:rsidRPr="00AE53DB">
        <w:rPr>
          <w:rFonts w:asciiTheme="minorHAnsi" w:hAnsiTheme="minorHAnsi" w:cs="Arial"/>
          <w:sz w:val="32"/>
        </w:rPr>
        <w:t>CMPT370-B3</w:t>
      </w:r>
    </w:p>
    <w:p w14:paraId="32404B28" w14:textId="77777777" w:rsidR="00A80120" w:rsidRPr="00AE53DB" w:rsidRDefault="00A80120" w:rsidP="00A80120">
      <w:pPr>
        <w:rPr>
          <w:rFonts w:asciiTheme="minorHAnsi" w:hAnsiTheme="minorHAnsi" w:cs="Arial"/>
          <w:sz w:val="32"/>
        </w:rPr>
      </w:pPr>
      <w:r w:rsidRPr="00AE53DB">
        <w:rPr>
          <w:rFonts w:asciiTheme="minorHAnsi" w:hAnsiTheme="minorHAnsi" w:cs="Arial"/>
          <w:sz w:val="32"/>
        </w:rPr>
        <w:tab/>
      </w:r>
      <w:r w:rsidRPr="00AE53DB">
        <w:rPr>
          <w:rFonts w:asciiTheme="minorHAnsi" w:hAnsiTheme="minorHAnsi" w:cs="Arial"/>
          <w:sz w:val="32"/>
        </w:rPr>
        <w:tab/>
      </w:r>
      <w:r w:rsidRPr="00AE53DB">
        <w:rPr>
          <w:rFonts w:asciiTheme="minorHAnsi" w:hAnsiTheme="minorHAnsi" w:cs="Arial"/>
          <w:sz w:val="32"/>
        </w:rPr>
        <w:tab/>
      </w:r>
    </w:p>
    <w:p w14:paraId="679008FB" w14:textId="77777777" w:rsidR="00A80120" w:rsidRPr="00AE53DB" w:rsidRDefault="00A80120" w:rsidP="00A80120">
      <w:pPr>
        <w:rPr>
          <w:rFonts w:asciiTheme="minorHAnsi" w:hAnsiTheme="minorHAnsi" w:cs="Arial"/>
          <w:sz w:val="32"/>
          <w:szCs w:val="32"/>
        </w:rPr>
      </w:pPr>
      <w:r>
        <w:rPr>
          <w:rFonts w:asciiTheme="minorHAnsi" w:hAnsiTheme="minorHAnsi" w:cs="Arial"/>
          <w:sz w:val="32"/>
        </w:rPr>
        <w:tab/>
        <w:t xml:space="preserve">         </w:t>
      </w:r>
      <w:r w:rsidRPr="00AE53DB">
        <w:rPr>
          <w:rFonts w:asciiTheme="minorHAnsi" w:hAnsiTheme="minorHAnsi" w:cs="Arial"/>
          <w:sz w:val="32"/>
        </w:rPr>
        <w:t xml:space="preserve"> </w:t>
      </w:r>
      <w:r w:rsidRPr="00AE53DB">
        <w:rPr>
          <w:rFonts w:asciiTheme="minorHAnsi" w:hAnsiTheme="minorHAnsi" w:cs="Arial"/>
          <w:b/>
          <w:sz w:val="32"/>
        </w:rPr>
        <w:t>Team Member</w:t>
      </w:r>
      <w:r w:rsidRPr="00AE53DB">
        <w:rPr>
          <w:rFonts w:asciiTheme="minorHAnsi" w:hAnsiTheme="minorHAnsi" w:cs="Arial"/>
          <w:b/>
          <w:sz w:val="32"/>
          <w:szCs w:val="32"/>
        </w:rPr>
        <w:t xml:space="preserve">:                       </w:t>
      </w:r>
      <w:r>
        <w:rPr>
          <w:rFonts w:asciiTheme="minorHAnsi" w:hAnsiTheme="minorHAnsi" w:cs="Arial"/>
          <w:b/>
          <w:sz w:val="32"/>
          <w:szCs w:val="32"/>
        </w:rPr>
        <w:t xml:space="preserve">    </w:t>
      </w:r>
      <w:r w:rsidRPr="00AE53DB">
        <w:rPr>
          <w:rFonts w:asciiTheme="minorHAnsi" w:hAnsiTheme="minorHAnsi" w:cs="Arial"/>
          <w:color w:val="000000"/>
          <w:sz w:val="32"/>
          <w:szCs w:val="32"/>
        </w:rPr>
        <w:t>Cheng, Gong</w:t>
      </w:r>
    </w:p>
    <w:p w14:paraId="1BB58204" w14:textId="77777777" w:rsidR="00A80120" w:rsidRPr="00AE53DB" w:rsidRDefault="00A80120" w:rsidP="00A80120">
      <w:pPr>
        <w:rPr>
          <w:rFonts w:asciiTheme="minorHAnsi" w:hAnsiTheme="minorHAnsi" w:cs="Arial"/>
          <w:sz w:val="32"/>
          <w:szCs w:val="32"/>
        </w:rPr>
      </w:pPr>
      <w:r w:rsidRPr="00AE53DB">
        <w:rPr>
          <w:rFonts w:asciiTheme="minorHAnsi" w:hAnsiTheme="minorHAnsi" w:cs="Arial"/>
          <w:sz w:val="32"/>
          <w:szCs w:val="32"/>
        </w:rPr>
        <w:tab/>
      </w:r>
      <w:r w:rsidRPr="00AE53DB">
        <w:rPr>
          <w:rFonts w:asciiTheme="minorHAnsi" w:hAnsiTheme="minorHAnsi" w:cs="Arial"/>
          <w:sz w:val="32"/>
          <w:szCs w:val="32"/>
        </w:rPr>
        <w:tab/>
      </w:r>
      <w:r w:rsidRPr="00AE53DB">
        <w:rPr>
          <w:rFonts w:asciiTheme="minorHAnsi" w:hAnsiTheme="minorHAnsi" w:cs="Arial"/>
          <w:sz w:val="32"/>
          <w:szCs w:val="32"/>
        </w:rPr>
        <w:tab/>
      </w:r>
      <w:r w:rsidRPr="00AE53DB">
        <w:rPr>
          <w:rFonts w:asciiTheme="minorHAnsi" w:hAnsiTheme="minorHAnsi" w:cs="Arial"/>
          <w:sz w:val="32"/>
          <w:szCs w:val="32"/>
        </w:rPr>
        <w:tab/>
      </w:r>
      <w:r w:rsidRPr="00AE53DB">
        <w:rPr>
          <w:rFonts w:asciiTheme="minorHAnsi" w:hAnsiTheme="minorHAnsi" w:cs="Arial"/>
          <w:sz w:val="32"/>
          <w:szCs w:val="32"/>
        </w:rPr>
        <w:tab/>
        <w:t xml:space="preserve">                          </w:t>
      </w:r>
      <w:r w:rsidRPr="00AE53DB">
        <w:rPr>
          <w:rFonts w:asciiTheme="minorHAnsi" w:hAnsiTheme="minorHAnsi" w:cs="Arial"/>
          <w:color w:val="000000"/>
          <w:sz w:val="32"/>
          <w:szCs w:val="32"/>
        </w:rPr>
        <w:t>Hounjet, Carlin</w:t>
      </w:r>
    </w:p>
    <w:p w14:paraId="1D499E75" w14:textId="77777777" w:rsidR="00A80120" w:rsidRPr="00AE53DB" w:rsidRDefault="00A80120" w:rsidP="00A80120">
      <w:pPr>
        <w:rPr>
          <w:rFonts w:asciiTheme="minorHAnsi" w:hAnsiTheme="minorHAnsi" w:cs="Arial"/>
          <w:sz w:val="32"/>
          <w:szCs w:val="32"/>
        </w:rPr>
      </w:pPr>
      <w:r w:rsidRPr="00AE53DB">
        <w:rPr>
          <w:rFonts w:asciiTheme="minorHAnsi" w:hAnsiTheme="minorHAnsi" w:cs="Arial"/>
          <w:sz w:val="32"/>
          <w:szCs w:val="32"/>
        </w:rPr>
        <w:tab/>
      </w:r>
      <w:r w:rsidRPr="00AE53DB">
        <w:rPr>
          <w:rFonts w:asciiTheme="minorHAnsi" w:hAnsiTheme="minorHAnsi" w:cs="Arial"/>
          <w:sz w:val="32"/>
          <w:szCs w:val="32"/>
        </w:rPr>
        <w:tab/>
      </w:r>
      <w:r w:rsidRPr="00AE53DB">
        <w:rPr>
          <w:rFonts w:asciiTheme="minorHAnsi" w:hAnsiTheme="minorHAnsi" w:cs="Arial"/>
          <w:sz w:val="32"/>
          <w:szCs w:val="32"/>
        </w:rPr>
        <w:tab/>
      </w:r>
      <w:r w:rsidRPr="00AE53DB">
        <w:rPr>
          <w:rFonts w:asciiTheme="minorHAnsi" w:hAnsiTheme="minorHAnsi" w:cs="Arial"/>
          <w:sz w:val="32"/>
          <w:szCs w:val="32"/>
        </w:rPr>
        <w:tab/>
      </w:r>
      <w:r w:rsidRPr="00AE53DB">
        <w:rPr>
          <w:rFonts w:asciiTheme="minorHAnsi" w:hAnsiTheme="minorHAnsi" w:cs="Arial"/>
          <w:sz w:val="32"/>
          <w:szCs w:val="32"/>
        </w:rPr>
        <w:tab/>
        <w:t xml:space="preserve">                          </w:t>
      </w:r>
      <w:r w:rsidRPr="00AE53DB">
        <w:rPr>
          <w:rFonts w:asciiTheme="minorHAnsi" w:hAnsiTheme="minorHAnsi" w:cs="Arial"/>
          <w:color w:val="000000"/>
          <w:sz w:val="32"/>
          <w:szCs w:val="32"/>
        </w:rPr>
        <w:t>Lan, Shaoxiong</w:t>
      </w:r>
    </w:p>
    <w:p w14:paraId="2C50C187" w14:textId="77777777" w:rsidR="00A80120" w:rsidRPr="00AE53DB" w:rsidRDefault="00A80120" w:rsidP="00A80120">
      <w:pPr>
        <w:rPr>
          <w:rFonts w:asciiTheme="minorHAnsi" w:hAnsiTheme="minorHAnsi" w:cs="Arial"/>
          <w:sz w:val="32"/>
          <w:szCs w:val="32"/>
        </w:rPr>
      </w:pPr>
      <w:r w:rsidRPr="00AE53DB">
        <w:rPr>
          <w:rFonts w:asciiTheme="minorHAnsi" w:hAnsiTheme="minorHAnsi" w:cs="Arial"/>
          <w:sz w:val="32"/>
          <w:szCs w:val="32"/>
        </w:rPr>
        <w:tab/>
      </w:r>
      <w:r w:rsidRPr="00AE53DB">
        <w:rPr>
          <w:rFonts w:asciiTheme="minorHAnsi" w:hAnsiTheme="minorHAnsi" w:cs="Arial"/>
          <w:sz w:val="32"/>
          <w:szCs w:val="32"/>
        </w:rPr>
        <w:tab/>
      </w:r>
      <w:r w:rsidRPr="00AE53DB">
        <w:rPr>
          <w:rFonts w:asciiTheme="minorHAnsi" w:hAnsiTheme="minorHAnsi" w:cs="Arial"/>
          <w:sz w:val="32"/>
          <w:szCs w:val="32"/>
        </w:rPr>
        <w:tab/>
      </w:r>
      <w:r w:rsidRPr="00AE53DB">
        <w:rPr>
          <w:rFonts w:asciiTheme="minorHAnsi" w:hAnsiTheme="minorHAnsi" w:cs="Arial"/>
          <w:sz w:val="32"/>
          <w:szCs w:val="32"/>
        </w:rPr>
        <w:tab/>
      </w:r>
      <w:r w:rsidRPr="00AE53DB">
        <w:rPr>
          <w:rFonts w:asciiTheme="minorHAnsi" w:hAnsiTheme="minorHAnsi" w:cs="Arial"/>
          <w:sz w:val="32"/>
          <w:szCs w:val="32"/>
        </w:rPr>
        <w:tab/>
        <w:t xml:space="preserve">                          </w:t>
      </w:r>
      <w:r w:rsidRPr="00AE53DB">
        <w:rPr>
          <w:rFonts w:asciiTheme="minorHAnsi" w:hAnsiTheme="minorHAnsi" w:cs="Arial"/>
          <w:color w:val="000000"/>
          <w:sz w:val="32"/>
          <w:szCs w:val="32"/>
        </w:rPr>
        <w:t>Xie, Joey</w:t>
      </w:r>
    </w:p>
    <w:p w14:paraId="311D1569" w14:textId="77777777" w:rsidR="00A80120" w:rsidRPr="00AE53DB" w:rsidRDefault="00A80120" w:rsidP="00A80120">
      <w:pPr>
        <w:rPr>
          <w:rFonts w:asciiTheme="minorHAnsi" w:hAnsiTheme="minorHAnsi" w:cs="Arial"/>
          <w:sz w:val="32"/>
        </w:rPr>
      </w:pPr>
      <w:r w:rsidRPr="00AE53DB">
        <w:rPr>
          <w:rFonts w:asciiTheme="minorHAnsi" w:hAnsiTheme="minorHAnsi" w:cs="Arial"/>
          <w:sz w:val="32"/>
          <w:szCs w:val="32"/>
        </w:rPr>
        <w:tab/>
      </w:r>
      <w:r w:rsidRPr="00AE53DB">
        <w:rPr>
          <w:rFonts w:asciiTheme="minorHAnsi" w:hAnsiTheme="minorHAnsi" w:cs="Arial"/>
          <w:sz w:val="32"/>
          <w:szCs w:val="32"/>
        </w:rPr>
        <w:tab/>
      </w:r>
      <w:r w:rsidRPr="00AE53DB">
        <w:rPr>
          <w:rFonts w:asciiTheme="minorHAnsi" w:hAnsiTheme="minorHAnsi" w:cs="Arial"/>
          <w:sz w:val="32"/>
          <w:szCs w:val="32"/>
        </w:rPr>
        <w:tab/>
      </w:r>
      <w:r w:rsidRPr="00AE53DB">
        <w:rPr>
          <w:rFonts w:asciiTheme="minorHAnsi" w:hAnsiTheme="minorHAnsi" w:cs="Arial"/>
          <w:sz w:val="32"/>
          <w:szCs w:val="32"/>
        </w:rPr>
        <w:tab/>
      </w:r>
      <w:r w:rsidRPr="00AE53DB">
        <w:rPr>
          <w:rFonts w:asciiTheme="minorHAnsi" w:hAnsiTheme="minorHAnsi" w:cs="Arial"/>
          <w:sz w:val="32"/>
          <w:szCs w:val="32"/>
        </w:rPr>
        <w:tab/>
        <w:t xml:space="preserve">                          </w:t>
      </w:r>
      <w:r w:rsidRPr="00AE53DB">
        <w:rPr>
          <w:rFonts w:asciiTheme="minorHAnsi" w:hAnsiTheme="minorHAnsi" w:cs="Arial"/>
          <w:color w:val="000000"/>
          <w:sz w:val="32"/>
          <w:szCs w:val="32"/>
        </w:rPr>
        <w:t>Yue, YiRui</w:t>
      </w:r>
    </w:p>
    <w:p w14:paraId="43CB2DEB" w14:textId="77777777" w:rsidR="00A80120" w:rsidRPr="00AE53DB" w:rsidRDefault="00A80120" w:rsidP="00A80120">
      <w:pPr>
        <w:rPr>
          <w:rFonts w:asciiTheme="minorHAnsi" w:hAnsiTheme="minorHAnsi" w:cs="Arial"/>
          <w:sz w:val="32"/>
        </w:rPr>
      </w:pPr>
      <w:r w:rsidRPr="00AE53DB">
        <w:rPr>
          <w:rFonts w:asciiTheme="minorHAnsi" w:hAnsiTheme="minorHAnsi" w:cs="Arial"/>
          <w:sz w:val="32"/>
        </w:rPr>
        <w:tab/>
      </w:r>
      <w:r w:rsidRPr="00AE53DB">
        <w:rPr>
          <w:rFonts w:asciiTheme="minorHAnsi" w:hAnsiTheme="minorHAnsi" w:cs="Arial"/>
          <w:sz w:val="32"/>
        </w:rPr>
        <w:tab/>
      </w:r>
      <w:r w:rsidRPr="00AE53DB">
        <w:rPr>
          <w:rFonts w:asciiTheme="minorHAnsi" w:hAnsiTheme="minorHAnsi" w:cs="Arial"/>
          <w:sz w:val="32"/>
        </w:rPr>
        <w:tab/>
      </w:r>
    </w:p>
    <w:p w14:paraId="64AD62DD" w14:textId="0C215F1E" w:rsidR="00A80120" w:rsidRPr="00AE53DB" w:rsidRDefault="00A80120" w:rsidP="00A80120">
      <w:pPr>
        <w:rPr>
          <w:rFonts w:asciiTheme="minorHAnsi" w:hAnsiTheme="minorHAnsi" w:cs="Arial"/>
          <w:b/>
        </w:rPr>
      </w:pPr>
      <w:r>
        <w:rPr>
          <w:rFonts w:asciiTheme="minorHAnsi" w:hAnsiTheme="minorHAnsi" w:cs="Arial"/>
          <w:sz w:val="32"/>
        </w:rPr>
        <w:tab/>
        <w:t xml:space="preserve">           </w:t>
      </w:r>
      <w:r w:rsidRPr="00AE53DB">
        <w:rPr>
          <w:rFonts w:asciiTheme="minorHAnsi" w:hAnsiTheme="minorHAnsi" w:cs="Arial"/>
          <w:b/>
          <w:sz w:val="32"/>
        </w:rPr>
        <w:t>Date:</w:t>
      </w:r>
      <w:r w:rsidRPr="00AE53DB">
        <w:rPr>
          <w:rFonts w:asciiTheme="minorHAnsi" w:hAnsiTheme="minorHAnsi" w:cs="Arial"/>
          <w:sz w:val="32"/>
        </w:rPr>
        <w:t xml:space="preserve">                                       </w:t>
      </w:r>
      <w:r>
        <w:rPr>
          <w:rFonts w:asciiTheme="minorHAnsi" w:hAnsiTheme="minorHAnsi" w:cs="Arial"/>
          <w:sz w:val="32"/>
        </w:rPr>
        <w:t xml:space="preserve">      </w:t>
      </w:r>
      <w:r w:rsidR="00A4539D">
        <w:rPr>
          <w:rFonts w:asciiTheme="minorHAnsi" w:hAnsiTheme="minorHAnsi" w:cs="Arial"/>
          <w:sz w:val="32"/>
        </w:rPr>
        <w:t>Nov 06</w:t>
      </w:r>
      <w:r w:rsidRPr="00AE53DB">
        <w:rPr>
          <w:rFonts w:asciiTheme="minorHAnsi" w:hAnsiTheme="minorHAnsi" w:cs="Arial"/>
          <w:sz w:val="32"/>
        </w:rPr>
        <w:t>, 2016</w:t>
      </w:r>
    </w:p>
    <w:p w14:paraId="6AB6B7F6" w14:textId="2032B50D" w:rsidR="00AB1E2B" w:rsidRDefault="00AB1E2B">
      <w:pPr>
        <w:suppressAutoHyphens w:val="0"/>
        <w:rPr>
          <w:lang w:val="en-CA"/>
        </w:rPr>
      </w:pPr>
      <w:r>
        <w:rPr>
          <w:lang w:val="en-CA"/>
        </w:rPr>
        <w:br w:type="page"/>
      </w:r>
    </w:p>
    <w:p w14:paraId="54586493" w14:textId="10131FD9" w:rsidR="005B3C8A" w:rsidRDefault="00F97BB9" w:rsidP="00FB6820">
      <w:pPr>
        <w:jc w:val="center"/>
        <w:rPr>
          <w:b/>
          <w:sz w:val="28"/>
          <w:szCs w:val="28"/>
          <w:lang w:val="en-CA"/>
        </w:rPr>
      </w:pPr>
      <w:r>
        <w:rPr>
          <w:b/>
          <w:sz w:val="28"/>
          <w:szCs w:val="28"/>
          <w:lang w:val="en-CA"/>
        </w:rPr>
        <w:lastRenderedPageBreak/>
        <w:t xml:space="preserve">Part 1: </w:t>
      </w:r>
      <w:r w:rsidR="00FF5E7D" w:rsidRPr="00FB6820">
        <w:rPr>
          <w:b/>
          <w:sz w:val="28"/>
          <w:szCs w:val="28"/>
          <w:lang w:val="en-CA"/>
        </w:rPr>
        <w:t>Introduction</w:t>
      </w:r>
    </w:p>
    <w:p w14:paraId="5FD483A8" w14:textId="76CBA4C3" w:rsidR="00762501" w:rsidRDefault="00762501">
      <w:pPr>
        <w:suppressAutoHyphens w:val="0"/>
        <w:rPr>
          <w:b/>
          <w:sz w:val="28"/>
          <w:szCs w:val="28"/>
          <w:lang w:val="en-CA"/>
        </w:rPr>
      </w:pPr>
      <w:r>
        <w:rPr>
          <w:b/>
          <w:sz w:val="28"/>
          <w:szCs w:val="28"/>
          <w:lang w:val="en-CA"/>
        </w:rPr>
        <w:br w:type="page"/>
      </w:r>
    </w:p>
    <w:p w14:paraId="2E4F480F" w14:textId="282B77BD" w:rsidR="006620D8" w:rsidRDefault="00F97BB9" w:rsidP="006620D8">
      <w:pPr>
        <w:jc w:val="center"/>
        <w:rPr>
          <w:b/>
          <w:sz w:val="28"/>
          <w:szCs w:val="28"/>
          <w:lang w:val="en-CA"/>
        </w:rPr>
      </w:pPr>
      <w:r>
        <w:rPr>
          <w:b/>
          <w:sz w:val="28"/>
          <w:szCs w:val="28"/>
          <w:lang w:val="en-CA"/>
        </w:rPr>
        <w:lastRenderedPageBreak/>
        <w:t>Part 2:</w:t>
      </w:r>
      <w:r w:rsidR="004550A4">
        <w:rPr>
          <w:b/>
          <w:sz w:val="28"/>
          <w:szCs w:val="28"/>
          <w:lang w:val="en-CA"/>
        </w:rPr>
        <w:t xml:space="preserve"> </w:t>
      </w:r>
      <w:r w:rsidR="0031619E">
        <w:rPr>
          <w:b/>
          <w:sz w:val="28"/>
          <w:szCs w:val="28"/>
          <w:lang w:val="en-CA"/>
        </w:rPr>
        <w:t>Test Diagram</w:t>
      </w:r>
    </w:p>
    <w:p w14:paraId="31C0F22B" w14:textId="6A3B2D26" w:rsidR="0092594F" w:rsidRDefault="0092594F">
      <w:pPr>
        <w:suppressAutoHyphens w:val="0"/>
        <w:rPr>
          <w:sz w:val="28"/>
          <w:szCs w:val="28"/>
          <w:lang w:val="en-CA"/>
        </w:rPr>
      </w:pPr>
    </w:p>
    <w:p w14:paraId="1C9ED884" w14:textId="77777777" w:rsidR="0013567F" w:rsidRDefault="0013567F">
      <w:pPr>
        <w:suppressAutoHyphens w:val="0"/>
        <w:rPr>
          <w:sz w:val="28"/>
          <w:szCs w:val="28"/>
          <w:lang w:val="en-CA"/>
        </w:rPr>
      </w:pPr>
    </w:p>
    <w:p w14:paraId="06EE330E" w14:textId="0E29D4EB" w:rsidR="00D35903" w:rsidRPr="0013567F" w:rsidRDefault="0092594F">
      <w:pPr>
        <w:suppressAutoHyphens w:val="0"/>
        <w:rPr>
          <w:b/>
          <w:sz w:val="28"/>
          <w:szCs w:val="28"/>
          <w:lang w:val="en-CA"/>
        </w:rPr>
      </w:pPr>
      <w:r w:rsidRPr="0013567F">
        <w:rPr>
          <w:b/>
          <w:sz w:val="28"/>
          <w:szCs w:val="28"/>
          <w:lang w:val="en-CA"/>
        </w:rPr>
        <w:t xml:space="preserve">2.1 The </w:t>
      </w:r>
      <w:r w:rsidR="00D35903" w:rsidRPr="0013567F">
        <w:rPr>
          <w:b/>
          <w:sz w:val="28"/>
          <w:szCs w:val="28"/>
          <w:lang w:val="en-CA"/>
        </w:rPr>
        <w:t>structure</w:t>
      </w:r>
      <w:r w:rsidRPr="0013567F">
        <w:rPr>
          <w:b/>
          <w:sz w:val="28"/>
          <w:szCs w:val="28"/>
          <w:lang w:val="en-CA"/>
        </w:rPr>
        <w:t xml:space="preserve"> used for our progression of testing</w:t>
      </w:r>
    </w:p>
    <w:p w14:paraId="79E6AB1E" w14:textId="77777777" w:rsidR="0013567F" w:rsidRDefault="0013567F">
      <w:pPr>
        <w:suppressAutoHyphens w:val="0"/>
        <w:rPr>
          <w:sz w:val="28"/>
          <w:szCs w:val="28"/>
          <w:lang w:val="en-CA"/>
        </w:rPr>
      </w:pPr>
    </w:p>
    <w:p w14:paraId="14E4EFD6" w14:textId="77777777" w:rsidR="0013567F" w:rsidRDefault="0013567F">
      <w:pPr>
        <w:suppressAutoHyphens w:val="0"/>
        <w:rPr>
          <w:sz w:val="28"/>
          <w:szCs w:val="28"/>
          <w:lang w:val="en-CA"/>
        </w:rPr>
      </w:pPr>
    </w:p>
    <w:p w14:paraId="68949940" w14:textId="674326EE" w:rsidR="00BC1160" w:rsidRDefault="00BC1160">
      <w:pPr>
        <w:suppressAutoHyphens w:val="0"/>
        <w:rPr>
          <w:sz w:val="28"/>
          <w:szCs w:val="28"/>
          <w:lang w:val="en-CA"/>
        </w:rPr>
      </w:pPr>
      <w:r>
        <w:rPr>
          <w:noProof/>
          <w:sz w:val="28"/>
          <w:szCs w:val="28"/>
        </w:rPr>
        <w:drawing>
          <wp:anchor distT="0" distB="0" distL="114300" distR="114300" simplePos="0" relativeHeight="251659264" behindDoc="0" locked="0" layoutInCell="1" allowOverlap="1" wp14:anchorId="16396410" wp14:editId="32C066FF">
            <wp:simplePos x="0" y="0"/>
            <wp:positionH relativeFrom="column">
              <wp:posOffset>0</wp:posOffset>
            </wp:positionH>
            <wp:positionV relativeFrom="paragraph">
              <wp:posOffset>-635</wp:posOffset>
            </wp:positionV>
            <wp:extent cx="5943600" cy="2574925"/>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rocess_of_testing_.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2574925"/>
                    </a:xfrm>
                    <a:prstGeom prst="rect">
                      <a:avLst/>
                    </a:prstGeom>
                  </pic:spPr>
                </pic:pic>
              </a:graphicData>
            </a:graphic>
            <wp14:sizeRelH relativeFrom="page">
              <wp14:pctWidth>0</wp14:pctWidth>
            </wp14:sizeRelH>
            <wp14:sizeRelV relativeFrom="page">
              <wp14:pctHeight>0</wp14:pctHeight>
            </wp14:sizeRelV>
          </wp:anchor>
        </w:drawing>
      </w:r>
    </w:p>
    <w:p w14:paraId="6FFE64BB" w14:textId="77777777" w:rsidR="00BC1160" w:rsidRDefault="00BC1160">
      <w:pPr>
        <w:suppressAutoHyphens w:val="0"/>
        <w:rPr>
          <w:sz w:val="28"/>
          <w:szCs w:val="28"/>
          <w:lang w:val="en-CA"/>
        </w:rPr>
      </w:pPr>
    </w:p>
    <w:p w14:paraId="0D6B4502" w14:textId="77777777" w:rsidR="00BC1160" w:rsidRDefault="00BC1160">
      <w:pPr>
        <w:suppressAutoHyphens w:val="0"/>
        <w:rPr>
          <w:sz w:val="28"/>
          <w:szCs w:val="28"/>
          <w:lang w:val="en-CA"/>
        </w:rPr>
      </w:pPr>
    </w:p>
    <w:p w14:paraId="75DA0339" w14:textId="77777777" w:rsidR="00BC1160" w:rsidRDefault="00BC1160">
      <w:pPr>
        <w:suppressAutoHyphens w:val="0"/>
        <w:rPr>
          <w:sz w:val="28"/>
          <w:szCs w:val="28"/>
          <w:lang w:val="en-CA"/>
        </w:rPr>
      </w:pPr>
    </w:p>
    <w:p w14:paraId="0BCBAF40" w14:textId="252F0548" w:rsidR="00BC1160" w:rsidRDefault="00BC1160">
      <w:pPr>
        <w:suppressAutoHyphens w:val="0"/>
        <w:rPr>
          <w:sz w:val="28"/>
          <w:szCs w:val="28"/>
          <w:lang w:val="en-CA"/>
        </w:rPr>
      </w:pPr>
    </w:p>
    <w:p w14:paraId="729A0F5B" w14:textId="77777777" w:rsidR="00BC1160" w:rsidRDefault="00BC1160">
      <w:pPr>
        <w:suppressAutoHyphens w:val="0"/>
        <w:rPr>
          <w:sz w:val="28"/>
          <w:szCs w:val="28"/>
          <w:lang w:val="en-CA"/>
        </w:rPr>
      </w:pPr>
    </w:p>
    <w:p w14:paraId="1B4C0242" w14:textId="77777777" w:rsidR="00BC1160" w:rsidRDefault="00BC1160">
      <w:pPr>
        <w:suppressAutoHyphens w:val="0"/>
        <w:rPr>
          <w:sz w:val="28"/>
          <w:szCs w:val="28"/>
          <w:lang w:val="en-CA"/>
        </w:rPr>
      </w:pPr>
    </w:p>
    <w:p w14:paraId="4DFF5C8B" w14:textId="77777777" w:rsidR="00BC1160" w:rsidRDefault="00BC1160">
      <w:pPr>
        <w:suppressAutoHyphens w:val="0"/>
        <w:rPr>
          <w:sz w:val="28"/>
          <w:szCs w:val="28"/>
          <w:lang w:val="en-CA"/>
        </w:rPr>
      </w:pPr>
    </w:p>
    <w:p w14:paraId="588E0DAC" w14:textId="77777777" w:rsidR="00BC1160" w:rsidRDefault="00BC1160">
      <w:pPr>
        <w:suppressAutoHyphens w:val="0"/>
        <w:rPr>
          <w:sz w:val="28"/>
          <w:szCs w:val="28"/>
          <w:lang w:val="en-CA"/>
        </w:rPr>
      </w:pPr>
    </w:p>
    <w:p w14:paraId="5CAF5CC5" w14:textId="77777777" w:rsidR="00BC1160" w:rsidRDefault="00BC1160">
      <w:pPr>
        <w:suppressAutoHyphens w:val="0"/>
        <w:rPr>
          <w:sz w:val="28"/>
          <w:szCs w:val="28"/>
          <w:lang w:val="en-CA"/>
        </w:rPr>
      </w:pPr>
    </w:p>
    <w:p w14:paraId="4E86D0E0" w14:textId="77777777" w:rsidR="00BC1160" w:rsidRDefault="00BC1160">
      <w:pPr>
        <w:suppressAutoHyphens w:val="0"/>
        <w:rPr>
          <w:sz w:val="28"/>
          <w:szCs w:val="28"/>
          <w:lang w:val="en-CA"/>
        </w:rPr>
      </w:pPr>
    </w:p>
    <w:p w14:paraId="2507FD04" w14:textId="77777777" w:rsidR="00BC1160" w:rsidRDefault="00BC1160">
      <w:pPr>
        <w:suppressAutoHyphens w:val="0"/>
        <w:rPr>
          <w:sz w:val="28"/>
          <w:szCs w:val="28"/>
          <w:lang w:val="en-CA"/>
        </w:rPr>
      </w:pPr>
    </w:p>
    <w:p w14:paraId="1A3C0C6C" w14:textId="77777777" w:rsidR="00BC1160" w:rsidRDefault="00BC1160">
      <w:pPr>
        <w:suppressAutoHyphens w:val="0"/>
        <w:rPr>
          <w:sz w:val="28"/>
          <w:szCs w:val="28"/>
          <w:lang w:val="en-CA"/>
        </w:rPr>
      </w:pPr>
    </w:p>
    <w:p w14:paraId="0CB53F2A" w14:textId="77777777" w:rsidR="00BC1160" w:rsidRDefault="00BC1160">
      <w:pPr>
        <w:suppressAutoHyphens w:val="0"/>
        <w:rPr>
          <w:sz w:val="28"/>
          <w:szCs w:val="28"/>
          <w:lang w:val="en-CA"/>
        </w:rPr>
      </w:pPr>
    </w:p>
    <w:p w14:paraId="483A2693" w14:textId="77777777" w:rsidR="0013567F" w:rsidRDefault="0013567F">
      <w:pPr>
        <w:suppressAutoHyphens w:val="0"/>
        <w:rPr>
          <w:sz w:val="28"/>
          <w:szCs w:val="28"/>
          <w:lang w:val="en-CA"/>
        </w:rPr>
      </w:pPr>
    </w:p>
    <w:p w14:paraId="4EA376E9" w14:textId="77777777" w:rsidR="0013567F" w:rsidRDefault="0013567F">
      <w:pPr>
        <w:suppressAutoHyphens w:val="0"/>
        <w:rPr>
          <w:sz w:val="28"/>
          <w:szCs w:val="28"/>
          <w:lang w:val="en-CA"/>
        </w:rPr>
      </w:pPr>
    </w:p>
    <w:p w14:paraId="2320D326" w14:textId="77777777" w:rsidR="00BC1160" w:rsidRPr="0013567F" w:rsidRDefault="00BC1160">
      <w:pPr>
        <w:suppressAutoHyphens w:val="0"/>
        <w:rPr>
          <w:b/>
          <w:sz w:val="28"/>
          <w:szCs w:val="28"/>
          <w:lang w:val="en-CA"/>
        </w:rPr>
      </w:pPr>
      <w:r w:rsidRPr="0013567F">
        <w:rPr>
          <w:b/>
          <w:sz w:val="28"/>
          <w:szCs w:val="28"/>
          <w:lang w:val="en-CA"/>
        </w:rPr>
        <w:t>2.2 An example of how our testing evolves</w:t>
      </w:r>
    </w:p>
    <w:p w14:paraId="2DD19AD8" w14:textId="77777777" w:rsidR="0013567F" w:rsidRDefault="0013567F">
      <w:pPr>
        <w:suppressAutoHyphens w:val="0"/>
        <w:rPr>
          <w:sz w:val="28"/>
          <w:szCs w:val="28"/>
          <w:lang w:val="en-CA"/>
        </w:rPr>
      </w:pPr>
    </w:p>
    <w:p w14:paraId="4A2EE304" w14:textId="77777777" w:rsidR="0013567F" w:rsidRDefault="0013567F">
      <w:pPr>
        <w:suppressAutoHyphens w:val="0"/>
        <w:rPr>
          <w:sz w:val="28"/>
          <w:szCs w:val="28"/>
          <w:lang w:val="en-CA"/>
        </w:rPr>
      </w:pPr>
    </w:p>
    <w:p w14:paraId="6C8CD294" w14:textId="77777777" w:rsidR="00BC1160" w:rsidRDefault="00BC1160">
      <w:pPr>
        <w:suppressAutoHyphens w:val="0"/>
        <w:rPr>
          <w:sz w:val="28"/>
          <w:szCs w:val="28"/>
          <w:lang w:val="en-CA"/>
        </w:rPr>
      </w:pPr>
    </w:p>
    <w:p w14:paraId="7D4C33AF" w14:textId="45B75543" w:rsidR="006620D8" w:rsidRDefault="00AD2D0A">
      <w:pPr>
        <w:suppressAutoHyphens w:val="0"/>
        <w:rPr>
          <w:sz w:val="28"/>
          <w:szCs w:val="28"/>
          <w:lang w:val="en-CA"/>
        </w:rPr>
      </w:pPr>
      <w:r>
        <w:rPr>
          <w:noProof/>
          <w:sz w:val="28"/>
          <w:szCs w:val="28"/>
        </w:rPr>
        <w:drawing>
          <wp:anchor distT="0" distB="0" distL="114300" distR="114300" simplePos="0" relativeHeight="251660288" behindDoc="0" locked="0" layoutInCell="1" allowOverlap="1" wp14:anchorId="4026F9ED" wp14:editId="0AE85725">
            <wp:simplePos x="0" y="0"/>
            <wp:positionH relativeFrom="column">
              <wp:posOffset>0</wp:posOffset>
            </wp:positionH>
            <wp:positionV relativeFrom="paragraph">
              <wp:posOffset>-3810</wp:posOffset>
            </wp:positionV>
            <wp:extent cx="5943600" cy="657860"/>
            <wp:effectExtent l="0" t="0" r="0" b="254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example process.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657860"/>
                    </a:xfrm>
                    <a:prstGeom prst="rect">
                      <a:avLst/>
                    </a:prstGeom>
                  </pic:spPr>
                </pic:pic>
              </a:graphicData>
            </a:graphic>
            <wp14:sizeRelH relativeFrom="page">
              <wp14:pctWidth>0</wp14:pctWidth>
            </wp14:sizeRelH>
            <wp14:sizeRelV relativeFrom="page">
              <wp14:pctHeight>0</wp14:pctHeight>
            </wp14:sizeRelV>
          </wp:anchor>
        </w:drawing>
      </w:r>
    </w:p>
    <w:p w14:paraId="254EBB24" w14:textId="77777777" w:rsidR="00AD2D0A" w:rsidRDefault="00AD2D0A">
      <w:pPr>
        <w:suppressAutoHyphens w:val="0"/>
        <w:rPr>
          <w:sz w:val="28"/>
          <w:szCs w:val="28"/>
          <w:lang w:val="en-CA"/>
        </w:rPr>
      </w:pPr>
    </w:p>
    <w:p w14:paraId="586E18B6" w14:textId="77777777" w:rsidR="00AD2D0A" w:rsidRDefault="00AD2D0A">
      <w:pPr>
        <w:suppressAutoHyphens w:val="0"/>
        <w:rPr>
          <w:sz w:val="28"/>
          <w:szCs w:val="28"/>
          <w:lang w:val="en-CA"/>
        </w:rPr>
      </w:pPr>
    </w:p>
    <w:p w14:paraId="12B6E6A5" w14:textId="77777777" w:rsidR="00AD2D0A" w:rsidRDefault="00AD2D0A">
      <w:pPr>
        <w:suppressAutoHyphens w:val="0"/>
        <w:rPr>
          <w:sz w:val="28"/>
          <w:szCs w:val="28"/>
          <w:lang w:val="en-CA"/>
        </w:rPr>
      </w:pPr>
    </w:p>
    <w:p w14:paraId="5D2E097D" w14:textId="77777777" w:rsidR="0013567F" w:rsidRDefault="0013567F">
      <w:pPr>
        <w:suppressAutoHyphens w:val="0"/>
        <w:rPr>
          <w:sz w:val="28"/>
          <w:szCs w:val="28"/>
          <w:lang w:val="en-CA"/>
        </w:rPr>
      </w:pPr>
    </w:p>
    <w:p w14:paraId="03C7EBCB" w14:textId="77777777" w:rsidR="0013567F" w:rsidRDefault="0013567F">
      <w:pPr>
        <w:suppressAutoHyphens w:val="0"/>
        <w:rPr>
          <w:sz w:val="28"/>
          <w:szCs w:val="28"/>
          <w:lang w:val="en-CA"/>
        </w:rPr>
      </w:pPr>
    </w:p>
    <w:p w14:paraId="27AD8E55" w14:textId="77777777" w:rsidR="0013567F" w:rsidRDefault="0013567F">
      <w:pPr>
        <w:suppressAutoHyphens w:val="0"/>
        <w:rPr>
          <w:sz w:val="28"/>
          <w:szCs w:val="28"/>
          <w:lang w:val="en-CA"/>
        </w:rPr>
      </w:pPr>
    </w:p>
    <w:p w14:paraId="0DBB0A55" w14:textId="040B3EB9" w:rsidR="00AD2D0A" w:rsidRPr="0013567F" w:rsidRDefault="00AD2D0A">
      <w:pPr>
        <w:suppressAutoHyphens w:val="0"/>
        <w:rPr>
          <w:b/>
          <w:sz w:val="28"/>
          <w:szCs w:val="28"/>
          <w:lang w:val="en-CA"/>
        </w:rPr>
      </w:pPr>
      <w:r w:rsidRPr="0013567F">
        <w:rPr>
          <w:b/>
          <w:sz w:val="28"/>
          <w:szCs w:val="28"/>
          <w:lang w:val="en-CA"/>
        </w:rPr>
        <w:t xml:space="preserve">2.3 All the </w:t>
      </w:r>
      <w:r w:rsidR="007F488A" w:rsidRPr="0013567F">
        <w:rPr>
          <w:b/>
          <w:sz w:val="28"/>
          <w:szCs w:val="28"/>
          <w:lang w:val="en-CA"/>
        </w:rPr>
        <w:t xml:space="preserve">function </w:t>
      </w:r>
      <w:r w:rsidRPr="0013567F">
        <w:rPr>
          <w:b/>
          <w:sz w:val="28"/>
          <w:szCs w:val="28"/>
          <w:lang w:val="en-CA"/>
        </w:rPr>
        <w:t xml:space="preserve">tests we have, </w:t>
      </w:r>
      <w:r w:rsidR="007F488A" w:rsidRPr="0013567F">
        <w:rPr>
          <w:b/>
          <w:sz w:val="28"/>
          <w:szCs w:val="28"/>
          <w:lang w:val="en-CA"/>
        </w:rPr>
        <w:t>classified by the different classes the function belongs to.</w:t>
      </w:r>
    </w:p>
    <w:p w14:paraId="10717B58" w14:textId="77777777" w:rsidR="004110D3" w:rsidRDefault="004110D3">
      <w:pPr>
        <w:suppressAutoHyphens w:val="0"/>
        <w:rPr>
          <w:sz w:val="28"/>
          <w:szCs w:val="28"/>
          <w:lang w:val="en-CA"/>
        </w:rPr>
      </w:pPr>
    </w:p>
    <w:p w14:paraId="6C95907E" w14:textId="4E49F139" w:rsidR="004110D3" w:rsidRDefault="004110D3">
      <w:pPr>
        <w:suppressAutoHyphens w:val="0"/>
        <w:rPr>
          <w:sz w:val="28"/>
          <w:szCs w:val="28"/>
          <w:lang w:val="en-CA"/>
        </w:rPr>
      </w:pPr>
      <w:r>
        <w:rPr>
          <w:noProof/>
          <w:sz w:val="28"/>
          <w:szCs w:val="28"/>
        </w:rPr>
        <w:lastRenderedPageBreak/>
        <w:drawing>
          <wp:inline distT="0" distB="0" distL="0" distR="0" wp14:anchorId="05B8028F" wp14:editId="3A89715D">
            <wp:extent cx="5943600" cy="575183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ocument 1 (1).png"/>
                    <pic:cNvPicPr/>
                  </pic:nvPicPr>
                  <pic:blipFill>
                    <a:blip r:embed="rId7">
                      <a:extLst>
                        <a:ext uri="{28A0092B-C50C-407E-A947-70E740481C1C}">
                          <a14:useLocalDpi xmlns:a14="http://schemas.microsoft.com/office/drawing/2010/main" val="0"/>
                        </a:ext>
                      </a:extLst>
                    </a:blip>
                    <a:stretch>
                      <a:fillRect/>
                    </a:stretch>
                  </pic:blipFill>
                  <pic:spPr>
                    <a:xfrm>
                      <a:off x="0" y="0"/>
                      <a:ext cx="5943600" cy="5751830"/>
                    </a:xfrm>
                    <a:prstGeom prst="rect">
                      <a:avLst/>
                    </a:prstGeom>
                  </pic:spPr>
                </pic:pic>
              </a:graphicData>
            </a:graphic>
          </wp:inline>
        </w:drawing>
      </w:r>
    </w:p>
    <w:p w14:paraId="5B880FCE" w14:textId="77777777" w:rsidR="00AD2D0A" w:rsidRDefault="00AD2D0A">
      <w:pPr>
        <w:suppressAutoHyphens w:val="0"/>
        <w:rPr>
          <w:sz w:val="28"/>
          <w:szCs w:val="28"/>
          <w:lang w:val="en-CA"/>
        </w:rPr>
      </w:pPr>
    </w:p>
    <w:p w14:paraId="0DD34322" w14:textId="77777777" w:rsidR="00AD2D0A" w:rsidRDefault="00AD2D0A">
      <w:pPr>
        <w:suppressAutoHyphens w:val="0"/>
        <w:rPr>
          <w:sz w:val="28"/>
          <w:szCs w:val="28"/>
          <w:lang w:val="en-CA"/>
        </w:rPr>
      </w:pPr>
    </w:p>
    <w:p w14:paraId="7CC3150A" w14:textId="77777777" w:rsidR="00AD2D0A" w:rsidRDefault="00AD2D0A">
      <w:pPr>
        <w:suppressAutoHyphens w:val="0"/>
        <w:rPr>
          <w:sz w:val="28"/>
          <w:szCs w:val="28"/>
          <w:lang w:val="en-CA"/>
        </w:rPr>
      </w:pPr>
    </w:p>
    <w:p w14:paraId="630B087B" w14:textId="29DEB761" w:rsidR="00AD2D0A" w:rsidRDefault="004110D3">
      <w:pPr>
        <w:suppressAutoHyphens w:val="0"/>
        <w:rPr>
          <w:sz w:val="28"/>
          <w:szCs w:val="28"/>
          <w:lang w:val="en-CA"/>
        </w:rPr>
      </w:pPr>
      <w:r>
        <w:rPr>
          <w:noProof/>
          <w:sz w:val="28"/>
          <w:szCs w:val="28"/>
        </w:rPr>
        <w:lastRenderedPageBreak/>
        <w:drawing>
          <wp:inline distT="0" distB="0" distL="0" distR="0" wp14:anchorId="602DC1FA" wp14:editId="11052DA8">
            <wp:extent cx="5943600" cy="3352165"/>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ocument 1 (2).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352165"/>
                    </a:xfrm>
                    <a:prstGeom prst="rect">
                      <a:avLst/>
                    </a:prstGeom>
                  </pic:spPr>
                </pic:pic>
              </a:graphicData>
            </a:graphic>
          </wp:inline>
        </w:drawing>
      </w:r>
    </w:p>
    <w:p w14:paraId="39514D98" w14:textId="77777777" w:rsidR="00AD2D0A" w:rsidRDefault="00AD2D0A">
      <w:pPr>
        <w:suppressAutoHyphens w:val="0"/>
        <w:rPr>
          <w:sz w:val="28"/>
          <w:szCs w:val="28"/>
          <w:lang w:val="en-CA"/>
        </w:rPr>
      </w:pPr>
    </w:p>
    <w:p w14:paraId="7F1AA42B" w14:textId="59BC7E47" w:rsidR="00AD2D0A" w:rsidRPr="00AD2D0A" w:rsidRDefault="004110D3">
      <w:pPr>
        <w:suppressAutoHyphens w:val="0"/>
        <w:rPr>
          <w:sz w:val="28"/>
          <w:szCs w:val="28"/>
          <w:lang w:val="en-CA"/>
        </w:rPr>
      </w:pPr>
      <w:r>
        <w:rPr>
          <w:noProof/>
          <w:sz w:val="28"/>
          <w:szCs w:val="28"/>
        </w:rPr>
        <w:drawing>
          <wp:inline distT="0" distB="0" distL="0" distR="0" wp14:anchorId="2F4542E2" wp14:editId="14E8FBBD">
            <wp:extent cx="5943600" cy="208534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ocument 1.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2085340"/>
                    </a:xfrm>
                    <a:prstGeom prst="rect">
                      <a:avLst/>
                    </a:prstGeom>
                  </pic:spPr>
                </pic:pic>
              </a:graphicData>
            </a:graphic>
          </wp:inline>
        </w:drawing>
      </w:r>
    </w:p>
    <w:p w14:paraId="4443ECEB" w14:textId="77777777" w:rsidR="004110D3" w:rsidRDefault="004110D3">
      <w:pPr>
        <w:suppressAutoHyphens w:val="0"/>
        <w:rPr>
          <w:b/>
          <w:sz w:val="28"/>
          <w:szCs w:val="28"/>
          <w:lang w:val="en-CA"/>
        </w:rPr>
      </w:pPr>
      <w:r>
        <w:rPr>
          <w:b/>
          <w:sz w:val="28"/>
          <w:szCs w:val="28"/>
          <w:lang w:val="en-CA"/>
        </w:rPr>
        <w:br w:type="page"/>
      </w:r>
    </w:p>
    <w:p w14:paraId="4AEAD2A9" w14:textId="490E4A44" w:rsidR="006620D8" w:rsidRDefault="006620D8" w:rsidP="006620D8">
      <w:pPr>
        <w:jc w:val="center"/>
        <w:rPr>
          <w:b/>
          <w:sz w:val="28"/>
          <w:szCs w:val="28"/>
          <w:lang w:val="en-CA"/>
        </w:rPr>
      </w:pPr>
      <w:r>
        <w:rPr>
          <w:b/>
          <w:sz w:val="28"/>
          <w:szCs w:val="28"/>
          <w:lang w:val="en-CA"/>
        </w:rPr>
        <w:lastRenderedPageBreak/>
        <w:t>Part 3: Unit Test</w:t>
      </w:r>
      <w:r w:rsidR="008F51DE">
        <w:rPr>
          <w:b/>
          <w:sz w:val="28"/>
          <w:szCs w:val="28"/>
          <w:lang w:val="en-CA"/>
        </w:rPr>
        <w:t>s of important functions</w:t>
      </w:r>
    </w:p>
    <w:p w14:paraId="0A33B872" w14:textId="77777777" w:rsidR="00D70682" w:rsidRDefault="00D70682" w:rsidP="008F51DE">
      <w:pPr>
        <w:rPr>
          <w:b/>
          <w:sz w:val="28"/>
          <w:szCs w:val="28"/>
          <w:lang w:val="en-CA"/>
        </w:rPr>
      </w:pPr>
    </w:p>
    <w:p w14:paraId="494C119C" w14:textId="445F9849" w:rsidR="008F51DE" w:rsidRDefault="008F51DE" w:rsidP="008F51DE">
      <w:pPr>
        <w:rPr>
          <w:b/>
          <w:sz w:val="28"/>
          <w:szCs w:val="28"/>
          <w:lang w:val="en-CA"/>
        </w:rPr>
      </w:pPr>
      <w:r>
        <w:rPr>
          <w:b/>
          <w:sz w:val="28"/>
          <w:szCs w:val="28"/>
          <w:lang w:val="en-CA"/>
        </w:rPr>
        <w:t xml:space="preserve">3.1 </w:t>
      </w:r>
      <w:r w:rsidR="00B74ED8">
        <w:rPr>
          <w:b/>
          <w:sz w:val="28"/>
          <w:szCs w:val="28"/>
          <w:lang w:val="en-CA"/>
        </w:rPr>
        <w:t xml:space="preserve">Unit Tests for functions inside </w:t>
      </w:r>
      <w:r w:rsidR="0082028D">
        <w:rPr>
          <w:b/>
          <w:sz w:val="28"/>
          <w:szCs w:val="28"/>
          <w:lang w:val="en-CA"/>
        </w:rPr>
        <w:t>g</w:t>
      </w:r>
      <w:r w:rsidR="00B27E81">
        <w:rPr>
          <w:b/>
          <w:sz w:val="28"/>
          <w:szCs w:val="28"/>
          <w:lang w:val="en-CA"/>
        </w:rPr>
        <w:t>ame</w:t>
      </w:r>
      <w:r w:rsidR="00A05403">
        <w:rPr>
          <w:b/>
          <w:sz w:val="28"/>
          <w:szCs w:val="28"/>
          <w:lang w:val="en-CA"/>
        </w:rPr>
        <w:t>C</w:t>
      </w:r>
      <w:r w:rsidR="00B27E81">
        <w:rPr>
          <w:b/>
          <w:sz w:val="28"/>
          <w:szCs w:val="28"/>
          <w:lang w:val="en-CA"/>
        </w:rPr>
        <w:t>ontroller class</w:t>
      </w:r>
    </w:p>
    <w:p w14:paraId="75F208D0" w14:textId="77777777" w:rsidR="008F51DE" w:rsidRDefault="008F51DE" w:rsidP="00A05403">
      <w:pPr>
        <w:rPr>
          <w:b/>
          <w:sz w:val="28"/>
          <w:szCs w:val="28"/>
          <w:lang w:val="en-CA"/>
        </w:rPr>
      </w:pPr>
    </w:p>
    <w:p w14:paraId="5067B09D" w14:textId="35946D04" w:rsidR="001070A6" w:rsidRPr="00F87DAE" w:rsidRDefault="001070A6" w:rsidP="001070A6">
      <w:pPr>
        <w:rPr>
          <w:b/>
          <w:sz w:val="28"/>
          <w:szCs w:val="28"/>
          <w:lang w:val="en-CA"/>
        </w:rPr>
      </w:pPr>
      <w:r w:rsidRPr="00F87DAE">
        <w:rPr>
          <w:b/>
          <w:sz w:val="28"/>
          <w:szCs w:val="28"/>
          <w:lang w:val="en-CA"/>
        </w:rPr>
        <w:t>3.1.1 test_whose_turn()</w:t>
      </w:r>
    </w:p>
    <w:p w14:paraId="34EF530C" w14:textId="62E77CF3" w:rsidR="001070A6" w:rsidRPr="001070A6" w:rsidRDefault="001070A6" w:rsidP="001070A6">
      <w:pPr>
        <w:rPr>
          <w:sz w:val="28"/>
          <w:szCs w:val="28"/>
          <w:lang w:val="en-CA"/>
        </w:rPr>
      </w:pPr>
      <w:r w:rsidRPr="001070A6">
        <w:rPr>
          <w:sz w:val="28"/>
          <w:szCs w:val="28"/>
          <w:lang w:val="en-CA"/>
        </w:rPr>
        <w:t>To test the whose_turn inside the game controller class.</w:t>
      </w:r>
    </w:p>
    <w:p w14:paraId="5C51CF4C" w14:textId="65B158F5" w:rsidR="001070A6" w:rsidRPr="001070A6" w:rsidRDefault="001070A6" w:rsidP="001070A6">
      <w:pPr>
        <w:rPr>
          <w:sz w:val="28"/>
          <w:szCs w:val="28"/>
          <w:lang w:val="en-CA"/>
        </w:rPr>
      </w:pPr>
      <w:r w:rsidRPr="001070A6">
        <w:rPr>
          <w:sz w:val="28"/>
          <w:szCs w:val="28"/>
          <w:lang w:val="en-CA"/>
        </w:rPr>
        <w:t xml:space="preserve">Get information stored in robot class. Based on the the speed of each robot, identify the turn of the robot in different teams. </w:t>
      </w:r>
    </w:p>
    <w:p w14:paraId="498A6B94" w14:textId="77777777" w:rsidR="001070A6" w:rsidRPr="001070A6" w:rsidRDefault="001070A6" w:rsidP="001070A6">
      <w:pPr>
        <w:rPr>
          <w:sz w:val="28"/>
          <w:szCs w:val="28"/>
          <w:lang w:val="en-CA"/>
        </w:rPr>
      </w:pPr>
    </w:p>
    <w:p w14:paraId="5E4DE5DB" w14:textId="5FAE914F" w:rsidR="001070A6" w:rsidRPr="0074071B" w:rsidRDefault="001070A6" w:rsidP="0074071B">
      <w:pPr>
        <w:pStyle w:val="ListParagraph"/>
        <w:numPr>
          <w:ilvl w:val="0"/>
          <w:numId w:val="1"/>
        </w:numPr>
        <w:rPr>
          <w:sz w:val="28"/>
          <w:szCs w:val="28"/>
          <w:lang w:val="en-CA"/>
        </w:rPr>
      </w:pPr>
      <w:r w:rsidRPr="0074071B">
        <w:rPr>
          <w:b/>
          <w:sz w:val="28"/>
          <w:szCs w:val="28"/>
          <w:lang w:val="en-CA"/>
        </w:rPr>
        <w:t>Case 1:</w:t>
      </w:r>
      <w:r w:rsidRPr="0074071B">
        <w:rPr>
          <w:sz w:val="28"/>
          <w:szCs w:val="28"/>
          <w:lang w:val="en-CA"/>
        </w:rPr>
        <w:t xml:space="preserve"> The game is not initialized, which means no teams and no robots created.</w:t>
      </w:r>
    </w:p>
    <w:p w14:paraId="6D77DB45" w14:textId="77777777" w:rsidR="001070A6" w:rsidRPr="001070A6" w:rsidRDefault="001070A6" w:rsidP="00D42A51">
      <w:pPr>
        <w:ind w:left="720"/>
        <w:rPr>
          <w:sz w:val="28"/>
          <w:szCs w:val="28"/>
          <w:lang w:val="en-CA"/>
        </w:rPr>
      </w:pPr>
      <w:r w:rsidRPr="001070A6">
        <w:rPr>
          <w:sz w:val="28"/>
          <w:szCs w:val="28"/>
          <w:lang w:val="en-CA"/>
        </w:rPr>
        <w:t>getMaxSpeed();</w:t>
      </w:r>
    </w:p>
    <w:p w14:paraId="2A23E8AB" w14:textId="77777777" w:rsidR="001070A6" w:rsidRPr="001070A6" w:rsidRDefault="001070A6" w:rsidP="00D42A51">
      <w:pPr>
        <w:ind w:left="720"/>
        <w:rPr>
          <w:sz w:val="28"/>
          <w:szCs w:val="28"/>
          <w:lang w:val="en-CA"/>
        </w:rPr>
      </w:pPr>
      <w:r w:rsidRPr="001070A6">
        <w:rPr>
          <w:sz w:val="28"/>
          <w:szCs w:val="28"/>
          <w:lang w:val="en-CA"/>
        </w:rPr>
        <w:t xml:space="preserve">    throw exception “getMaxSpeed need team name as input”;</w:t>
      </w:r>
    </w:p>
    <w:p w14:paraId="3EA1B2AD" w14:textId="77777777" w:rsidR="001070A6" w:rsidRPr="001070A6" w:rsidRDefault="001070A6" w:rsidP="001070A6">
      <w:pPr>
        <w:rPr>
          <w:sz w:val="28"/>
          <w:szCs w:val="28"/>
          <w:lang w:val="en-CA"/>
        </w:rPr>
      </w:pPr>
    </w:p>
    <w:p w14:paraId="4788552F" w14:textId="419FA46B" w:rsidR="00351EB5" w:rsidRPr="002E56AF" w:rsidRDefault="001070A6" w:rsidP="002E56AF">
      <w:pPr>
        <w:pStyle w:val="ListParagraph"/>
        <w:numPr>
          <w:ilvl w:val="0"/>
          <w:numId w:val="1"/>
        </w:numPr>
        <w:rPr>
          <w:sz w:val="28"/>
          <w:szCs w:val="28"/>
          <w:lang w:val="en-CA"/>
        </w:rPr>
      </w:pPr>
      <w:r w:rsidRPr="0074071B">
        <w:rPr>
          <w:b/>
          <w:sz w:val="28"/>
          <w:szCs w:val="28"/>
          <w:lang w:val="en-CA"/>
        </w:rPr>
        <w:t>Case 2</w:t>
      </w:r>
      <w:r w:rsidRPr="0074071B">
        <w:rPr>
          <w:sz w:val="28"/>
          <w:szCs w:val="28"/>
          <w:lang w:val="en-CA"/>
        </w:rPr>
        <w:t>: All robots are still alive. Suppose trying to find the robot trun in Team A. Suppose the robot_id of the maxmium speed in TeamA is 1001</w:t>
      </w:r>
      <w:r w:rsidR="002E56AF">
        <w:rPr>
          <w:sz w:val="28"/>
          <w:szCs w:val="28"/>
          <w:lang w:val="en-CA"/>
        </w:rPr>
        <w:t>.</w:t>
      </w:r>
    </w:p>
    <w:p w14:paraId="13761354" w14:textId="77777777" w:rsidR="001070A6" w:rsidRPr="001070A6" w:rsidRDefault="001070A6" w:rsidP="00D42A51">
      <w:pPr>
        <w:ind w:left="720"/>
        <w:rPr>
          <w:sz w:val="28"/>
          <w:szCs w:val="28"/>
          <w:lang w:val="en-CA"/>
        </w:rPr>
      </w:pPr>
      <w:r w:rsidRPr="001070A6">
        <w:rPr>
          <w:sz w:val="28"/>
          <w:szCs w:val="28"/>
          <w:lang w:val="en-CA"/>
        </w:rPr>
        <w:t>int result = maxgetMaxSpeed(TeamA[]);</w:t>
      </w:r>
    </w:p>
    <w:p w14:paraId="33D04C0B" w14:textId="77777777" w:rsidR="001070A6" w:rsidRPr="001070A6" w:rsidRDefault="001070A6" w:rsidP="00D42A51">
      <w:pPr>
        <w:ind w:left="720"/>
        <w:rPr>
          <w:sz w:val="28"/>
          <w:szCs w:val="28"/>
          <w:lang w:val="en-CA"/>
        </w:rPr>
      </w:pPr>
      <w:r w:rsidRPr="001070A6">
        <w:rPr>
          <w:sz w:val="28"/>
          <w:szCs w:val="28"/>
          <w:lang w:val="en-CA"/>
        </w:rPr>
        <w:t>int expectResult = 1001;</w:t>
      </w:r>
    </w:p>
    <w:p w14:paraId="59020342" w14:textId="77777777" w:rsidR="001070A6" w:rsidRPr="001070A6" w:rsidRDefault="001070A6" w:rsidP="00D42A51">
      <w:pPr>
        <w:ind w:left="720"/>
        <w:rPr>
          <w:sz w:val="28"/>
          <w:szCs w:val="28"/>
          <w:lang w:val="en-CA"/>
        </w:rPr>
      </w:pPr>
      <w:r w:rsidRPr="001070A6">
        <w:rPr>
          <w:sz w:val="28"/>
          <w:szCs w:val="28"/>
          <w:lang w:val="en-CA"/>
        </w:rPr>
        <w:t>AssertEquals(result, expeceedResult);</w:t>
      </w:r>
    </w:p>
    <w:p w14:paraId="3D43DCD5" w14:textId="77777777" w:rsidR="001070A6" w:rsidRPr="001070A6" w:rsidRDefault="001070A6" w:rsidP="001070A6">
      <w:pPr>
        <w:rPr>
          <w:sz w:val="28"/>
          <w:szCs w:val="28"/>
          <w:lang w:val="en-CA"/>
        </w:rPr>
      </w:pPr>
      <w:r w:rsidRPr="001070A6">
        <w:rPr>
          <w:sz w:val="28"/>
          <w:szCs w:val="28"/>
          <w:lang w:val="en-CA"/>
        </w:rPr>
        <w:t xml:space="preserve">  </w:t>
      </w:r>
    </w:p>
    <w:p w14:paraId="6F7BB9C2" w14:textId="17B6C996" w:rsidR="001070A6" w:rsidRPr="0074071B" w:rsidRDefault="001070A6" w:rsidP="0074071B">
      <w:pPr>
        <w:pStyle w:val="ListParagraph"/>
        <w:numPr>
          <w:ilvl w:val="0"/>
          <w:numId w:val="1"/>
        </w:numPr>
        <w:rPr>
          <w:sz w:val="28"/>
          <w:szCs w:val="28"/>
          <w:lang w:val="en-CA"/>
        </w:rPr>
      </w:pPr>
      <w:r w:rsidRPr="0074071B">
        <w:rPr>
          <w:b/>
          <w:sz w:val="28"/>
          <w:szCs w:val="28"/>
          <w:lang w:val="en-CA"/>
        </w:rPr>
        <w:t>Case 3:</w:t>
      </w:r>
      <w:r w:rsidRPr="0074071B">
        <w:rPr>
          <w:sz w:val="28"/>
          <w:szCs w:val="28"/>
          <w:lang w:val="en-CA"/>
        </w:rPr>
        <w:t xml:space="preserve"> Some robots are shot dead in teamA</w:t>
      </w:r>
      <w:r w:rsidR="00D42A51">
        <w:rPr>
          <w:sz w:val="28"/>
          <w:szCs w:val="28"/>
          <w:lang w:val="en-CA"/>
        </w:rPr>
        <w:t>[]</w:t>
      </w:r>
      <w:r w:rsidRPr="0074071B">
        <w:rPr>
          <w:sz w:val="28"/>
          <w:szCs w:val="28"/>
          <w:lang w:val="en-CA"/>
        </w:rPr>
        <w:t>.</w:t>
      </w:r>
    </w:p>
    <w:p w14:paraId="78923445" w14:textId="50168F03" w:rsidR="001070A6" w:rsidRPr="001070A6" w:rsidRDefault="00AC7BFD" w:rsidP="00C85274">
      <w:pPr>
        <w:ind w:left="720"/>
        <w:rPr>
          <w:sz w:val="28"/>
          <w:szCs w:val="28"/>
          <w:lang w:val="en-CA"/>
        </w:rPr>
      </w:pPr>
      <w:r>
        <w:rPr>
          <w:sz w:val="28"/>
          <w:szCs w:val="28"/>
          <w:lang w:val="en-CA"/>
        </w:rPr>
        <w:t xml:space="preserve">TeamA[i] = </w:t>
      </w:r>
      <w:r w:rsidRPr="001070A6">
        <w:rPr>
          <w:sz w:val="28"/>
          <w:szCs w:val="28"/>
          <w:lang w:val="en-CA"/>
        </w:rPr>
        <w:t>maxgetMaxSpeed(TeamA[]);</w:t>
      </w:r>
    </w:p>
    <w:p w14:paraId="1BEC3161" w14:textId="0C793452" w:rsidR="001070A6" w:rsidRPr="001070A6" w:rsidRDefault="001070A6" w:rsidP="00C85274">
      <w:pPr>
        <w:ind w:left="720"/>
        <w:rPr>
          <w:sz w:val="28"/>
          <w:szCs w:val="28"/>
          <w:lang w:val="en-CA"/>
        </w:rPr>
      </w:pPr>
      <w:r w:rsidRPr="001070A6">
        <w:rPr>
          <w:sz w:val="28"/>
          <w:szCs w:val="28"/>
          <w:lang w:val="en-CA"/>
        </w:rPr>
        <w:t>if isAlive (TeamA[i]) is ture</w:t>
      </w:r>
    </w:p>
    <w:p w14:paraId="4F2F28E2" w14:textId="392A57B0" w:rsidR="001070A6" w:rsidRPr="001070A6" w:rsidRDefault="00B16497" w:rsidP="00C85274">
      <w:pPr>
        <w:ind w:left="720"/>
        <w:rPr>
          <w:sz w:val="28"/>
          <w:szCs w:val="28"/>
          <w:lang w:val="en-CA"/>
        </w:rPr>
      </w:pPr>
      <w:r>
        <w:rPr>
          <w:sz w:val="28"/>
          <w:szCs w:val="28"/>
          <w:lang w:val="en-CA"/>
        </w:rPr>
        <w:t xml:space="preserve">    </w:t>
      </w:r>
      <w:r w:rsidR="001070A6" w:rsidRPr="001070A6">
        <w:rPr>
          <w:sz w:val="28"/>
          <w:szCs w:val="28"/>
          <w:lang w:val="en-CA"/>
        </w:rPr>
        <w:t>return robot_id of TeamA[i]</w:t>
      </w:r>
    </w:p>
    <w:p w14:paraId="5F404D5A" w14:textId="2872DBD2" w:rsidR="001070A6" w:rsidRPr="001070A6" w:rsidRDefault="001070A6" w:rsidP="00C85274">
      <w:pPr>
        <w:ind w:left="720"/>
        <w:rPr>
          <w:sz w:val="28"/>
          <w:szCs w:val="28"/>
          <w:lang w:val="en-CA"/>
        </w:rPr>
      </w:pPr>
      <w:r w:rsidRPr="001070A6">
        <w:rPr>
          <w:sz w:val="28"/>
          <w:szCs w:val="28"/>
          <w:lang w:val="en-CA"/>
        </w:rPr>
        <w:t xml:space="preserve">else </w:t>
      </w:r>
    </w:p>
    <w:p w14:paraId="40E45B13" w14:textId="006869D9" w:rsidR="001070A6" w:rsidRPr="001070A6" w:rsidRDefault="00B16497" w:rsidP="00C85274">
      <w:pPr>
        <w:ind w:left="720"/>
        <w:rPr>
          <w:sz w:val="28"/>
          <w:szCs w:val="28"/>
          <w:lang w:val="en-CA"/>
        </w:rPr>
      </w:pPr>
      <w:r>
        <w:rPr>
          <w:sz w:val="28"/>
          <w:szCs w:val="28"/>
          <w:lang w:val="en-CA"/>
        </w:rPr>
        <w:t xml:space="preserve">    </w:t>
      </w:r>
      <w:r w:rsidR="001070A6" w:rsidRPr="001070A6">
        <w:rPr>
          <w:sz w:val="28"/>
          <w:szCs w:val="28"/>
          <w:lang w:val="en-CA"/>
        </w:rPr>
        <w:t>getMaxSpeed(TeamB</w:t>
      </w:r>
      <w:r w:rsidR="0074071B">
        <w:rPr>
          <w:sz w:val="28"/>
          <w:szCs w:val="28"/>
          <w:lang w:val="en-CA"/>
        </w:rPr>
        <w:t>[]) --  skip to next team, s</w:t>
      </w:r>
      <w:r w:rsidR="001070A6" w:rsidRPr="001070A6">
        <w:rPr>
          <w:sz w:val="28"/>
          <w:szCs w:val="28"/>
          <w:lang w:val="en-CA"/>
        </w:rPr>
        <w:t>uppose the robot_id of the maxmium speed in TeamA is 1004.</w:t>
      </w:r>
    </w:p>
    <w:p w14:paraId="1386B887" w14:textId="77777777" w:rsidR="001070A6" w:rsidRPr="001070A6" w:rsidRDefault="001070A6" w:rsidP="00C85274">
      <w:pPr>
        <w:ind w:left="720"/>
        <w:rPr>
          <w:sz w:val="28"/>
          <w:szCs w:val="28"/>
          <w:lang w:val="en-CA"/>
        </w:rPr>
      </w:pPr>
      <w:r w:rsidRPr="001070A6">
        <w:rPr>
          <w:sz w:val="28"/>
          <w:szCs w:val="28"/>
          <w:lang w:val="en-CA"/>
        </w:rPr>
        <w:t>getMaxSpeed(TeamA[])</w:t>
      </w:r>
    </w:p>
    <w:p w14:paraId="3261D79A" w14:textId="77777777" w:rsidR="001070A6" w:rsidRPr="001070A6" w:rsidRDefault="001070A6" w:rsidP="00C85274">
      <w:pPr>
        <w:ind w:left="720"/>
        <w:rPr>
          <w:sz w:val="28"/>
          <w:szCs w:val="28"/>
          <w:lang w:val="en-CA"/>
        </w:rPr>
      </w:pPr>
      <w:r w:rsidRPr="001070A6">
        <w:rPr>
          <w:sz w:val="28"/>
          <w:szCs w:val="28"/>
          <w:lang w:val="en-CA"/>
        </w:rPr>
        <w:t>int result = maxgetMaxSpeed(TeamB[]);</w:t>
      </w:r>
    </w:p>
    <w:p w14:paraId="6E991080" w14:textId="77777777" w:rsidR="001070A6" w:rsidRPr="001070A6" w:rsidRDefault="001070A6" w:rsidP="00C85274">
      <w:pPr>
        <w:ind w:left="720"/>
        <w:rPr>
          <w:sz w:val="28"/>
          <w:szCs w:val="28"/>
          <w:lang w:val="en-CA"/>
        </w:rPr>
      </w:pPr>
      <w:r w:rsidRPr="001070A6">
        <w:rPr>
          <w:sz w:val="28"/>
          <w:szCs w:val="28"/>
          <w:lang w:val="en-CA"/>
        </w:rPr>
        <w:t>int expectResult = 1004;</w:t>
      </w:r>
    </w:p>
    <w:p w14:paraId="011AEB60" w14:textId="77777777" w:rsidR="001070A6" w:rsidRPr="001070A6" w:rsidRDefault="001070A6" w:rsidP="00C85274">
      <w:pPr>
        <w:ind w:left="720"/>
        <w:rPr>
          <w:sz w:val="28"/>
          <w:szCs w:val="28"/>
          <w:lang w:val="en-CA"/>
        </w:rPr>
      </w:pPr>
      <w:r w:rsidRPr="001070A6">
        <w:rPr>
          <w:sz w:val="28"/>
          <w:szCs w:val="28"/>
          <w:lang w:val="en-CA"/>
        </w:rPr>
        <w:t>AssertEquals(result, expeceedResult);</w:t>
      </w:r>
    </w:p>
    <w:p w14:paraId="00C47282" w14:textId="77777777" w:rsidR="001070A6" w:rsidRPr="001070A6" w:rsidRDefault="001070A6" w:rsidP="001070A6">
      <w:pPr>
        <w:rPr>
          <w:sz w:val="28"/>
          <w:szCs w:val="28"/>
          <w:lang w:val="en-CA"/>
        </w:rPr>
      </w:pPr>
    </w:p>
    <w:p w14:paraId="6C6A7631" w14:textId="77777777" w:rsidR="001070A6" w:rsidRPr="001070A6" w:rsidRDefault="001070A6" w:rsidP="001070A6">
      <w:pPr>
        <w:rPr>
          <w:sz w:val="28"/>
          <w:szCs w:val="28"/>
          <w:lang w:val="en-CA"/>
        </w:rPr>
      </w:pPr>
    </w:p>
    <w:p w14:paraId="3415BD33" w14:textId="4D0540C0" w:rsidR="001070A6" w:rsidRPr="002E6338" w:rsidRDefault="002E6338" w:rsidP="001070A6">
      <w:pPr>
        <w:rPr>
          <w:b/>
          <w:sz w:val="28"/>
          <w:szCs w:val="28"/>
          <w:lang w:val="en-CA"/>
        </w:rPr>
      </w:pPr>
      <w:r w:rsidRPr="002E6338">
        <w:rPr>
          <w:b/>
          <w:sz w:val="28"/>
          <w:szCs w:val="28"/>
          <w:lang w:val="en-CA"/>
        </w:rPr>
        <w:t xml:space="preserve">3.1.2 </w:t>
      </w:r>
      <w:r w:rsidR="001070A6" w:rsidRPr="002E6338">
        <w:rPr>
          <w:b/>
          <w:sz w:val="28"/>
          <w:szCs w:val="28"/>
          <w:lang w:val="en-CA"/>
        </w:rPr>
        <w:t>test test_identify_HumanOrAI(robot_id)</w:t>
      </w:r>
    </w:p>
    <w:p w14:paraId="41080E91" w14:textId="33AAC5BD" w:rsidR="001070A6" w:rsidRPr="001070A6" w:rsidRDefault="001070A6" w:rsidP="001070A6">
      <w:pPr>
        <w:rPr>
          <w:sz w:val="28"/>
          <w:szCs w:val="28"/>
          <w:lang w:val="en-CA"/>
        </w:rPr>
      </w:pPr>
      <w:r w:rsidRPr="001070A6">
        <w:rPr>
          <w:sz w:val="28"/>
          <w:szCs w:val="28"/>
          <w:lang w:val="en-CA"/>
        </w:rPr>
        <w:t>To test the identify_HumanOrAI(robot_id) inside the game controller class.</w:t>
      </w:r>
    </w:p>
    <w:p w14:paraId="6D239DA0" w14:textId="77777777" w:rsidR="001070A6" w:rsidRPr="001070A6" w:rsidRDefault="001070A6" w:rsidP="001070A6">
      <w:pPr>
        <w:rPr>
          <w:sz w:val="28"/>
          <w:szCs w:val="28"/>
          <w:lang w:val="en-CA"/>
        </w:rPr>
      </w:pPr>
    </w:p>
    <w:p w14:paraId="0A62F1DF" w14:textId="3EA06805" w:rsidR="001070A6" w:rsidRPr="00BA3F14" w:rsidRDefault="002E6338" w:rsidP="00BA3F14">
      <w:pPr>
        <w:pStyle w:val="ListParagraph"/>
        <w:numPr>
          <w:ilvl w:val="0"/>
          <w:numId w:val="1"/>
        </w:numPr>
        <w:rPr>
          <w:sz w:val="28"/>
          <w:szCs w:val="28"/>
          <w:lang w:val="en-CA"/>
        </w:rPr>
      </w:pPr>
      <w:r w:rsidRPr="00BA3F14">
        <w:rPr>
          <w:b/>
          <w:sz w:val="28"/>
          <w:szCs w:val="28"/>
          <w:lang w:val="en-CA"/>
        </w:rPr>
        <w:t>C</w:t>
      </w:r>
      <w:r w:rsidR="001070A6" w:rsidRPr="00BA3F14">
        <w:rPr>
          <w:b/>
          <w:sz w:val="28"/>
          <w:szCs w:val="28"/>
          <w:lang w:val="en-CA"/>
        </w:rPr>
        <w:t>ase1:</w:t>
      </w:r>
      <w:r w:rsidR="001070A6" w:rsidRPr="00BA3F14">
        <w:rPr>
          <w:sz w:val="28"/>
          <w:szCs w:val="28"/>
          <w:lang w:val="en-CA"/>
        </w:rPr>
        <w:t xml:space="preserve"> The game is not initialized, which means no teams and no robots created.</w:t>
      </w:r>
    </w:p>
    <w:p w14:paraId="10E5BD79" w14:textId="77777777" w:rsidR="001070A6" w:rsidRPr="001070A6" w:rsidRDefault="001070A6" w:rsidP="00BA3F14">
      <w:pPr>
        <w:ind w:left="720"/>
        <w:rPr>
          <w:sz w:val="28"/>
          <w:szCs w:val="28"/>
          <w:lang w:val="en-CA"/>
        </w:rPr>
      </w:pPr>
      <w:r w:rsidRPr="001070A6">
        <w:rPr>
          <w:sz w:val="28"/>
          <w:szCs w:val="28"/>
          <w:lang w:val="en-CA"/>
        </w:rPr>
        <w:t>identify_HumanOrAI(robot_id)</w:t>
      </w:r>
    </w:p>
    <w:p w14:paraId="58A28D0B" w14:textId="2AC36F12" w:rsidR="001070A6" w:rsidRPr="001070A6" w:rsidRDefault="001070A6" w:rsidP="00BA3F14">
      <w:pPr>
        <w:ind w:left="720"/>
        <w:rPr>
          <w:sz w:val="28"/>
          <w:szCs w:val="28"/>
          <w:lang w:val="en-CA"/>
        </w:rPr>
      </w:pPr>
      <w:r w:rsidRPr="001070A6">
        <w:rPr>
          <w:sz w:val="28"/>
          <w:szCs w:val="28"/>
          <w:lang w:val="en-CA"/>
        </w:rPr>
        <w:t xml:space="preserve">  </w:t>
      </w:r>
      <w:r w:rsidR="002E6338">
        <w:rPr>
          <w:sz w:val="28"/>
          <w:szCs w:val="28"/>
          <w:lang w:val="en-CA"/>
        </w:rPr>
        <w:t xml:space="preserve">  </w:t>
      </w:r>
      <w:r w:rsidRPr="001070A6">
        <w:rPr>
          <w:sz w:val="28"/>
          <w:szCs w:val="28"/>
          <w:lang w:val="en-CA"/>
        </w:rPr>
        <w:t>throw exception “no robot_id is provided”</w:t>
      </w:r>
    </w:p>
    <w:p w14:paraId="6F09C0C6" w14:textId="77777777" w:rsidR="001070A6" w:rsidRPr="001070A6" w:rsidRDefault="001070A6" w:rsidP="001070A6">
      <w:pPr>
        <w:rPr>
          <w:sz w:val="28"/>
          <w:szCs w:val="28"/>
          <w:lang w:val="en-CA"/>
        </w:rPr>
      </w:pPr>
    </w:p>
    <w:p w14:paraId="0CC00324" w14:textId="1F43F45D" w:rsidR="00FA2646" w:rsidRPr="00BA3F14" w:rsidRDefault="001070A6" w:rsidP="00BA3F14">
      <w:pPr>
        <w:pStyle w:val="ListParagraph"/>
        <w:numPr>
          <w:ilvl w:val="0"/>
          <w:numId w:val="1"/>
        </w:numPr>
        <w:rPr>
          <w:sz w:val="28"/>
          <w:szCs w:val="28"/>
          <w:lang w:val="en-CA"/>
        </w:rPr>
      </w:pPr>
      <w:r w:rsidRPr="00BA3F14">
        <w:rPr>
          <w:b/>
          <w:sz w:val="28"/>
          <w:szCs w:val="28"/>
          <w:lang w:val="en-CA"/>
        </w:rPr>
        <w:t>Case 2:</w:t>
      </w:r>
      <w:r w:rsidRPr="00BA3F14">
        <w:rPr>
          <w:sz w:val="28"/>
          <w:szCs w:val="28"/>
          <w:lang w:val="en-CA"/>
        </w:rPr>
        <w:t xml:space="preserve"> </w:t>
      </w:r>
      <w:r w:rsidR="00FA2646" w:rsidRPr="00BA3F14">
        <w:rPr>
          <w:sz w:val="28"/>
          <w:szCs w:val="28"/>
          <w:lang w:val="en-CA"/>
        </w:rPr>
        <w:t>It’s the human players’ turn</w:t>
      </w:r>
    </w:p>
    <w:p w14:paraId="77BAC1ED" w14:textId="5DADCC70" w:rsidR="00FA2646" w:rsidRPr="001070A6" w:rsidRDefault="008269A6" w:rsidP="00BA3F14">
      <w:pPr>
        <w:ind w:left="720"/>
        <w:rPr>
          <w:sz w:val="28"/>
          <w:szCs w:val="28"/>
          <w:lang w:val="en-CA"/>
        </w:rPr>
      </w:pPr>
      <w:r>
        <w:rPr>
          <w:sz w:val="28"/>
          <w:szCs w:val="28"/>
          <w:lang w:val="en-CA"/>
        </w:rPr>
        <w:t xml:space="preserve">    </w:t>
      </w:r>
      <w:r w:rsidR="00FA2646" w:rsidRPr="001070A6">
        <w:rPr>
          <w:sz w:val="28"/>
          <w:szCs w:val="28"/>
          <w:lang w:val="en-CA"/>
        </w:rPr>
        <w:t>If the robot belongs to the human team, pass the robot_id as the input to the play(robot_id) function inside the game controller.</w:t>
      </w:r>
    </w:p>
    <w:p w14:paraId="57C03D46" w14:textId="52AE88B9" w:rsidR="001070A6" w:rsidRPr="001070A6" w:rsidRDefault="001070A6" w:rsidP="001070A6">
      <w:pPr>
        <w:rPr>
          <w:sz w:val="28"/>
          <w:szCs w:val="28"/>
          <w:lang w:val="en-CA"/>
        </w:rPr>
      </w:pPr>
    </w:p>
    <w:p w14:paraId="4C46594C" w14:textId="2DEB74F3" w:rsidR="001070A6" w:rsidRPr="00BA3F14" w:rsidRDefault="001070A6" w:rsidP="00BA3F14">
      <w:pPr>
        <w:pStyle w:val="ListParagraph"/>
        <w:numPr>
          <w:ilvl w:val="0"/>
          <w:numId w:val="1"/>
        </w:numPr>
        <w:rPr>
          <w:sz w:val="28"/>
          <w:szCs w:val="28"/>
          <w:lang w:val="en-CA"/>
        </w:rPr>
      </w:pPr>
      <w:r w:rsidRPr="00BA3F14">
        <w:rPr>
          <w:b/>
          <w:sz w:val="28"/>
          <w:szCs w:val="28"/>
          <w:lang w:val="en-CA"/>
        </w:rPr>
        <w:t>Case 3:</w:t>
      </w:r>
      <w:r w:rsidRPr="00BA3F14">
        <w:rPr>
          <w:sz w:val="28"/>
          <w:szCs w:val="28"/>
          <w:lang w:val="en-CA"/>
        </w:rPr>
        <w:t xml:space="preserve"> It's the AI's turn</w:t>
      </w:r>
    </w:p>
    <w:p w14:paraId="41DC9B37" w14:textId="3AB0B726" w:rsidR="001070A6" w:rsidRPr="001070A6" w:rsidRDefault="002E6338" w:rsidP="00BA3F14">
      <w:pPr>
        <w:ind w:left="720"/>
        <w:rPr>
          <w:sz w:val="28"/>
          <w:szCs w:val="28"/>
          <w:lang w:val="en-CA"/>
        </w:rPr>
      </w:pPr>
      <w:r>
        <w:rPr>
          <w:sz w:val="28"/>
          <w:szCs w:val="28"/>
          <w:lang w:val="en-CA"/>
        </w:rPr>
        <w:t xml:space="preserve">    </w:t>
      </w:r>
      <w:r w:rsidR="001070A6" w:rsidRPr="001070A6">
        <w:rPr>
          <w:sz w:val="28"/>
          <w:szCs w:val="28"/>
          <w:lang w:val="en-CA"/>
        </w:rPr>
        <w:t>If the robot belongs to the AI team, pass the robot_id as the input to the play(robot) function inside the interpreter.</w:t>
      </w:r>
    </w:p>
    <w:p w14:paraId="473B6851" w14:textId="77777777" w:rsidR="001070A6" w:rsidRPr="001070A6" w:rsidRDefault="001070A6" w:rsidP="001070A6">
      <w:pPr>
        <w:rPr>
          <w:sz w:val="28"/>
          <w:szCs w:val="28"/>
          <w:lang w:val="en-CA"/>
        </w:rPr>
      </w:pPr>
    </w:p>
    <w:p w14:paraId="26029186" w14:textId="77777777" w:rsidR="001070A6" w:rsidRPr="001070A6" w:rsidRDefault="001070A6" w:rsidP="001070A6">
      <w:pPr>
        <w:rPr>
          <w:sz w:val="28"/>
          <w:szCs w:val="28"/>
          <w:lang w:val="en-CA"/>
        </w:rPr>
      </w:pPr>
    </w:p>
    <w:p w14:paraId="5D0A56FC" w14:textId="31A6BFB3" w:rsidR="001070A6" w:rsidRPr="00771C0C" w:rsidRDefault="00771C0C" w:rsidP="001070A6">
      <w:pPr>
        <w:rPr>
          <w:b/>
          <w:sz w:val="28"/>
          <w:szCs w:val="28"/>
          <w:lang w:val="en-CA"/>
        </w:rPr>
      </w:pPr>
      <w:r w:rsidRPr="00771C0C">
        <w:rPr>
          <w:b/>
          <w:sz w:val="28"/>
          <w:szCs w:val="28"/>
          <w:lang w:val="en-CA"/>
        </w:rPr>
        <w:t xml:space="preserve">3.1.3 </w:t>
      </w:r>
      <w:r w:rsidR="001070A6" w:rsidRPr="00771C0C">
        <w:rPr>
          <w:b/>
          <w:sz w:val="28"/>
          <w:szCs w:val="28"/>
          <w:lang w:val="en-CA"/>
        </w:rPr>
        <w:t xml:space="preserve">test_play(robot_id) </w:t>
      </w:r>
    </w:p>
    <w:p w14:paraId="70B7E2A7" w14:textId="6AEB7DE4" w:rsidR="001070A6" w:rsidRPr="001070A6" w:rsidRDefault="001070A6" w:rsidP="001070A6">
      <w:pPr>
        <w:rPr>
          <w:sz w:val="28"/>
          <w:szCs w:val="28"/>
          <w:lang w:val="en-CA"/>
        </w:rPr>
      </w:pPr>
      <w:r w:rsidRPr="001070A6">
        <w:rPr>
          <w:sz w:val="28"/>
          <w:szCs w:val="28"/>
          <w:lang w:val="en-CA"/>
        </w:rPr>
        <w:t>To test the play(robot_id) inside the game controller class.</w:t>
      </w:r>
    </w:p>
    <w:p w14:paraId="597F0A17" w14:textId="6749711D" w:rsidR="001070A6" w:rsidRPr="001070A6" w:rsidRDefault="001070A6" w:rsidP="001070A6">
      <w:pPr>
        <w:rPr>
          <w:sz w:val="28"/>
          <w:szCs w:val="28"/>
          <w:lang w:val="en-CA"/>
        </w:rPr>
      </w:pPr>
      <w:r w:rsidRPr="001070A6">
        <w:rPr>
          <w:sz w:val="28"/>
          <w:szCs w:val="28"/>
          <w:lang w:val="en-CA"/>
        </w:rPr>
        <w:t>Note: this function will call other functions within the same class, and the function from another class.</w:t>
      </w:r>
    </w:p>
    <w:p w14:paraId="1EB1CDFB" w14:textId="77777777" w:rsidR="00985483" w:rsidRDefault="00985483" w:rsidP="001070A6">
      <w:pPr>
        <w:rPr>
          <w:sz w:val="28"/>
          <w:szCs w:val="28"/>
          <w:lang w:val="en-CA"/>
        </w:rPr>
      </w:pPr>
    </w:p>
    <w:p w14:paraId="63B02012" w14:textId="4579A77B" w:rsidR="001070A6" w:rsidRPr="008A79BA" w:rsidRDefault="00985483" w:rsidP="008A79BA">
      <w:pPr>
        <w:pStyle w:val="ListParagraph"/>
        <w:numPr>
          <w:ilvl w:val="0"/>
          <w:numId w:val="1"/>
        </w:numPr>
        <w:rPr>
          <w:sz w:val="28"/>
          <w:szCs w:val="28"/>
          <w:lang w:val="en-CA"/>
        </w:rPr>
      </w:pPr>
      <w:r w:rsidRPr="008A79BA">
        <w:rPr>
          <w:b/>
          <w:sz w:val="28"/>
          <w:szCs w:val="28"/>
          <w:lang w:val="en-CA"/>
        </w:rPr>
        <w:t>C</w:t>
      </w:r>
      <w:r w:rsidR="001070A6" w:rsidRPr="008A79BA">
        <w:rPr>
          <w:b/>
          <w:sz w:val="28"/>
          <w:szCs w:val="28"/>
          <w:lang w:val="en-CA"/>
        </w:rPr>
        <w:t>ase 1:</w:t>
      </w:r>
      <w:r w:rsidR="001070A6" w:rsidRPr="008A79BA">
        <w:rPr>
          <w:sz w:val="28"/>
          <w:szCs w:val="28"/>
          <w:lang w:val="en-CA"/>
        </w:rPr>
        <w:t xml:space="preserve"> The game is not initialized, which means no teams and no robots created.</w:t>
      </w:r>
    </w:p>
    <w:p w14:paraId="76CB445A" w14:textId="77777777" w:rsidR="001070A6" w:rsidRPr="001070A6" w:rsidRDefault="001070A6" w:rsidP="008A79BA">
      <w:pPr>
        <w:ind w:left="720"/>
        <w:rPr>
          <w:sz w:val="28"/>
          <w:szCs w:val="28"/>
          <w:lang w:val="en-CA"/>
        </w:rPr>
      </w:pPr>
      <w:r w:rsidRPr="001070A6">
        <w:rPr>
          <w:sz w:val="28"/>
          <w:szCs w:val="28"/>
          <w:lang w:val="en-CA"/>
        </w:rPr>
        <w:t>play();</w:t>
      </w:r>
    </w:p>
    <w:p w14:paraId="6F0A2D86" w14:textId="77777777" w:rsidR="001070A6" w:rsidRPr="001070A6" w:rsidRDefault="001070A6" w:rsidP="008A79BA">
      <w:pPr>
        <w:ind w:left="720"/>
        <w:rPr>
          <w:sz w:val="28"/>
          <w:szCs w:val="28"/>
          <w:lang w:val="en-CA"/>
        </w:rPr>
      </w:pPr>
      <w:r w:rsidRPr="001070A6">
        <w:rPr>
          <w:sz w:val="28"/>
          <w:szCs w:val="28"/>
          <w:lang w:val="en-CA"/>
        </w:rPr>
        <w:t xml:space="preserve">    throw exception “no robot_id is provided”</w:t>
      </w:r>
    </w:p>
    <w:p w14:paraId="74815F31" w14:textId="77777777" w:rsidR="001070A6" w:rsidRPr="001070A6" w:rsidRDefault="001070A6" w:rsidP="001070A6">
      <w:pPr>
        <w:rPr>
          <w:sz w:val="28"/>
          <w:szCs w:val="28"/>
          <w:lang w:val="en-CA"/>
        </w:rPr>
      </w:pPr>
    </w:p>
    <w:p w14:paraId="222DE233" w14:textId="194E4027" w:rsidR="001070A6" w:rsidRPr="008A79BA" w:rsidRDefault="003358F4" w:rsidP="008A79BA">
      <w:pPr>
        <w:pStyle w:val="ListParagraph"/>
        <w:numPr>
          <w:ilvl w:val="0"/>
          <w:numId w:val="1"/>
        </w:numPr>
        <w:rPr>
          <w:sz w:val="28"/>
          <w:szCs w:val="28"/>
          <w:lang w:val="en-CA"/>
        </w:rPr>
      </w:pPr>
      <w:r w:rsidRPr="008A79BA">
        <w:rPr>
          <w:b/>
          <w:sz w:val="28"/>
          <w:szCs w:val="28"/>
          <w:lang w:val="en-CA"/>
        </w:rPr>
        <w:t>C</w:t>
      </w:r>
      <w:r w:rsidR="001070A6" w:rsidRPr="008A79BA">
        <w:rPr>
          <w:b/>
          <w:sz w:val="28"/>
          <w:szCs w:val="28"/>
          <w:lang w:val="en-CA"/>
        </w:rPr>
        <w:t>ase 2:</w:t>
      </w:r>
      <w:r w:rsidR="001070A6" w:rsidRPr="008A79BA">
        <w:rPr>
          <w:sz w:val="28"/>
          <w:szCs w:val="28"/>
          <w:lang w:val="en-CA"/>
        </w:rPr>
        <w:t xml:space="preserve"> The given robot_id is not valiad </w:t>
      </w:r>
    </w:p>
    <w:p w14:paraId="554B7AB2" w14:textId="77777777" w:rsidR="001070A6" w:rsidRPr="001070A6" w:rsidRDefault="001070A6" w:rsidP="008A79BA">
      <w:pPr>
        <w:ind w:left="720"/>
        <w:rPr>
          <w:sz w:val="28"/>
          <w:szCs w:val="28"/>
          <w:lang w:val="en-CA"/>
        </w:rPr>
      </w:pPr>
      <w:r w:rsidRPr="001070A6">
        <w:rPr>
          <w:sz w:val="28"/>
          <w:szCs w:val="28"/>
          <w:lang w:val="en-CA"/>
        </w:rPr>
        <w:t>play(-123);</w:t>
      </w:r>
    </w:p>
    <w:p w14:paraId="4BAED308" w14:textId="77777777" w:rsidR="001070A6" w:rsidRPr="001070A6" w:rsidRDefault="001070A6" w:rsidP="008A79BA">
      <w:pPr>
        <w:ind w:left="720"/>
        <w:rPr>
          <w:sz w:val="28"/>
          <w:szCs w:val="28"/>
          <w:lang w:val="en-CA"/>
        </w:rPr>
      </w:pPr>
      <w:r w:rsidRPr="001070A6">
        <w:rPr>
          <w:sz w:val="28"/>
          <w:szCs w:val="28"/>
          <w:lang w:val="en-CA"/>
        </w:rPr>
        <w:t xml:space="preserve">    throw exception “the given robot_id doesn't exists”</w:t>
      </w:r>
    </w:p>
    <w:p w14:paraId="0CE2C7FB" w14:textId="77777777" w:rsidR="001070A6" w:rsidRPr="001070A6" w:rsidRDefault="001070A6" w:rsidP="001070A6">
      <w:pPr>
        <w:rPr>
          <w:sz w:val="28"/>
          <w:szCs w:val="28"/>
          <w:lang w:val="en-CA"/>
        </w:rPr>
      </w:pPr>
    </w:p>
    <w:p w14:paraId="731E9523" w14:textId="15B5A4CC" w:rsidR="001070A6" w:rsidRPr="008A79BA" w:rsidRDefault="003358F4" w:rsidP="008A79BA">
      <w:pPr>
        <w:pStyle w:val="ListParagraph"/>
        <w:numPr>
          <w:ilvl w:val="0"/>
          <w:numId w:val="1"/>
        </w:numPr>
        <w:rPr>
          <w:sz w:val="28"/>
          <w:szCs w:val="28"/>
          <w:lang w:val="en-CA"/>
        </w:rPr>
      </w:pPr>
      <w:r w:rsidRPr="008A79BA">
        <w:rPr>
          <w:b/>
          <w:sz w:val="28"/>
          <w:szCs w:val="28"/>
          <w:lang w:val="en-CA"/>
        </w:rPr>
        <w:t>C</w:t>
      </w:r>
      <w:r w:rsidR="001070A6" w:rsidRPr="008A79BA">
        <w:rPr>
          <w:b/>
          <w:sz w:val="28"/>
          <w:szCs w:val="28"/>
          <w:lang w:val="en-CA"/>
        </w:rPr>
        <w:t>ase 3:</w:t>
      </w:r>
      <w:r w:rsidR="001070A6" w:rsidRPr="008A79BA">
        <w:rPr>
          <w:sz w:val="28"/>
          <w:szCs w:val="28"/>
          <w:lang w:val="en-CA"/>
        </w:rPr>
        <w:t xml:space="preserve"> Given a valid robot_id which belongs to the human team, and the human team chooses to move 1 step from positionindex 1 to postionindex 2.</w:t>
      </w:r>
    </w:p>
    <w:p w14:paraId="774C5F51" w14:textId="77777777" w:rsidR="001070A6" w:rsidRPr="001070A6" w:rsidRDefault="001070A6" w:rsidP="008A79BA">
      <w:pPr>
        <w:ind w:left="720"/>
        <w:rPr>
          <w:sz w:val="28"/>
          <w:szCs w:val="28"/>
          <w:lang w:val="en-CA"/>
        </w:rPr>
      </w:pPr>
      <w:r w:rsidRPr="001070A6">
        <w:rPr>
          <w:sz w:val="28"/>
          <w:szCs w:val="28"/>
          <w:lang w:val="en-CA"/>
        </w:rPr>
        <w:t>play(1001); // this will automatically call rotate() and move() in side the same calss</w:t>
      </w:r>
    </w:p>
    <w:p w14:paraId="47F18D27" w14:textId="77777777" w:rsidR="001070A6" w:rsidRPr="001070A6" w:rsidRDefault="001070A6" w:rsidP="008A79BA">
      <w:pPr>
        <w:ind w:left="720"/>
        <w:rPr>
          <w:sz w:val="28"/>
          <w:szCs w:val="28"/>
          <w:lang w:val="en-CA"/>
        </w:rPr>
      </w:pPr>
      <w:r w:rsidRPr="001070A6">
        <w:rPr>
          <w:sz w:val="28"/>
          <w:szCs w:val="28"/>
          <w:lang w:val="en-CA"/>
        </w:rPr>
        <w:t>int newpostion = getPosition(1001);</w:t>
      </w:r>
    </w:p>
    <w:p w14:paraId="18C0EC35" w14:textId="77777777" w:rsidR="001070A6" w:rsidRPr="001070A6" w:rsidRDefault="001070A6" w:rsidP="008A79BA">
      <w:pPr>
        <w:ind w:left="720"/>
        <w:rPr>
          <w:sz w:val="28"/>
          <w:szCs w:val="28"/>
          <w:lang w:val="en-CA"/>
        </w:rPr>
      </w:pPr>
      <w:r w:rsidRPr="001070A6">
        <w:rPr>
          <w:sz w:val="28"/>
          <w:szCs w:val="28"/>
          <w:lang w:val="en-CA"/>
        </w:rPr>
        <w:t>int expeceedResult = 2;</w:t>
      </w:r>
    </w:p>
    <w:p w14:paraId="3C327B54" w14:textId="77777777" w:rsidR="001070A6" w:rsidRPr="001070A6" w:rsidRDefault="001070A6" w:rsidP="008A79BA">
      <w:pPr>
        <w:ind w:left="720"/>
        <w:rPr>
          <w:sz w:val="28"/>
          <w:szCs w:val="28"/>
          <w:lang w:val="en-CA"/>
        </w:rPr>
      </w:pPr>
      <w:r w:rsidRPr="001070A6">
        <w:rPr>
          <w:sz w:val="28"/>
          <w:szCs w:val="28"/>
          <w:lang w:val="en-CA"/>
        </w:rPr>
        <w:t>AssertEquals(newpostion, expeceedResult);</w:t>
      </w:r>
    </w:p>
    <w:p w14:paraId="77B229B1" w14:textId="77777777" w:rsidR="001070A6" w:rsidRPr="001070A6" w:rsidRDefault="001070A6" w:rsidP="001070A6">
      <w:pPr>
        <w:rPr>
          <w:sz w:val="28"/>
          <w:szCs w:val="28"/>
          <w:lang w:val="en-CA"/>
        </w:rPr>
      </w:pPr>
    </w:p>
    <w:p w14:paraId="08F665E3" w14:textId="020F4B78" w:rsidR="001070A6" w:rsidRPr="008A79BA" w:rsidRDefault="007D61DA" w:rsidP="008A79BA">
      <w:pPr>
        <w:pStyle w:val="ListParagraph"/>
        <w:numPr>
          <w:ilvl w:val="0"/>
          <w:numId w:val="1"/>
        </w:numPr>
        <w:rPr>
          <w:sz w:val="28"/>
          <w:szCs w:val="28"/>
          <w:lang w:val="en-CA"/>
        </w:rPr>
      </w:pPr>
      <w:r w:rsidRPr="008A79BA">
        <w:rPr>
          <w:b/>
          <w:sz w:val="28"/>
          <w:szCs w:val="28"/>
          <w:lang w:val="en-CA"/>
        </w:rPr>
        <w:t>C</w:t>
      </w:r>
      <w:r w:rsidR="001070A6" w:rsidRPr="008A79BA">
        <w:rPr>
          <w:b/>
          <w:sz w:val="28"/>
          <w:szCs w:val="28"/>
          <w:lang w:val="en-CA"/>
        </w:rPr>
        <w:t>ase 4:</w:t>
      </w:r>
      <w:r w:rsidR="001070A6" w:rsidRPr="008A79BA">
        <w:rPr>
          <w:sz w:val="28"/>
          <w:szCs w:val="28"/>
          <w:lang w:val="en-CA"/>
        </w:rPr>
        <w:t xml:space="preserve"> Given a valid robot_id which belongs to the AI team, and the AI team chooses to shot the robot dead. </w:t>
      </w:r>
    </w:p>
    <w:p w14:paraId="6FAF6F3B" w14:textId="77777777" w:rsidR="001070A6" w:rsidRPr="001070A6" w:rsidRDefault="001070A6" w:rsidP="008A79BA">
      <w:pPr>
        <w:ind w:left="720"/>
        <w:rPr>
          <w:sz w:val="28"/>
          <w:szCs w:val="28"/>
          <w:lang w:val="en-CA"/>
        </w:rPr>
      </w:pPr>
      <w:r w:rsidRPr="001070A6">
        <w:rPr>
          <w:sz w:val="28"/>
          <w:szCs w:val="28"/>
          <w:lang w:val="en-CA"/>
        </w:rPr>
        <w:t xml:space="preserve">play(1004); // call play() in interpreter </w:t>
      </w:r>
    </w:p>
    <w:p w14:paraId="384B2C5C" w14:textId="77777777" w:rsidR="001070A6" w:rsidRPr="001070A6" w:rsidRDefault="001070A6" w:rsidP="008A79BA">
      <w:pPr>
        <w:ind w:left="720"/>
        <w:rPr>
          <w:sz w:val="28"/>
          <w:szCs w:val="28"/>
          <w:lang w:val="en-CA"/>
        </w:rPr>
      </w:pPr>
      <w:r w:rsidRPr="001070A6">
        <w:rPr>
          <w:sz w:val="28"/>
          <w:szCs w:val="28"/>
          <w:lang w:val="en-CA"/>
        </w:rPr>
        <w:t>bool lifeStatus = isAlive(1004);</w:t>
      </w:r>
    </w:p>
    <w:p w14:paraId="36F19E10" w14:textId="77777777" w:rsidR="001070A6" w:rsidRPr="001070A6" w:rsidRDefault="001070A6" w:rsidP="008A79BA">
      <w:pPr>
        <w:ind w:left="720"/>
        <w:rPr>
          <w:sz w:val="28"/>
          <w:szCs w:val="28"/>
          <w:lang w:val="en-CA"/>
        </w:rPr>
      </w:pPr>
      <w:r w:rsidRPr="001070A6">
        <w:rPr>
          <w:sz w:val="28"/>
          <w:szCs w:val="28"/>
          <w:lang w:val="en-CA"/>
        </w:rPr>
        <w:t>bool expeceedResult = false;</w:t>
      </w:r>
    </w:p>
    <w:p w14:paraId="6E49A114" w14:textId="77777777" w:rsidR="001070A6" w:rsidRPr="001070A6" w:rsidRDefault="001070A6" w:rsidP="008A79BA">
      <w:pPr>
        <w:ind w:left="720"/>
        <w:rPr>
          <w:sz w:val="28"/>
          <w:szCs w:val="28"/>
          <w:lang w:val="en-CA"/>
        </w:rPr>
      </w:pPr>
      <w:r w:rsidRPr="001070A6">
        <w:rPr>
          <w:sz w:val="28"/>
          <w:szCs w:val="28"/>
          <w:lang w:val="en-CA"/>
        </w:rPr>
        <w:t>AssertEquals(lifeStatus, expeceedResult);</w:t>
      </w:r>
    </w:p>
    <w:p w14:paraId="19B5713B" w14:textId="77777777" w:rsidR="001070A6" w:rsidRPr="001070A6" w:rsidRDefault="001070A6" w:rsidP="001070A6">
      <w:pPr>
        <w:rPr>
          <w:sz w:val="28"/>
          <w:szCs w:val="28"/>
          <w:lang w:val="en-CA"/>
        </w:rPr>
      </w:pPr>
    </w:p>
    <w:p w14:paraId="60C5ACBD" w14:textId="77777777" w:rsidR="001070A6" w:rsidRPr="001070A6" w:rsidRDefault="001070A6" w:rsidP="001070A6">
      <w:pPr>
        <w:rPr>
          <w:sz w:val="28"/>
          <w:szCs w:val="28"/>
          <w:lang w:val="en-CA"/>
        </w:rPr>
      </w:pPr>
    </w:p>
    <w:p w14:paraId="1A80B35E" w14:textId="77777777" w:rsidR="001070A6" w:rsidRPr="001070A6" w:rsidRDefault="001070A6" w:rsidP="001070A6">
      <w:pPr>
        <w:rPr>
          <w:sz w:val="28"/>
          <w:szCs w:val="28"/>
          <w:lang w:val="en-CA"/>
        </w:rPr>
      </w:pPr>
    </w:p>
    <w:p w14:paraId="566DD56B" w14:textId="77777777" w:rsidR="001070A6" w:rsidRPr="001070A6" w:rsidRDefault="001070A6" w:rsidP="001070A6">
      <w:pPr>
        <w:rPr>
          <w:sz w:val="28"/>
          <w:szCs w:val="28"/>
          <w:lang w:val="en-CA"/>
        </w:rPr>
      </w:pPr>
    </w:p>
    <w:p w14:paraId="1E0DF381" w14:textId="77777777" w:rsidR="001070A6" w:rsidRPr="001070A6" w:rsidRDefault="001070A6" w:rsidP="001070A6">
      <w:pPr>
        <w:rPr>
          <w:sz w:val="28"/>
          <w:szCs w:val="28"/>
          <w:lang w:val="en-CA"/>
        </w:rPr>
      </w:pPr>
    </w:p>
    <w:p w14:paraId="18435BB4" w14:textId="22D28DB2" w:rsidR="001070A6" w:rsidRPr="0009280F" w:rsidRDefault="0009280F" w:rsidP="001070A6">
      <w:pPr>
        <w:rPr>
          <w:b/>
          <w:sz w:val="28"/>
          <w:szCs w:val="28"/>
          <w:lang w:val="en-CA"/>
        </w:rPr>
      </w:pPr>
      <w:r w:rsidRPr="0009280F">
        <w:rPr>
          <w:b/>
          <w:sz w:val="28"/>
          <w:szCs w:val="28"/>
          <w:lang w:val="en-CA"/>
        </w:rPr>
        <w:t>3.1.4 test_</w:t>
      </w:r>
      <w:r w:rsidR="001070A6" w:rsidRPr="0009280F">
        <w:rPr>
          <w:b/>
          <w:sz w:val="28"/>
          <w:szCs w:val="28"/>
          <w:lang w:val="en-CA"/>
        </w:rPr>
        <w:t>scan()</w:t>
      </w:r>
    </w:p>
    <w:p w14:paraId="6B21D8F0" w14:textId="5284E42D" w:rsidR="001070A6" w:rsidRPr="001070A6" w:rsidRDefault="001070A6" w:rsidP="001070A6">
      <w:pPr>
        <w:rPr>
          <w:sz w:val="28"/>
          <w:szCs w:val="28"/>
          <w:lang w:val="en-CA"/>
        </w:rPr>
      </w:pPr>
      <w:r w:rsidRPr="001070A6">
        <w:rPr>
          <w:sz w:val="28"/>
          <w:szCs w:val="28"/>
          <w:lang w:val="en-CA"/>
        </w:rPr>
        <w:t>To test the scan() inside the game controller class.</w:t>
      </w:r>
    </w:p>
    <w:p w14:paraId="0C8C5325" w14:textId="070BA52F" w:rsidR="001070A6" w:rsidRPr="00871344" w:rsidRDefault="00871344" w:rsidP="00871344">
      <w:pPr>
        <w:pStyle w:val="ListParagraph"/>
        <w:numPr>
          <w:ilvl w:val="0"/>
          <w:numId w:val="1"/>
        </w:numPr>
        <w:rPr>
          <w:sz w:val="28"/>
          <w:szCs w:val="28"/>
          <w:lang w:val="en-CA"/>
        </w:rPr>
      </w:pPr>
      <w:r w:rsidRPr="00052583">
        <w:rPr>
          <w:b/>
          <w:sz w:val="28"/>
          <w:szCs w:val="28"/>
          <w:lang w:val="en-CA"/>
        </w:rPr>
        <w:t>C</w:t>
      </w:r>
      <w:r w:rsidR="001070A6" w:rsidRPr="00052583">
        <w:rPr>
          <w:b/>
          <w:sz w:val="28"/>
          <w:szCs w:val="28"/>
          <w:lang w:val="en-CA"/>
        </w:rPr>
        <w:t>ase 1:</w:t>
      </w:r>
      <w:r w:rsidR="001070A6" w:rsidRPr="00871344">
        <w:rPr>
          <w:sz w:val="28"/>
          <w:szCs w:val="28"/>
          <w:lang w:val="en-CA"/>
        </w:rPr>
        <w:t xml:space="preserve"> The game is not initialized, which means no teams and no robots created.</w:t>
      </w:r>
    </w:p>
    <w:p w14:paraId="7E5E71E7" w14:textId="77777777" w:rsidR="001070A6" w:rsidRPr="001070A6" w:rsidRDefault="001070A6" w:rsidP="00AB0C69">
      <w:pPr>
        <w:ind w:left="720"/>
        <w:rPr>
          <w:sz w:val="28"/>
          <w:szCs w:val="28"/>
          <w:lang w:val="en-CA"/>
        </w:rPr>
      </w:pPr>
      <w:r w:rsidRPr="001070A6">
        <w:rPr>
          <w:sz w:val="28"/>
          <w:szCs w:val="28"/>
          <w:lang w:val="en-CA"/>
        </w:rPr>
        <w:t>scan();</w:t>
      </w:r>
    </w:p>
    <w:p w14:paraId="0844A55B" w14:textId="77777777" w:rsidR="001070A6" w:rsidRPr="001070A6" w:rsidRDefault="001070A6" w:rsidP="00AB0C69">
      <w:pPr>
        <w:ind w:left="720"/>
        <w:rPr>
          <w:sz w:val="28"/>
          <w:szCs w:val="28"/>
          <w:lang w:val="en-CA"/>
        </w:rPr>
      </w:pPr>
      <w:r w:rsidRPr="001070A6">
        <w:rPr>
          <w:sz w:val="28"/>
          <w:szCs w:val="28"/>
          <w:lang w:val="en-CA"/>
        </w:rPr>
        <w:t xml:space="preserve">    throw exception “the game is not initialized”</w:t>
      </w:r>
    </w:p>
    <w:p w14:paraId="4C88400B" w14:textId="77777777" w:rsidR="001070A6" w:rsidRPr="001070A6" w:rsidRDefault="001070A6" w:rsidP="001070A6">
      <w:pPr>
        <w:rPr>
          <w:sz w:val="28"/>
          <w:szCs w:val="28"/>
          <w:lang w:val="en-CA"/>
        </w:rPr>
      </w:pPr>
    </w:p>
    <w:p w14:paraId="220DB160" w14:textId="19C25F98" w:rsidR="001070A6" w:rsidRPr="00871344" w:rsidRDefault="00871344" w:rsidP="00871344">
      <w:pPr>
        <w:pStyle w:val="ListParagraph"/>
        <w:numPr>
          <w:ilvl w:val="0"/>
          <w:numId w:val="1"/>
        </w:numPr>
        <w:rPr>
          <w:sz w:val="28"/>
          <w:szCs w:val="28"/>
          <w:lang w:val="en-CA"/>
        </w:rPr>
      </w:pPr>
      <w:r w:rsidRPr="00052583">
        <w:rPr>
          <w:b/>
          <w:sz w:val="28"/>
          <w:szCs w:val="28"/>
          <w:lang w:val="en-CA"/>
        </w:rPr>
        <w:t>C</w:t>
      </w:r>
      <w:r w:rsidR="001070A6" w:rsidRPr="00052583">
        <w:rPr>
          <w:b/>
          <w:sz w:val="28"/>
          <w:szCs w:val="28"/>
          <w:lang w:val="en-CA"/>
        </w:rPr>
        <w:t>ase 2:</w:t>
      </w:r>
      <w:r w:rsidR="001070A6" w:rsidRPr="00871344">
        <w:rPr>
          <w:sz w:val="28"/>
          <w:szCs w:val="28"/>
          <w:lang w:val="en-CA"/>
        </w:rPr>
        <w:t xml:space="preserve"> Return the right numbe of enemies on game board, if the number of enemies is more than 0.</w:t>
      </w:r>
    </w:p>
    <w:p w14:paraId="025A7F61" w14:textId="77777777" w:rsidR="001070A6" w:rsidRPr="001070A6" w:rsidRDefault="001070A6" w:rsidP="00AB0C69">
      <w:pPr>
        <w:ind w:left="720"/>
        <w:rPr>
          <w:sz w:val="28"/>
          <w:szCs w:val="28"/>
          <w:lang w:val="en-CA"/>
        </w:rPr>
      </w:pPr>
      <w:r w:rsidRPr="001070A6">
        <w:rPr>
          <w:sz w:val="28"/>
          <w:szCs w:val="28"/>
          <w:lang w:val="en-CA"/>
        </w:rPr>
        <w:t>scan();</w:t>
      </w:r>
    </w:p>
    <w:p w14:paraId="64D554FF" w14:textId="77777777" w:rsidR="001070A6" w:rsidRPr="001070A6" w:rsidRDefault="001070A6" w:rsidP="00AB0C69">
      <w:pPr>
        <w:ind w:left="720"/>
        <w:rPr>
          <w:sz w:val="28"/>
          <w:szCs w:val="28"/>
          <w:lang w:val="en-CA"/>
        </w:rPr>
      </w:pPr>
      <w:r w:rsidRPr="001070A6">
        <w:rPr>
          <w:sz w:val="28"/>
          <w:szCs w:val="28"/>
          <w:lang w:val="en-CA"/>
        </w:rPr>
        <w:t>int result = scan();</w:t>
      </w:r>
    </w:p>
    <w:p w14:paraId="672AB3A5" w14:textId="77777777" w:rsidR="001070A6" w:rsidRPr="001070A6" w:rsidRDefault="001070A6" w:rsidP="00AB0C69">
      <w:pPr>
        <w:ind w:left="720"/>
        <w:rPr>
          <w:sz w:val="28"/>
          <w:szCs w:val="28"/>
          <w:lang w:val="en-CA"/>
        </w:rPr>
      </w:pPr>
      <w:r w:rsidRPr="001070A6">
        <w:rPr>
          <w:sz w:val="28"/>
          <w:szCs w:val="28"/>
          <w:lang w:val="en-CA"/>
        </w:rPr>
        <w:t>int expectedResult = 2;</w:t>
      </w:r>
    </w:p>
    <w:p w14:paraId="6C3ABF31" w14:textId="77777777" w:rsidR="001070A6" w:rsidRPr="001070A6" w:rsidRDefault="001070A6" w:rsidP="00AB0C69">
      <w:pPr>
        <w:ind w:left="720"/>
        <w:rPr>
          <w:sz w:val="28"/>
          <w:szCs w:val="28"/>
          <w:lang w:val="en-CA"/>
        </w:rPr>
      </w:pPr>
      <w:r w:rsidRPr="001070A6">
        <w:rPr>
          <w:sz w:val="28"/>
          <w:szCs w:val="28"/>
          <w:lang w:val="en-CA"/>
        </w:rPr>
        <w:t>AssertEquals(result, expectedResult);</w:t>
      </w:r>
    </w:p>
    <w:p w14:paraId="24C5BD7A" w14:textId="77777777" w:rsidR="001070A6" w:rsidRPr="001070A6" w:rsidRDefault="001070A6" w:rsidP="001070A6">
      <w:pPr>
        <w:rPr>
          <w:sz w:val="28"/>
          <w:szCs w:val="28"/>
          <w:lang w:val="en-CA"/>
        </w:rPr>
      </w:pPr>
    </w:p>
    <w:p w14:paraId="5102C2C4" w14:textId="5708BA46" w:rsidR="001070A6" w:rsidRPr="00871344" w:rsidRDefault="00871344" w:rsidP="00871344">
      <w:pPr>
        <w:pStyle w:val="ListParagraph"/>
        <w:numPr>
          <w:ilvl w:val="0"/>
          <w:numId w:val="1"/>
        </w:numPr>
        <w:rPr>
          <w:sz w:val="28"/>
          <w:szCs w:val="28"/>
          <w:lang w:val="en-CA"/>
        </w:rPr>
      </w:pPr>
      <w:r w:rsidRPr="00052583">
        <w:rPr>
          <w:b/>
          <w:sz w:val="28"/>
          <w:szCs w:val="28"/>
          <w:lang w:val="en-CA"/>
        </w:rPr>
        <w:t>C</w:t>
      </w:r>
      <w:r w:rsidR="001070A6" w:rsidRPr="00052583">
        <w:rPr>
          <w:b/>
          <w:sz w:val="28"/>
          <w:szCs w:val="28"/>
          <w:lang w:val="en-CA"/>
        </w:rPr>
        <w:t>ase3:</w:t>
      </w:r>
      <w:r w:rsidR="001070A6" w:rsidRPr="00871344">
        <w:rPr>
          <w:sz w:val="28"/>
          <w:szCs w:val="28"/>
          <w:lang w:val="en-CA"/>
        </w:rPr>
        <w:t xml:space="preserve"> the number of enemies is 0.</w:t>
      </w:r>
    </w:p>
    <w:p w14:paraId="71F6C40C" w14:textId="77777777" w:rsidR="001070A6" w:rsidRPr="001070A6" w:rsidRDefault="001070A6" w:rsidP="00AB0C69">
      <w:pPr>
        <w:ind w:left="720"/>
        <w:rPr>
          <w:sz w:val="28"/>
          <w:szCs w:val="28"/>
          <w:lang w:val="en-CA"/>
        </w:rPr>
      </w:pPr>
      <w:r w:rsidRPr="001070A6">
        <w:rPr>
          <w:sz w:val="28"/>
          <w:szCs w:val="28"/>
          <w:lang w:val="en-CA"/>
        </w:rPr>
        <w:t>int result = scan();</w:t>
      </w:r>
    </w:p>
    <w:p w14:paraId="22CC0150" w14:textId="77777777" w:rsidR="001070A6" w:rsidRPr="001070A6" w:rsidRDefault="001070A6" w:rsidP="00AB0C69">
      <w:pPr>
        <w:ind w:left="720"/>
        <w:rPr>
          <w:sz w:val="28"/>
          <w:szCs w:val="28"/>
          <w:lang w:val="en-CA"/>
        </w:rPr>
      </w:pPr>
      <w:r w:rsidRPr="001070A6">
        <w:rPr>
          <w:sz w:val="28"/>
          <w:szCs w:val="28"/>
          <w:lang w:val="en-CA"/>
        </w:rPr>
        <w:t>int expectedResult = 0;</w:t>
      </w:r>
    </w:p>
    <w:p w14:paraId="075B24C5" w14:textId="77777777" w:rsidR="001070A6" w:rsidRPr="001070A6" w:rsidRDefault="001070A6" w:rsidP="00AB0C69">
      <w:pPr>
        <w:ind w:left="720"/>
        <w:rPr>
          <w:sz w:val="28"/>
          <w:szCs w:val="28"/>
          <w:lang w:val="en-CA"/>
        </w:rPr>
      </w:pPr>
      <w:r w:rsidRPr="001070A6">
        <w:rPr>
          <w:sz w:val="28"/>
          <w:szCs w:val="28"/>
          <w:lang w:val="en-CA"/>
        </w:rPr>
        <w:t>AssertEquals(result, expectedResult);</w:t>
      </w:r>
    </w:p>
    <w:p w14:paraId="4E9E50B7" w14:textId="77777777" w:rsidR="001070A6" w:rsidRPr="001070A6" w:rsidRDefault="001070A6" w:rsidP="001070A6">
      <w:pPr>
        <w:rPr>
          <w:sz w:val="28"/>
          <w:szCs w:val="28"/>
          <w:lang w:val="en-CA"/>
        </w:rPr>
      </w:pPr>
    </w:p>
    <w:p w14:paraId="29C33BAA" w14:textId="77777777" w:rsidR="00401432" w:rsidRDefault="00401432" w:rsidP="001070A6">
      <w:pPr>
        <w:rPr>
          <w:b/>
          <w:sz w:val="28"/>
          <w:szCs w:val="28"/>
          <w:lang w:val="en-CA"/>
        </w:rPr>
      </w:pPr>
    </w:p>
    <w:p w14:paraId="3CAF6E27" w14:textId="3D9C21A3" w:rsidR="001070A6" w:rsidRPr="00401432" w:rsidRDefault="00401432" w:rsidP="001070A6">
      <w:pPr>
        <w:rPr>
          <w:b/>
          <w:sz w:val="28"/>
          <w:szCs w:val="28"/>
          <w:lang w:val="en-CA"/>
        </w:rPr>
      </w:pPr>
      <w:r w:rsidRPr="00401432">
        <w:rPr>
          <w:b/>
          <w:sz w:val="28"/>
          <w:szCs w:val="28"/>
          <w:lang w:val="en-CA"/>
        </w:rPr>
        <w:t xml:space="preserve">3.1.5 </w:t>
      </w:r>
      <w:r w:rsidR="001070A6" w:rsidRPr="00401432">
        <w:rPr>
          <w:b/>
          <w:sz w:val="28"/>
          <w:szCs w:val="28"/>
          <w:lang w:val="en-CA"/>
        </w:rPr>
        <w:t>test_identify()</w:t>
      </w:r>
    </w:p>
    <w:p w14:paraId="3121AEC0" w14:textId="41D4AD3E" w:rsidR="001070A6" w:rsidRPr="001070A6" w:rsidRDefault="001070A6" w:rsidP="001070A6">
      <w:pPr>
        <w:rPr>
          <w:sz w:val="28"/>
          <w:szCs w:val="28"/>
          <w:lang w:val="en-CA"/>
        </w:rPr>
      </w:pPr>
      <w:r w:rsidRPr="001070A6">
        <w:rPr>
          <w:sz w:val="28"/>
          <w:szCs w:val="28"/>
          <w:lang w:val="en-CA"/>
        </w:rPr>
        <w:t>To test the identify() inside the game controller class.</w:t>
      </w:r>
    </w:p>
    <w:p w14:paraId="7439DAC2" w14:textId="5AA23791" w:rsidR="001070A6" w:rsidRPr="007A03B4" w:rsidRDefault="007A03B4" w:rsidP="007A03B4">
      <w:pPr>
        <w:pStyle w:val="ListParagraph"/>
        <w:numPr>
          <w:ilvl w:val="0"/>
          <w:numId w:val="1"/>
        </w:numPr>
        <w:rPr>
          <w:sz w:val="28"/>
          <w:szCs w:val="28"/>
          <w:lang w:val="en-CA"/>
        </w:rPr>
      </w:pPr>
      <w:r w:rsidRPr="00052583">
        <w:rPr>
          <w:b/>
          <w:sz w:val="28"/>
          <w:szCs w:val="28"/>
          <w:lang w:val="en-CA"/>
        </w:rPr>
        <w:t>C</w:t>
      </w:r>
      <w:r w:rsidR="001070A6" w:rsidRPr="00052583">
        <w:rPr>
          <w:b/>
          <w:sz w:val="28"/>
          <w:szCs w:val="28"/>
          <w:lang w:val="en-CA"/>
        </w:rPr>
        <w:t>ase 1:</w:t>
      </w:r>
      <w:r w:rsidR="001070A6" w:rsidRPr="007A03B4">
        <w:rPr>
          <w:sz w:val="28"/>
          <w:szCs w:val="28"/>
          <w:lang w:val="en-CA"/>
        </w:rPr>
        <w:t xml:space="preserve"> The game is not initialized, which means no teams and no robots created.</w:t>
      </w:r>
    </w:p>
    <w:p w14:paraId="6A8A2A9A" w14:textId="77777777" w:rsidR="001070A6" w:rsidRPr="001070A6" w:rsidRDefault="001070A6" w:rsidP="007A03B4">
      <w:pPr>
        <w:ind w:left="720"/>
        <w:rPr>
          <w:sz w:val="28"/>
          <w:szCs w:val="28"/>
          <w:lang w:val="en-CA"/>
        </w:rPr>
      </w:pPr>
      <w:r w:rsidRPr="001070A6">
        <w:rPr>
          <w:sz w:val="28"/>
          <w:szCs w:val="28"/>
          <w:lang w:val="en-CA"/>
        </w:rPr>
        <w:t>identify();</w:t>
      </w:r>
    </w:p>
    <w:p w14:paraId="519145F6" w14:textId="77777777" w:rsidR="001070A6" w:rsidRPr="001070A6" w:rsidRDefault="001070A6" w:rsidP="007A03B4">
      <w:pPr>
        <w:ind w:left="720"/>
        <w:rPr>
          <w:sz w:val="28"/>
          <w:szCs w:val="28"/>
          <w:lang w:val="en-CA"/>
        </w:rPr>
      </w:pPr>
      <w:r w:rsidRPr="001070A6">
        <w:rPr>
          <w:sz w:val="28"/>
          <w:szCs w:val="28"/>
          <w:lang w:val="en-CA"/>
        </w:rPr>
        <w:t xml:space="preserve">    throw exception “the game is not initialized”</w:t>
      </w:r>
    </w:p>
    <w:p w14:paraId="4D35DD69" w14:textId="77777777" w:rsidR="001070A6" w:rsidRPr="001070A6" w:rsidRDefault="001070A6" w:rsidP="001070A6">
      <w:pPr>
        <w:rPr>
          <w:sz w:val="28"/>
          <w:szCs w:val="28"/>
          <w:lang w:val="en-CA"/>
        </w:rPr>
      </w:pPr>
    </w:p>
    <w:p w14:paraId="267BE654" w14:textId="0DBD4B56" w:rsidR="001070A6" w:rsidRPr="007A03B4" w:rsidRDefault="007A03B4" w:rsidP="007A03B4">
      <w:pPr>
        <w:pStyle w:val="ListParagraph"/>
        <w:numPr>
          <w:ilvl w:val="0"/>
          <w:numId w:val="1"/>
        </w:numPr>
        <w:rPr>
          <w:sz w:val="28"/>
          <w:szCs w:val="28"/>
          <w:lang w:val="en-CA"/>
        </w:rPr>
      </w:pPr>
      <w:r w:rsidRPr="00052583">
        <w:rPr>
          <w:b/>
          <w:sz w:val="28"/>
          <w:szCs w:val="28"/>
          <w:lang w:val="en-CA"/>
        </w:rPr>
        <w:t>C</w:t>
      </w:r>
      <w:r w:rsidR="001070A6" w:rsidRPr="00052583">
        <w:rPr>
          <w:b/>
          <w:sz w:val="28"/>
          <w:szCs w:val="28"/>
          <w:lang w:val="en-CA"/>
        </w:rPr>
        <w:t>ase 2:</w:t>
      </w:r>
      <w:r w:rsidR="001070A6" w:rsidRPr="007A03B4">
        <w:rPr>
          <w:sz w:val="28"/>
          <w:szCs w:val="28"/>
          <w:lang w:val="en-CA"/>
        </w:rPr>
        <w:t xml:space="preserve"> Return the right numbe of enemies on game board, if the number of enemies is more than 0.</w:t>
      </w:r>
    </w:p>
    <w:p w14:paraId="7A3FEE8B" w14:textId="31FFD26C" w:rsidR="001070A6" w:rsidRPr="001070A6" w:rsidRDefault="001070A6" w:rsidP="007A03B4">
      <w:pPr>
        <w:ind w:left="720"/>
        <w:rPr>
          <w:sz w:val="28"/>
          <w:szCs w:val="28"/>
          <w:lang w:val="en-CA"/>
        </w:rPr>
      </w:pPr>
      <w:r w:rsidRPr="001070A6">
        <w:rPr>
          <w:sz w:val="28"/>
          <w:szCs w:val="28"/>
          <w:lang w:val="en-CA"/>
        </w:rPr>
        <w:t>identify</w:t>
      </w:r>
      <w:r w:rsidR="007A03B4">
        <w:rPr>
          <w:sz w:val="28"/>
          <w:szCs w:val="28"/>
          <w:lang w:val="en-CA"/>
        </w:rPr>
        <w:t>()</w:t>
      </w:r>
      <w:r w:rsidRPr="001070A6">
        <w:rPr>
          <w:sz w:val="28"/>
          <w:szCs w:val="28"/>
          <w:lang w:val="en-CA"/>
        </w:rPr>
        <w:t>;</w:t>
      </w:r>
    </w:p>
    <w:p w14:paraId="01AF3606" w14:textId="77777777" w:rsidR="001070A6" w:rsidRPr="001070A6" w:rsidRDefault="001070A6" w:rsidP="007A03B4">
      <w:pPr>
        <w:ind w:left="720"/>
        <w:rPr>
          <w:sz w:val="28"/>
          <w:szCs w:val="28"/>
          <w:lang w:val="en-CA"/>
        </w:rPr>
      </w:pPr>
      <w:r w:rsidRPr="001070A6">
        <w:rPr>
          <w:sz w:val="28"/>
          <w:szCs w:val="28"/>
          <w:lang w:val="en-CA"/>
        </w:rPr>
        <w:t>int result[] = identify();</w:t>
      </w:r>
    </w:p>
    <w:p w14:paraId="39B82A78" w14:textId="77777777" w:rsidR="001070A6" w:rsidRPr="001070A6" w:rsidRDefault="001070A6" w:rsidP="007A03B4">
      <w:pPr>
        <w:ind w:left="720"/>
        <w:rPr>
          <w:sz w:val="28"/>
          <w:szCs w:val="28"/>
          <w:lang w:val="en-CA"/>
        </w:rPr>
      </w:pPr>
      <w:r w:rsidRPr="001070A6">
        <w:rPr>
          <w:sz w:val="28"/>
          <w:szCs w:val="28"/>
          <w:lang w:val="en-CA"/>
        </w:rPr>
        <w:t>int expectedResult[] = [red, 2, 1, 2];</w:t>
      </w:r>
    </w:p>
    <w:p w14:paraId="69421077" w14:textId="77777777" w:rsidR="001070A6" w:rsidRPr="001070A6" w:rsidRDefault="001070A6" w:rsidP="007A03B4">
      <w:pPr>
        <w:ind w:left="720"/>
        <w:rPr>
          <w:sz w:val="28"/>
          <w:szCs w:val="28"/>
          <w:lang w:val="en-CA"/>
        </w:rPr>
      </w:pPr>
      <w:r w:rsidRPr="001070A6">
        <w:rPr>
          <w:sz w:val="28"/>
          <w:szCs w:val="28"/>
          <w:lang w:val="en-CA"/>
        </w:rPr>
        <w:t>AssertEquals(result, expectedResult);</w:t>
      </w:r>
    </w:p>
    <w:p w14:paraId="267E9207" w14:textId="77777777" w:rsidR="001070A6" w:rsidRPr="001070A6" w:rsidRDefault="001070A6" w:rsidP="001070A6">
      <w:pPr>
        <w:rPr>
          <w:sz w:val="28"/>
          <w:szCs w:val="28"/>
          <w:lang w:val="en-CA"/>
        </w:rPr>
      </w:pPr>
    </w:p>
    <w:p w14:paraId="60B4E67D" w14:textId="63EED44E" w:rsidR="001070A6" w:rsidRPr="007A03B4" w:rsidRDefault="00401432" w:rsidP="007A03B4">
      <w:pPr>
        <w:pStyle w:val="ListParagraph"/>
        <w:numPr>
          <w:ilvl w:val="0"/>
          <w:numId w:val="1"/>
        </w:numPr>
        <w:rPr>
          <w:sz w:val="28"/>
          <w:szCs w:val="28"/>
          <w:lang w:val="en-CA"/>
        </w:rPr>
      </w:pPr>
      <w:r w:rsidRPr="00052583">
        <w:rPr>
          <w:b/>
          <w:sz w:val="28"/>
          <w:szCs w:val="28"/>
          <w:lang w:val="en-CA"/>
        </w:rPr>
        <w:t>C</w:t>
      </w:r>
      <w:r w:rsidR="001070A6" w:rsidRPr="00052583">
        <w:rPr>
          <w:b/>
          <w:sz w:val="28"/>
          <w:szCs w:val="28"/>
          <w:lang w:val="en-CA"/>
        </w:rPr>
        <w:t>ase3:</w:t>
      </w:r>
      <w:r w:rsidR="001070A6" w:rsidRPr="007A03B4">
        <w:rPr>
          <w:sz w:val="28"/>
          <w:szCs w:val="28"/>
          <w:lang w:val="en-CA"/>
        </w:rPr>
        <w:t xml:space="preserve"> the number of enemies is 0.</w:t>
      </w:r>
    </w:p>
    <w:p w14:paraId="16FB4259" w14:textId="77777777" w:rsidR="001070A6" w:rsidRPr="001070A6" w:rsidRDefault="001070A6" w:rsidP="00144FA1">
      <w:pPr>
        <w:ind w:left="720"/>
        <w:rPr>
          <w:sz w:val="28"/>
          <w:szCs w:val="28"/>
          <w:lang w:val="en-CA"/>
        </w:rPr>
      </w:pPr>
      <w:r w:rsidRPr="001070A6">
        <w:rPr>
          <w:sz w:val="28"/>
          <w:szCs w:val="28"/>
          <w:lang w:val="en-CA"/>
        </w:rPr>
        <w:lastRenderedPageBreak/>
        <w:t>int result[] = identify();</w:t>
      </w:r>
    </w:p>
    <w:p w14:paraId="402D0A40" w14:textId="77777777" w:rsidR="001070A6" w:rsidRPr="001070A6" w:rsidRDefault="001070A6" w:rsidP="00144FA1">
      <w:pPr>
        <w:ind w:left="720"/>
        <w:rPr>
          <w:sz w:val="28"/>
          <w:szCs w:val="28"/>
          <w:lang w:val="en-CA"/>
        </w:rPr>
      </w:pPr>
      <w:r w:rsidRPr="001070A6">
        <w:rPr>
          <w:sz w:val="28"/>
          <w:szCs w:val="28"/>
          <w:lang w:val="en-CA"/>
        </w:rPr>
        <w:t>int expectedResult[] = [red,0,0,0];</w:t>
      </w:r>
    </w:p>
    <w:p w14:paraId="1AEF22C0" w14:textId="77777777" w:rsidR="001070A6" w:rsidRPr="001070A6" w:rsidRDefault="001070A6" w:rsidP="00144FA1">
      <w:pPr>
        <w:ind w:left="720"/>
        <w:rPr>
          <w:sz w:val="28"/>
          <w:szCs w:val="28"/>
          <w:lang w:val="en-CA"/>
        </w:rPr>
      </w:pPr>
      <w:r w:rsidRPr="001070A6">
        <w:rPr>
          <w:sz w:val="28"/>
          <w:szCs w:val="28"/>
          <w:lang w:val="en-CA"/>
        </w:rPr>
        <w:t>AssertEquals(result[], expectedResult[]);</w:t>
      </w:r>
    </w:p>
    <w:p w14:paraId="6314EFFF" w14:textId="77777777" w:rsidR="001070A6" w:rsidRPr="001070A6" w:rsidRDefault="001070A6" w:rsidP="001070A6">
      <w:pPr>
        <w:rPr>
          <w:sz w:val="28"/>
          <w:szCs w:val="28"/>
          <w:lang w:val="en-CA"/>
        </w:rPr>
      </w:pPr>
    </w:p>
    <w:p w14:paraId="3547F815" w14:textId="77777777" w:rsidR="001070A6" w:rsidRPr="001070A6" w:rsidRDefault="001070A6" w:rsidP="001070A6">
      <w:pPr>
        <w:rPr>
          <w:sz w:val="28"/>
          <w:szCs w:val="28"/>
          <w:lang w:val="en-CA"/>
        </w:rPr>
      </w:pPr>
    </w:p>
    <w:p w14:paraId="4DE0F998" w14:textId="68303C86" w:rsidR="001070A6" w:rsidRPr="00217772" w:rsidRDefault="00217772" w:rsidP="001070A6">
      <w:pPr>
        <w:rPr>
          <w:b/>
          <w:sz w:val="28"/>
          <w:szCs w:val="28"/>
          <w:lang w:val="en-CA"/>
        </w:rPr>
      </w:pPr>
      <w:r w:rsidRPr="00217772">
        <w:rPr>
          <w:b/>
          <w:sz w:val="28"/>
          <w:szCs w:val="28"/>
          <w:lang w:val="en-CA"/>
        </w:rPr>
        <w:t xml:space="preserve">3.1.6 </w:t>
      </w:r>
      <w:r w:rsidR="001070A6" w:rsidRPr="00217772">
        <w:rPr>
          <w:b/>
          <w:sz w:val="28"/>
          <w:szCs w:val="28"/>
          <w:lang w:val="en-CA"/>
        </w:rPr>
        <w:t>test_check()</w:t>
      </w:r>
    </w:p>
    <w:p w14:paraId="4AD424BE" w14:textId="55FFCD0E" w:rsidR="001070A6" w:rsidRPr="001070A6" w:rsidRDefault="001070A6" w:rsidP="001070A6">
      <w:pPr>
        <w:rPr>
          <w:sz w:val="28"/>
          <w:szCs w:val="28"/>
          <w:lang w:val="en-CA"/>
        </w:rPr>
      </w:pPr>
      <w:r w:rsidRPr="001070A6">
        <w:rPr>
          <w:sz w:val="28"/>
          <w:szCs w:val="28"/>
          <w:lang w:val="en-CA"/>
        </w:rPr>
        <w:t>To test the identify() inside the game controller class.</w:t>
      </w:r>
    </w:p>
    <w:p w14:paraId="58BD0438" w14:textId="7C284457" w:rsidR="001070A6" w:rsidRPr="008C56F4" w:rsidRDefault="00C6297A" w:rsidP="008C56F4">
      <w:pPr>
        <w:pStyle w:val="ListParagraph"/>
        <w:numPr>
          <w:ilvl w:val="0"/>
          <w:numId w:val="1"/>
        </w:numPr>
        <w:rPr>
          <w:sz w:val="28"/>
          <w:szCs w:val="28"/>
          <w:lang w:val="en-CA"/>
        </w:rPr>
      </w:pPr>
      <w:r w:rsidRPr="00052583">
        <w:rPr>
          <w:b/>
          <w:sz w:val="28"/>
          <w:szCs w:val="28"/>
          <w:lang w:val="en-CA"/>
        </w:rPr>
        <w:t>C</w:t>
      </w:r>
      <w:r w:rsidR="001070A6" w:rsidRPr="00052583">
        <w:rPr>
          <w:b/>
          <w:sz w:val="28"/>
          <w:szCs w:val="28"/>
          <w:lang w:val="en-CA"/>
        </w:rPr>
        <w:t>ase 1</w:t>
      </w:r>
      <w:r w:rsidR="001070A6" w:rsidRPr="008C56F4">
        <w:rPr>
          <w:sz w:val="28"/>
          <w:szCs w:val="28"/>
          <w:lang w:val="en-CA"/>
        </w:rPr>
        <w:t>: The game is not initialized, which means no teams and no robots created.</w:t>
      </w:r>
    </w:p>
    <w:p w14:paraId="6657C9A2" w14:textId="77777777" w:rsidR="001070A6" w:rsidRPr="001070A6" w:rsidRDefault="001070A6" w:rsidP="004C0ECF">
      <w:pPr>
        <w:ind w:left="720"/>
        <w:rPr>
          <w:sz w:val="28"/>
          <w:szCs w:val="28"/>
          <w:lang w:val="en-CA"/>
        </w:rPr>
      </w:pPr>
      <w:r w:rsidRPr="001070A6">
        <w:rPr>
          <w:sz w:val="28"/>
          <w:szCs w:val="28"/>
          <w:lang w:val="en-CA"/>
        </w:rPr>
        <w:t>check();</w:t>
      </w:r>
    </w:p>
    <w:p w14:paraId="50DF3E44" w14:textId="77777777" w:rsidR="001070A6" w:rsidRPr="001070A6" w:rsidRDefault="001070A6" w:rsidP="004C0ECF">
      <w:pPr>
        <w:ind w:left="720"/>
        <w:rPr>
          <w:sz w:val="28"/>
          <w:szCs w:val="28"/>
          <w:lang w:val="en-CA"/>
        </w:rPr>
      </w:pPr>
      <w:r w:rsidRPr="001070A6">
        <w:rPr>
          <w:sz w:val="28"/>
          <w:szCs w:val="28"/>
          <w:lang w:val="en-CA"/>
        </w:rPr>
        <w:t xml:space="preserve">    throw exception “the game is not initialized”;</w:t>
      </w:r>
    </w:p>
    <w:p w14:paraId="1F649E8E" w14:textId="77777777" w:rsidR="001070A6" w:rsidRPr="001070A6" w:rsidRDefault="001070A6" w:rsidP="001070A6">
      <w:pPr>
        <w:rPr>
          <w:sz w:val="28"/>
          <w:szCs w:val="28"/>
          <w:lang w:val="en-CA"/>
        </w:rPr>
      </w:pPr>
    </w:p>
    <w:p w14:paraId="72237DFB" w14:textId="073FF416" w:rsidR="001070A6" w:rsidRPr="008C56F4" w:rsidRDefault="008C56F4" w:rsidP="008C56F4">
      <w:pPr>
        <w:pStyle w:val="ListParagraph"/>
        <w:numPr>
          <w:ilvl w:val="0"/>
          <w:numId w:val="1"/>
        </w:numPr>
        <w:rPr>
          <w:sz w:val="28"/>
          <w:szCs w:val="28"/>
          <w:lang w:val="en-CA"/>
        </w:rPr>
      </w:pPr>
      <w:r w:rsidRPr="00052583">
        <w:rPr>
          <w:b/>
          <w:sz w:val="28"/>
          <w:szCs w:val="28"/>
          <w:lang w:val="en-CA"/>
        </w:rPr>
        <w:t>C</w:t>
      </w:r>
      <w:r w:rsidR="001070A6" w:rsidRPr="00052583">
        <w:rPr>
          <w:b/>
          <w:sz w:val="28"/>
          <w:szCs w:val="28"/>
          <w:lang w:val="en-CA"/>
        </w:rPr>
        <w:t>ase 2</w:t>
      </w:r>
      <w:r w:rsidR="001070A6" w:rsidRPr="008C56F4">
        <w:rPr>
          <w:sz w:val="28"/>
          <w:szCs w:val="28"/>
          <w:lang w:val="en-CA"/>
        </w:rPr>
        <w:t>: The adjacent of a given direction is occupied.</w:t>
      </w:r>
    </w:p>
    <w:p w14:paraId="56A50290" w14:textId="77777777" w:rsidR="001070A6" w:rsidRPr="001070A6" w:rsidRDefault="001070A6" w:rsidP="004C0ECF">
      <w:pPr>
        <w:ind w:left="720"/>
        <w:rPr>
          <w:sz w:val="28"/>
          <w:szCs w:val="28"/>
          <w:lang w:val="en-CA"/>
        </w:rPr>
      </w:pPr>
      <w:r w:rsidRPr="001070A6">
        <w:rPr>
          <w:sz w:val="28"/>
          <w:szCs w:val="28"/>
          <w:lang w:val="en-CA"/>
        </w:rPr>
        <w:t>check();</w:t>
      </w:r>
    </w:p>
    <w:p w14:paraId="13603C3C" w14:textId="77777777" w:rsidR="001070A6" w:rsidRPr="001070A6" w:rsidRDefault="001070A6" w:rsidP="004C0ECF">
      <w:pPr>
        <w:ind w:left="720"/>
        <w:rPr>
          <w:sz w:val="28"/>
          <w:szCs w:val="28"/>
          <w:lang w:val="en-CA"/>
        </w:rPr>
      </w:pPr>
      <w:r w:rsidRPr="001070A6">
        <w:rPr>
          <w:sz w:val="28"/>
          <w:szCs w:val="28"/>
          <w:lang w:val="en-CA"/>
        </w:rPr>
        <w:t>bool result = isOccupied;</w:t>
      </w:r>
    </w:p>
    <w:p w14:paraId="6DF38F2E" w14:textId="77777777" w:rsidR="001070A6" w:rsidRPr="001070A6" w:rsidRDefault="001070A6" w:rsidP="004C0ECF">
      <w:pPr>
        <w:ind w:left="720"/>
        <w:rPr>
          <w:sz w:val="28"/>
          <w:szCs w:val="28"/>
          <w:lang w:val="en-CA"/>
        </w:rPr>
      </w:pPr>
      <w:r w:rsidRPr="001070A6">
        <w:rPr>
          <w:sz w:val="28"/>
          <w:szCs w:val="28"/>
          <w:lang w:val="en-CA"/>
        </w:rPr>
        <w:t>bool expectedResult = true;</w:t>
      </w:r>
    </w:p>
    <w:p w14:paraId="33C8B932" w14:textId="77777777" w:rsidR="001070A6" w:rsidRPr="001070A6" w:rsidRDefault="001070A6" w:rsidP="004C0ECF">
      <w:pPr>
        <w:ind w:left="720"/>
        <w:rPr>
          <w:sz w:val="28"/>
          <w:szCs w:val="28"/>
          <w:lang w:val="en-CA"/>
        </w:rPr>
      </w:pPr>
      <w:r w:rsidRPr="001070A6">
        <w:rPr>
          <w:sz w:val="28"/>
          <w:szCs w:val="28"/>
          <w:lang w:val="en-CA"/>
        </w:rPr>
        <w:t>AssertEquals(result, expectedResult);</w:t>
      </w:r>
    </w:p>
    <w:p w14:paraId="367572C7" w14:textId="77777777" w:rsidR="001070A6" w:rsidRPr="001070A6" w:rsidRDefault="001070A6" w:rsidP="001070A6">
      <w:pPr>
        <w:rPr>
          <w:sz w:val="28"/>
          <w:szCs w:val="28"/>
          <w:lang w:val="en-CA"/>
        </w:rPr>
      </w:pPr>
    </w:p>
    <w:p w14:paraId="52C11E4C" w14:textId="77777777" w:rsidR="001070A6" w:rsidRPr="001070A6" w:rsidRDefault="001070A6" w:rsidP="001070A6">
      <w:pPr>
        <w:rPr>
          <w:sz w:val="28"/>
          <w:szCs w:val="28"/>
          <w:lang w:val="en-CA"/>
        </w:rPr>
      </w:pPr>
    </w:p>
    <w:p w14:paraId="55B439ED" w14:textId="0DD54AE7" w:rsidR="001070A6" w:rsidRPr="008C56F4" w:rsidRDefault="008C56F4" w:rsidP="008C56F4">
      <w:pPr>
        <w:pStyle w:val="ListParagraph"/>
        <w:numPr>
          <w:ilvl w:val="0"/>
          <w:numId w:val="1"/>
        </w:numPr>
        <w:rPr>
          <w:sz w:val="28"/>
          <w:szCs w:val="28"/>
          <w:lang w:val="en-CA"/>
        </w:rPr>
      </w:pPr>
      <w:r w:rsidRPr="00052583">
        <w:rPr>
          <w:b/>
          <w:sz w:val="28"/>
          <w:szCs w:val="28"/>
          <w:lang w:val="en-CA"/>
        </w:rPr>
        <w:t>Case 3</w:t>
      </w:r>
      <w:r w:rsidR="001070A6" w:rsidRPr="00052583">
        <w:rPr>
          <w:b/>
          <w:sz w:val="28"/>
          <w:szCs w:val="28"/>
          <w:lang w:val="en-CA"/>
        </w:rPr>
        <w:t>:</w:t>
      </w:r>
      <w:r w:rsidR="001070A6" w:rsidRPr="008C56F4">
        <w:rPr>
          <w:sz w:val="28"/>
          <w:szCs w:val="28"/>
          <w:lang w:val="en-CA"/>
        </w:rPr>
        <w:t xml:space="preserve"> The adjacent of a given direction is NOT occupied.</w:t>
      </w:r>
    </w:p>
    <w:p w14:paraId="7E1F1DA6" w14:textId="77777777" w:rsidR="001070A6" w:rsidRPr="001070A6" w:rsidRDefault="001070A6" w:rsidP="004C0ECF">
      <w:pPr>
        <w:ind w:left="720"/>
        <w:rPr>
          <w:sz w:val="28"/>
          <w:szCs w:val="28"/>
          <w:lang w:val="en-CA"/>
        </w:rPr>
      </w:pPr>
      <w:r w:rsidRPr="001070A6">
        <w:rPr>
          <w:sz w:val="28"/>
          <w:szCs w:val="28"/>
          <w:lang w:val="en-CA"/>
        </w:rPr>
        <w:t>check();</w:t>
      </w:r>
    </w:p>
    <w:p w14:paraId="0AC1605F" w14:textId="77777777" w:rsidR="001070A6" w:rsidRPr="001070A6" w:rsidRDefault="001070A6" w:rsidP="004C0ECF">
      <w:pPr>
        <w:ind w:left="720"/>
        <w:rPr>
          <w:sz w:val="28"/>
          <w:szCs w:val="28"/>
          <w:lang w:val="en-CA"/>
        </w:rPr>
      </w:pPr>
      <w:r w:rsidRPr="001070A6">
        <w:rPr>
          <w:sz w:val="28"/>
          <w:szCs w:val="28"/>
          <w:lang w:val="en-CA"/>
        </w:rPr>
        <w:t>bool result = isOccupied;</w:t>
      </w:r>
    </w:p>
    <w:p w14:paraId="379AC1C0" w14:textId="77777777" w:rsidR="001070A6" w:rsidRPr="001070A6" w:rsidRDefault="001070A6" w:rsidP="004C0ECF">
      <w:pPr>
        <w:ind w:left="720"/>
        <w:rPr>
          <w:sz w:val="28"/>
          <w:szCs w:val="28"/>
          <w:lang w:val="en-CA"/>
        </w:rPr>
      </w:pPr>
      <w:r w:rsidRPr="001070A6">
        <w:rPr>
          <w:sz w:val="28"/>
          <w:szCs w:val="28"/>
          <w:lang w:val="en-CA"/>
        </w:rPr>
        <w:t>bool expectedResult = fasle;</w:t>
      </w:r>
    </w:p>
    <w:p w14:paraId="4707C727" w14:textId="77777777" w:rsidR="001070A6" w:rsidRPr="001070A6" w:rsidRDefault="001070A6" w:rsidP="004C0ECF">
      <w:pPr>
        <w:ind w:left="720"/>
        <w:rPr>
          <w:sz w:val="28"/>
          <w:szCs w:val="28"/>
          <w:lang w:val="en-CA"/>
        </w:rPr>
      </w:pPr>
      <w:r w:rsidRPr="001070A6">
        <w:rPr>
          <w:sz w:val="28"/>
          <w:szCs w:val="28"/>
          <w:lang w:val="en-CA"/>
        </w:rPr>
        <w:t>AssertEquals(result, expectedResult);</w:t>
      </w:r>
    </w:p>
    <w:p w14:paraId="10700C4C" w14:textId="77777777" w:rsidR="001070A6" w:rsidRPr="001070A6" w:rsidRDefault="001070A6" w:rsidP="001070A6">
      <w:pPr>
        <w:rPr>
          <w:sz w:val="28"/>
          <w:szCs w:val="28"/>
          <w:lang w:val="en-CA"/>
        </w:rPr>
      </w:pPr>
    </w:p>
    <w:p w14:paraId="71018461" w14:textId="77777777" w:rsidR="001B2222" w:rsidRDefault="001B2222">
      <w:pPr>
        <w:suppressAutoHyphens w:val="0"/>
        <w:rPr>
          <w:sz w:val="28"/>
          <w:szCs w:val="28"/>
          <w:lang w:val="en-CA"/>
        </w:rPr>
      </w:pPr>
    </w:p>
    <w:p w14:paraId="624063F7" w14:textId="43597BFD" w:rsidR="001B2222" w:rsidRDefault="001B2222" w:rsidP="001B2222">
      <w:pPr>
        <w:rPr>
          <w:b/>
          <w:sz w:val="28"/>
          <w:szCs w:val="28"/>
          <w:lang w:val="en-CA"/>
        </w:rPr>
      </w:pPr>
      <w:r>
        <w:rPr>
          <w:b/>
          <w:sz w:val="28"/>
          <w:szCs w:val="28"/>
          <w:lang w:val="en-CA"/>
        </w:rPr>
        <w:t>3.2 Unit Tests for functions inside robotTranslator class</w:t>
      </w:r>
      <w:r w:rsidR="000857FB">
        <w:rPr>
          <w:b/>
          <w:sz w:val="28"/>
          <w:szCs w:val="28"/>
          <w:lang w:val="en-CA"/>
        </w:rPr>
        <w:t xml:space="preserve"> (Interpreter)</w:t>
      </w:r>
    </w:p>
    <w:p w14:paraId="119C46BA" w14:textId="77777777" w:rsidR="00276F42" w:rsidRDefault="00276F42" w:rsidP="001B2222">
      <w:pPr>
        <w:rPr>
          <w:b/>
          <w:sz w:val="28"/>
          <w:szCs w:val="28"/>
          <w:lang w:val="en-CA"/>
        </w:rPr>
      </w:pPr>
    </w:p>
    <w:p w14:paraId="5AF683AF" w14:textId="1B68A5EE" w:rsidR="000857FB" w:rsidRDefault="00023C2A" w:rsidP="001B2222">
      <w:pPr>
        <w:rPr>
          <w:b/>
          <w:sz w:val="28"/>
          <w:szCs w:val="28"/>
          <w:lang w:val="en-CA"/>
        </w:rPr>
      </w:pPr>
      <w:r>
        <w:rPr>
          <w:b/>
          <w:sz w:val="28"/>
          <w:szCs w:val="28"/>
          <w:lang w:val="en-CA"/>
        </w:rPr>
        <w:t>3.2</w:t>
      </w:r>
      <w:r w:rsidR="008571C5">
        <w:rPr>
          <w:b/>
          <w:sz w:val="28"/>
          <w:szCs w:val="28"/>
          <w:lang w:val="en-CA"/>
        </w:rPr>
        <w:t>.1</w:t>
      </w:r>
      <w:r w:rsidR="00850590">
        <w:rPr>
          <w:b/>
          <w:sz w:val="28"/>
          <w:szCs w:val="28"/>
          <w:lang w:val="en-CA"/>
        </w:rPr>
        <w:t xml:space="preserve"> </w:t>
      </w:r>
      <w:r w:rsidR="00276F42">
        <w:rPr>
          <w:b/>
          <w:sz w:val="28"/>
          <w:szCs w:val="28"/>
          <w:lang w:val="en-CA"/>
        </w:rPr>
        <w:t xml:space="preserve"> test_Read</w:t>
      </w:r>
      <w:r w:rsidR="006823FF">
        <w:rPr>
          <w:b/>
          <w:sz w:val="28"/>
          <w:szCs w:val="28"/>
          <w:lang w:val="en-CA"/>
        </w:rPr>
        <w:t>()</w:t>
      </w:r>
    </w:p>
    <w:p w14:paraId="5B5A414A" w14:textId="77777777" w:rsidR="00850590" w:rsidRPr="00850590" w:rsidRDefault="00850590" w:rsidP="00850590">
      <w:pPr>
        <w:rPr>
          <w:sz w:val="28"/>
          <w:szCs w:val="28"/>
        </w:rPr>
      </w:pPr>
      <w:r w:rsidRPr="00850590">
        <w:rPr>
          <w:sz w:val="28"/>
          <w:szCs w:val="28"/>
        </w:rPr>
        <w:t xml:space="preserve">We will start simple and test Read()'s ability to take in a string and break it down based on Forth Syntax while ignoring comments. This will be done as a black box test by writing a string with a comment and words delimited by spaces then popping them from the stack to be printed onto the console (via the word “.”) for inspection. If a word is read that isn't in the dictionary, an error message is displayed on the console and read() fails. </w:t>
      </w:r>
    </w:p>
    <w:p w14:paraId="1F2EA300" w14:textId="77777777" w:rsidR="00850590" w:rsidRDefault="00850590" w:rsidP="00850590">
      <w:pPr>
        <w:rPr>
          <w:sz w:val="28"/>
          <w:szCs w:val="28"/>
        </w:rPr>
      </w:pPr>
    </w:p>
    <w:p w14:paraId="3087AB8B" w14:textId="77777777" w:rsidR="00850590" w:rsidRPr="00850590" w:rsidRDefault="00850590" w:rsidP="00850590">
      <w:pPr>
        <w:pStyle w:val="ListParagraph"/>
        <w:numPr>
          <w:ilvl w:val="0"/>
          <w:numId w:val="1"/>
        </w:numPr>
        <w:rPr>
          <w:b/>
          <w:sz w:val="28"/>
          <w:szCs w:val="28"/>
        </w:rPr>
      </w:pPr>
      <w:r w:rsidRPr="00850590">
        <w:rPr>
          <w:b/>
          <w:sz w:val="28"/>
          <w:szCs w:val="28"/>
        </w:rPr>
        <w:t xml:space="preserve">Case 1 </w:t>
      </w:r>
    </w:p>
    <w:p w14:paraId="5FCCD068" w14:textId="77777777" w:rsidR="00850590" w:rsidRPr="00850590" w:rsidRDefault="00850590" w:rsidP="00850590">
      <w:pPr>
        <w:ind w:left="720"/>
        <w:rPr>
          <w:sz w:val="28"/>
          <w:szCs w:val="28"/>
        </w:rPr>
      </w:pPr>
      <w:r w:rsidRPr="00850590">
        <w:rPr>
          <w:sz w:val="28"/>
          <w:szCs w:val="28"/>
        </w:rPr>
        <w:t xml:space="preserve">Preconditions: The function for the word “.” is defined and works as expected, printing whatever pops off the data stack onto the console. </w:t>
      </w:r>
    </w:p>
    <w:p w14:paraId="4F64089C" w14:textId="77777777" w:rsidR="00850590" w:rsidRPr="00850590" w:rsidRDefault="00850590" w:rsidP="00850590">
      <w:pPr>
        <w:ind w:left="720"/>
        <w:rPr>
          <w:sz w:val="28"/>
          <w:szCs w:val="28"/>
        </w:rPr>
      </w:pPr>
      <w:r w:rsidRPr="00850590">
        <w:rPr>
          <w:sz w:val="28"/>
          <w:szCs w:val="28"/>
        </w:rPr>
        <w:t xml:space="preserve">Input: “( this is a test ) .”This” . .”is” . .”a test” . 5 .” </w:t>
      </w:r>
    </w:p>
    <w:p w14:paraId="4BAB38EA" w14:textId="77777777" w:rsidR="00850590" w:rsidRPr="00850590" w:rsidRDefault="00850590" w:rsidP="00850590">
      <w:pPr>
        <w:ind w:left="720"/>
        <w:rPr>
          <w:sz w:val="28"/>
          <w:szCs w:val="28"/>
        </w:rPr>
      </w:pPr>
      <w:r w:rsidRPr="00850590">
        <w:rPr>
          <w:sz w:val="28"/>
          <w:szCs w:val="28"/>
        </w:rPr>
        <w:lastRenderedPageBreak/>
        <w:t>Output to command line: This</w:t>
      </w:r>
      <w:r w:rsidRPr="00850590">
        <w:rPr>
          <w:rFonts w:ascii="MS Mincho" w:eastAsia="MS Mincho" w:hAnsi="MS Mincho" w:cs="MS Mincho"/>
          <w:sz w:val="28"/>
          <w:szCs w:val="28"/>
        </w:rPr>
        <w:t> </w:t>
      </w:r>
      <w:r w:rsidRPr="00850590">
        <w:rPr>
          <w:sz w:val="28"/>
          <w:szCs w:val="28"/>
        </w:rPr>
        <w:t>Is</w:t>
      </w:r>
      <w:r w:rsidRPr="00850590">
        <w:rPr>
          <w:rFonts w:ascii="MS Mincho" w:eastAsia="MS Mincho" w:hAnsi="MS Mincho" w:cs="MS Mincho"/>
          <w:sz w:val="28"/>
          <w:szCs w:val="28"/>
        </w:rPr>
        <w:t> </w:t>
      </w:r>
      <w:r w:rsidRPr="00850590">
        <w:rPr>
          <w:sz w:val="28"/>
          <w:szCs w:val="28"/>
        </w:rPr>
        <w:t xml:space="preserve">a test </w:t>
      </w:r>
    </w:p>
    <w:p w14:paraId="02B34699" w14:textId="77777777" w:rsidR="00850590" w:rsidRPr="00850590" w:rsidRDefault="00850590" w:rsidP="00850590">
      <w:pPr>
        <w:ind w:left="720"/>
        <w:rPr>
          <w:sz w:val="28"/>
          <w:szCs w:val="28"/>
        </w:rPr>
      </w:pPr>
      <w:r w:rsidRPr="00850590">
        <w:rPr>
          <w:sz w:val="28"/>
          <w:szCs w:val="28"/>
        </w:rPr>
        <w:t xml:space="preserve">5 </w:t>
      </w:r>
    </w:p>
    <w:p w14:paraId="32A80A0A" w14:textId="77777777" w:rsidR="00850590" w:rsidRPr="00850590" w:rsidRDefault="00850590" w:rsidP="00850590">
      <w:pPr>
        <w:pStyle w:val="ListParagraph"/>
        <w:numPr>
          <w:ilvl w:val="0"/>
          <w:numId w:val="1"/>
        </w:numPr>
        <w:rPr>
          <w:sz w:val="28"/>
          <w:szCs w:val="28"/>
        </w:rPr>
      </w:pPr>
      <w:r w:rsidRPr="00850590">
        <w:rPr>
          <w:sz w:val="28"/>
          <w:szCs w:val="28"/>
        </w:rPr>
        <w:t xml:space="preserve">Case 2 </w:t>
      </w:r>
    </w:p>
    <w:p w14:paraId="7395ECC9" w14:textId="77777777" w:rsidR="00850590" w:rsidRPr="00850590" w:rsidRDefault="00850590" w:rsidP="00850590">
      <w:pPr>
        <w:ind w:left="720"/>
        <w:rPr>
          <w:sz w:val="28"/>
          <w:szCs w:val="28"/>
        </w:rPr>
      </w:pPr>
      <w:r w:rsidRPr="00850590">
        <w:rPr>
          <w:sz w:val="28"/>
          <w:szCs w:val="28"/>
        </w:rPr>
        <w:t xml:space="preserve">Input “ word “ </w:t>
      </w:r>
    </w:p>
    <w:p w14:paraId="59A9D2FA" w14:textId="77777777" w:rsidR="00850590" w:rsidRPr="00850590" w:rsidRDefault="00850590" w:rsidP="00850590">
      <w:pPr>
        <w:ind w:left="720"/>
        <w:rPr>
          <w:sz w:val="28"/>
          <w:szCs w:val="28"/>
        </w:rPr>
      </w:pPr>
      <w:r w:rsidRPr="00850590">
        <w:rPr>
          <w:sz w:val="28"/>
          <w:szCs w:val="28"/>
        </w:rPr>
        <w:t>Output:</w:t>
      </w:r>
      <w:r w:rsidRPr="00850590">
        <w:rPr>
          <w:rFonts w:ascii="MS Mincho" w:eastAsia="MS Mincho" w:hAnsi="MS Mincho" w:cs="MS Mincho"/>
          <w:sz w:val="28"/>
          <w:szCs w:val="28"/>
        </w:rPr>
        <w:t> </w:t>
      </w:r>
      <w:r w:rsidRPr="00850590">
        <w:rPr>
          <w:sz w:val="28"/>
          <w:szCs w:val="28"/>
        </w:rPr>
        <w:t xml:space="preserve">Fatal failure, word “word” is not defined, ending read() </w:t>
      </w:r>
    </w:p>
    <w:p w14:paraId="0EC2FEB4" w14:textId="77777777" w:rsidR="00850590" w:rsidRDefault="00850590" w:rsidP="001B2222">
      <w:pPr>
        <w:rPr>
          <w:b/>
          <w:sz w:val="28"/>
          <w:szCs w:val="28"/>
          <w:lang w:val="en-CA"/>
        </w:rPr>
      </w:pPr>
    </w:p>
    <w:p w14:paraId="69B1ED52" w14:textId="77777777" w:rsidR="00850590" w:rsidRDefault="00850590" w:rsidP="001B2222">
      <w:pPr>
        <w:rPr>
          <w:b/>
          <w:sz w:val="28"/>
          <w:szCs w:val="28"/>
          <w:lang w:val="en-CA"/>
        </w:rPr>
      </w:pPr>
    </w:p>
    <w:p w14:paraId="75ACD77C" w14:textId="77777777" w:rsidR="008571C5" w:rsidRDefault="008571C5" w:rsidP="001B2222">
      <w:pPr>
        <w:rPr>
          <w:b/>
          <w:sz w:val="28"/>
          <w:szCs w:val="28"/>
          <w:lang w:val="en-CA"/>
        </w:rPr>
      </w:pPr>
    </w:p>
    <w:p w14:paraId="3E26A432" w14:textId="23698EB7" w:rsidR="000857FB" w:rsidRDefault="00023C2A" w:rsidP="001B2222">
      <w:pPr>
        <w:rPr>
          <w:b/>
          <w:sz w:val="28"/>
          <w:szCs w:val="28"/>
          <w:lang w:val="en-CA"/>
        </w:rPr>
      </w:pPr>
      <w:r>
        <w:rPr>
          <w:b/>
          <w:sz w:val="28"/>
          <w:szCs w:val="28"/>
          <w:lang w:val="en-CA"/>
        </w:rPr>
        <w:t>3.2</w:t>
      </w:r>
      <w:r w:rsidR="008571C5">
        <w:rPr>
          <w:b/>
          <w:sz w:val="28"/>
          <w:szCs w:val="28"/>
          <w:lang w:val="en-CA"/>
        </w:rPr>
        <w:t>.2</w:t>
      </w:r>
      <w:r w:rsidR="00B13895">
        <w:rPr>
          <w:b/>
          <w:sz w:val="28"/>
          <w:szCs w:val="28"/>
          <w:lang w:val="en-CA"/>
        </w:rPr>
        <w:t xml:space="preserve"> </w:t>
      </w:r>
      <w:r w:rsidR="00AC0E22">
        <w:rPr>
          <w:b/>
          <w:sz w:val="28"/>
          <w:szCs w:val="28"/>
          <w:lang w:val="en-CA"/>
        </w:rPr>
        <w:t>test_Deliver (N,V)</w:t>
      </w:r>
    </w:p>
    <w:p w14:paraId="7C2324C3" w14:textId="42BA59C8" w:rsidR="00AC0E22" w:rsidRDefault="00AC0E22" w:rsidP="001B2222">
      <w:pPr>
        <w:rPr>
          <w:b/>
          <w:sz w:val="28"/>
          <w:szCs w:val="28"/>
          <w:lang w:val="en-CA"/>
        </w:rPr>
      </w:pPr>
      <w:r>
        <w:rPr>
          <w:sz w:val="28"/>
          <w:szCs w:val="28"/>
          <w:lang w:val="en-CA"/>
        </w:rPr>
        <w:t>To test the Deliver</w:t>
      </w:r>
      <w:r w:rsidRPr="001070A6">
        <w:rPr>
          <w:sz w:val="28"/>
          <w:szCs w:val="28"/>
          <w:lang w:val="en-CA"/>
        </w:rPr>
        <w:t>(</w:t>
      </w:r>
      <w:r>
        <w:rPr>
          <w:sz w:val="28"/>
          <w:szCs w:val="28"/>
          <w:lang w:val="en-CA"/>
        </w:rPr>
        <w:t>N,V</w:t>
      </w:r>
      <w:r w:rsidRPr="001070A6">
        <w:rPr>
          <w:sz w:val="28"/>
          <w:szCs w:val="28"/>
          <w:lang w:val="en-CA"/>
        </w:rPr>
        <w:t xml:space="preserve">) inside the </w:t>
      </w:r>
      <w:r w:rsidR="00B24876">
        <w:rPr>
          <w:sz w:val="28"/>
          <w:szCs w:val="28"/>
          <w:lang w:val="en-CA"/>
        </w:rPr>
        <w:t>robotTranslator</w:t>
      </w:r>
      <w:r w:rsidRPr="001070A6">
        <w:rPr>
          <w:sz w:val="28"/>
          <w:szCs w:val="28"/>
          <w:lang w:val="en-CA"/>
        </w:rPr>
        <w:t xml:space="preserve"> class.</w:t>
      </w:r>
    </w:p>
    <w:p w14:paraId="1C3BB493" w14:textId="77777777" w:rsidR="005F188A" w:rsidRDefault="005F188A" w:rsidP="00AC0E22">
      <w:pPr>
        <w:rPr>
          <w:sz w:val="28"/>
          <w:szCs w:val="28"/>
          <w:lang w:val="en-CA"/>
        </w:rPr>
      </w:pPr>
    </w:p>
    <w:p w14:paraId="5A991F8E" w14:textId="49988B41" w:rsidR="00AC0E22" w:rsidRPr="005F188A" w:rsidRDefault="00AC0E22" w:rsidP="005F188A">
      <w:pPr>
        <w:pStyle w:val="ListParagraph"/>
        <w:numPr>
          <w:ilvl w:val="0"/>
          <w:numId w:val="1"/>
        </w:numPr>
        <w:rPr>
          <w:sz w:val="28"/>
          <w:szCs w:val="28"/>
          <w:lang w:val="en-CA"/>
        </w:rPr>
      </w:pPr>
      <w:r w:rsidRPr="005F188A">
        <w:rPr>
          <w:b/>
          <w:sz w:val="28"/>
          <w:szCs w:val="28"/>
          <w:lang w:val="en-CA"/>
        </w:rPr>
        <w:t>Case 1:</w:t>
      </w:r>
      <w:r w:rsidRPr="005F188A">
        <w:rPr>
          <w:sz w:val="28"/>
          <w:szCs w:val="28"/>
          <w:lang w:val="en-CA"/>
        </w:rPr>
        <w:t xml:space="preserve"> the message sent to teammate N is null</w:t>
      </w:r>
    </w:p>
    <w:p w14:paraId="3F5C6A58" w14:textId="77777777" w:rsidR="00AC0E22" w:rsidRPr="00AC0E22" w:rsidRDefault="00AC0E22" w:rsidP="005F188A">
      <w:pPr>
        <w:ind w:left="720"/>
        <w:rPr>
          <w:sz w:val="28"/>
          <w:szCs w:val="28"/>
          <w:lang w:val="en-CA"/>
        </w:rPr>
      </w:pPr>
      <w:r w:rsidRPr="00AC0E22">
        <w:rPr>
          <w:sz w:val="28"/>
          <w:szCs w:val="28"/>
          <w:lang w:val="en-CA"/>
        </w:rPr>
        <w:t>Deliver(N,V);</w:t>
      </w:r>
    </w:p>
    <w:p w14:paraId="5768910D" w14:textId="77777777" w:rsidR="00AC0E22" w:rsidRPr="00AC0E22" w:rsidRDefault="00AC0E22" w:rsidP="005F188A">
      <w:pPr>
        <w:ind w:left="720"/>
        <w:rPr>
          <w:sz w:val="28"/>
          <w:szCs w:val="28"/>
          <w:lang w:val="en-CA"/>
        </w:rPr>
      </w:pPr>
      <w:r w:rsidRPr="00AC0E22">
        <w:rPr>
          <w:sz w:val="28"/>
          <w:szCs w:val="28"/>
          <w:lang w:val="en-CA"/>
        </w:rPr>
        <w:t>String result = getMessage(N);</w:t>
      </w:r>
    </w:p>
    <w:p w14:paraId="61918CD1" w14:textId="77777777" w:rsidR="00AC0E22" w:rsidRPr="00AC0E22" w:rsidRDefault="00AC0E22" w:rsidP="005F188A">
      <w:pPr>
        <w:ind w:left="720"/>
        <w:rPr>
          <w:sz w:val="28"/>
          <w:szCs w:val="28"/>
          <w:lang w:val="en-CA"/>
        </w:rPr>
      </w:pPr>
      <w:r w:rsidRPr="00AC0E22">
        <w:rPr>
          <w:sz w:val="28"/>
          <w:szCs w:val="28"/>
          <w:lang w:val="en-CA"/>
        </w:rPr>
        <w:t>String expctedResult = null;</w:t>
      </w:r>
    </w:p>
    <w:p w14:paraId="27D419C0" w14:textId="77777777" w:rsidR="00AC0E22" w:rsidRPr="00AC0E22" w:rsidRDefault="00AC0E22" w:rsidP="005F188A">
      <w:pPr>
        <w:ind w:left="720"/>
        <w:rPr>
          <w:sz w:val="28"/>
          <w:szCs w:val="28"/>
          <w:lang w:val="en-CA"/>
        </w:rPr>
      </w:pPr>
      <w:r w:rsidRPr="00AC0E22">
        <w:rPr>
          <w:sz w:val="28"/>
          <w:szCs w:val="28"/>
          <w:lang w:val="en-CA"/>
        </w:rPr>
        <w:t>AssertEquals(result, expeceedResult);</w:t>
      </w:r>
    </w:p>
    <w:p w14:paraId="0EEC9CD7" w14:textId="77777777" w:rsidR="00AC0E22" w:rsidRPr="00AC0E22" w:rsidRDefault="00AC0E22" w:rsidP="00AC0E22">
      <w:pPr>
        <w:rPr>
          <w:sz w:val="28"/>
          <w:szCs w:val="28"/>
          <w:lang w:val="en-CA"/>
        </w:rPr>
      </w:pPr>
    </w:p>
    <w:p w14:paraId="26499F87" w14:textId="0FEDE4E2" w:rsidR="00AC0E22" w:rsidRPr="005F188A" w:rsidRDefault="00AC0E22" w:rsidP="005F188A">
      <w:pPr>
        <w:pStyle w:val="ListParagraph"/>
        <w:numPr>
          <w:ilvl w:val="0"/>
          <w:numId w:val="1"/>
        </w:numPr>
        <w:rPr>
          <w:sz w:val="28"/>
          <w:szCs w:val="28"/>
          <w:lang w:val="en-CA"/>
        </w:rPr>
      </w:pPr>
      <w:r w:rsidRPr="005F188A">
        <w:rPr>
          <w:b/>
          <w:sz w:val="28"/>
          <w:szCs w:val="28"/>
          <w:lang w:val="en-CA"/>
        </w:rPr>
        <w:t>Case 2:</w:t>
      </w:r>
      <w:r w:rsidRPr="005F188A">
        <w:rPr>
          <w:sz w:val="28"/>
          <w:szCs w:val="28"/>
          <w:lang w:val="en-CA"/>
        </w:rPr>
        <w:t xml:space="preserve"> the messag</w:t>
      </w:r>
      <w:r w:rsidR="005F188A">
        <w:rPr>
          <w:sz w:val="28"/>
          <w:szCs w:val="28"/>
          <w:lang w:val="en-CA"/>
        </w:rPr>
        <w:t>e sent to teammate N is "shot!"</w:t>
      </w:r>
    </w:p>
    <w:p w14:paraId="7179B317" w14:textId="77777777" w:rsidR="00AC0E22" w:rsidRPr="00AC0E22" w:rsidRDefault="00AC0E22" w:rsidP="005F188A">
      <w:pPr>
        <w:ind w:left="720"/>
        <w:rPr>
          <w:sz w:val="28"/>
          <w:szCs w:val="28"/>
          <w:lang w:val="en-CA"/>
        </w:rPr>
      </w:pPr>
      <w:r w:rsidRPr="00AC0E22">
        <w:rPr>
          <w:sz w:val="28"/>
          <w:szCs w:val="28"/>
          <w:lang w:val="en-CA"/>
        </w:rPr>
        <w:t>Deliver(N,V);</w:t>
      </w:r>
    </w:p>
    <w:p w14:paraId="64D86A45" w14:textId="77777777" w:rsidR="00AC0E22" w:rsidRPr="00AC0E22" w:rsidRDefault="00AC0E22" w:rsidP="005F188A">
      <w:pPr>
        <w:ind w:left="720"/>
        <w:rPr>
          <w:sz w:val="28"/>
          <w:szCs w:val="28"/>
          <w:lang w:val="en-CA"/>
        </w:rPr>
      </w:pPr>
      <w:r w:rsidRPr="00AC0E22">
        <w:rPr>
          <w:sz w:val="28"/>
          <w:szCs w:val="28"/>
          <w:lang w:val="en-CA"/>
        </w:rPr>
        <w:t>String result = getMessage(N);</w:t>
      </w:r>
    </w:p>
    <w:p w14:paraId="5D71CF14" w14:textId="77777777" w:rsidR="00AC0E22" w:rsidRPr="00AC0E22" w:rsidRDefault="00AC0E22" w:rsidP="005F188A">
      <w:pPr>
        <w:ind w:left="720"/>
        <w:rPr>
          <w:sz w:val="28"/>
          <w:szCs w:val="28"/>
          <w:lang w:val="en-CA"/>
        </w:rPr>
      </w:pPr>
      <w:r w:rsidRPr="00AC0E22">
        <w:rPr>
          <w:sz w:val="28"/>
          <w:szCs w:val="28"/>
          <w:lang w:val="en-CA"/>
        </w:rPr>
        <w:t>String expctedResult = "shot!";</w:t>
      </w:r>
    </w:p>
    <w:p w14:paraId="0CD0112F" w14:textId="72220F53" w:rsidR="00AC0E22" w:rsidRPr="00AC0E22" w:rsidRDefault="00AC0E22" w:rsidP="005F188A">
      <w:pPr>
        <w:ind w:left="720"/>
        <w:rPr>
          <w:sz w:val="28"/>
          <w:szCs w:val="28"/>
          <w:lang w:val="en-CA"/>
        </w:rPr>
      </w:pPr>
      <w:r w:rsidRPr="00AC0E22">
        <w:rPr>
          <w:sz w:val="28"/>
          <w:szCs w:val="28"/>
          <w:lang w:val="en-CA"/>
        </w:rPr>
        <w:t>AssertEquals(result, expeceedResult);</w:t>
      </w:r>
    </w:p>
    <w:p w14:paraId="2BCCF61E" w14:textId="757E5BBC" w:rsidR="001B2222" w:rsidRDefault="001B2222">
      <w:pPr>
        <w:suppressAutoHyphens w:val="0"/>
        <w:rPr>
          <w:sz w:val="28"/>
          <w:szCs w:val="28"/>
          <w:lang w:val="en-CA"/>
        </w:rPr>
      </w:pPr>
    </w:p>
    <w:p w14:paraId="5D62246A" w14:textId="77777777" w:rsidR="00B34858" w:rsidRDefault="00B34858" w:rsidP="00E26A86">
      <w:pPr>
        <w:rPr>
          <w:sz w:val="28"/>
          <w:szCs w:val="28"/>
          <w:lang w:val="en-CA"/>
        </w:rPr>
      </w:pPr>
    </w:p>
    <w:p w14:paraId="3D7ACE90" w14:textId="77777777" w:rsidR="00744441" w:rsidRDefault="00744441" w:rsidP="00E26A86">
      <w:pPr>
        <w:rPr>
          <w:sz w:val="28"/>
          <w:szCs w:val="28"/>
          <w:lang w:val="en-CA"/>
        </w:rPr>
      </w:pPr>
    </w:p>
    <w:p w14:paraId="2F8BA519" w14:textId="773EE232" w:rsidR="003A103B" w:rsidRPr="003A103B" w:rsidRDefault="00023C2A" w:rsidP="003A103B">
      <w:pPr>
        <w:rPr>
          <w:b/>
          <w:sz w:val="28"/>
          <w:szCs w:val="28"/>
          <w:lang w:val="en-CA"/>
        </w:rPr>
      </w:pPr>
      <w:r>
        <w:rPr>
          <w:b/>
          <w:sz w:val="28"/>
          <w:szCs w:val="28"/>
          <w:lang w:val="en-CA"/>
        </w:rPr>
        <w:t>3.2</w:t>
      </w:r>
      <w:r w:rsidR="003A103B" w:rsidRPr="003A103B">
        <w:rPr>
          <w:b/>
          <w:sz w:val="28"/>
          <w:szCs w:val="28"/>
          <w:lang w:val="en-CA"/>
        </w:rPr>
        <w:t xml:space="preserve">.3 test_play(robot_id) </w:t>
      </w:r>
    </w:p>
    <w:p w14:paraId="1B498A73" w14:textId="22ADD631" w:rsidR="003A103B" w:rsidRPr="003A103B" w:rsidRDefault="003A103B" w:rsidP="003A103B">
      <w:pPr>
        <w:rPr>
          <w:sz w:val="28"/>
          <w:szCs w:val="28"/>
          <w:lang w:val="en-CA"/>
        </w:rPr>
      </w:pPr>
      <w:r w:rsidRPr="003A103B">
        <w:rPr>
          <w:sz w:val="28"/>
          <w:szCs w:val="28"/>
          <w:lang w:val="en-CA"/>
        </w:rPr>
        <w:t>To test the play(robot_id) inside the RobotTranslator class.</w:t>
      </w:r>
    </w:p>
    <w:p w14:paraId="6F511380" w14:textId="6A20077B" w:rsidR="003A103B" w:rsidRPr="003A103B" w:rsidRDefault="003A103B" w:rsidP="003A103B">
      <w:pPr>
        <w:pStyle w:val="ListParagraph"/>
        <w:numPr>
          <w:ilvl w:val="0"/>
          <w:numId w:val="1"/>
        </w:numPr>
        <w:rPr>
          <w:sz w:val="28"/>
          <w:szCs w:val="28"/>
          <w:lang w:val="en-CA"/>
        </w:rPr>
      </w:pPr>
      <w:r w:rsidRPr="003A103B">
        <w:rPr>
          <w:b/>
          <w:sz w:val="28"/>
          <w:szCs w:val="28"/>
          <w:lang w:val="en-CA"/>
        </w:rPr>
        <w:t>Case 1:</w:t>
      </w:r>
      <w:r w:rsidRPr="003A103B">
        <w:rPr>
          <w:sz w:val="28"/>
          <w:szCs w:val="28"/>
          <w:lang w:val="en-CA"/>
        </w:rPr>
        <w:t xml:space="preserve"> The game is not initialized, which means no teams and no robots created.</w:t>
      </w:r>
    </w:p>
    <w:p w14:paraId="1465F869" w14:textId="77777777" w:rsidR="003A103B" w:rsidRPr="003A103B" w:rsidRDefault="003A103B" w:rsidP="003A103B">
      <w:pPr>
        <w:ind w:left="720"/>
        <w:rPr>
          <w:sz w:val="28"/>
          <w:szCs w:val="28"/>
          <w:lang w:val="en-CA"/>
        </w:rPr>
      </w:pPr>
      <w:r w:rsidRPr="003A103B">
        <w:rPr>
          <w:sz w:val="28"/>
          <w:szCs w:val="28"/>
          <w:lang w:val="en-CA"/>
        </w:rPr>
        <w:t>play();</w:t>
      </w:r>
    </w:p>
    <w:p w14:paraId="26F77EA1" w14:textId="77777777" w:rsidR="003A103B" w:rsidRPr="003A103B" w:rsidRDefault="003A103B" w:rsidP="003A103B">
      <w:pPr>
        <w:ind w:left="720"/>
        <w:rPr>
          <w:sz w:val="28"/>
          <w:szCs w:val="28"/>
          <w:lang w:val="en-CA"/>
        </w:rPr>
      </w:pPr>
      <w:r w:rsidRPr="003A103B">
        <w:rPr>
          <w:sz w:val="28"/>
          <w:szCs w:val="28"/>
          <w:lang w:val="en-CA"/>
        </w:rPr>
        <w:t xml:space="preserve">    throw exception “The game is not initialized”</w:t>
      </w:r>
    </w:p>
    <w:p w14:paraId="7FC1BFF3" w14:textId="77777777" w:rsidR="003A103B" w:rsidRPr="003A103B" w:rsidRDefault="003A103B" w:rsidP="003A103B">
      <w:pPr>
        <w:rPr>
          <w:sz w:val="28"/>
          <w:szCs w:val="28"/>
          <w:lang w:val="en-CA"/>
        </w:rPr>
      </w:pPr>
    </w:p>
    <w:p w14:paraId="46EDC8D6" w14:textId="57E270B3" w:rsidR="003A103B" w:rsidRPr="003A103B" w:rsidRDefault="003A103B" w:rsidP="003A103B">
      <w:pPr>
        <w:pStyle w:val="ListParagraph"/>
        <w:numPr>
          <w:ilvl w:val="0"/>
          <w:numId w:val="1"/>
        </w:numPr>
        <w:rPr>
          <w:sz w:val="28"/>
          <w:szCs w:val="28"/>
          <w:lang w:val="en-CA"/>
        </w:rPr>
      </w:pPr>
      <w:r w:rsidRPr="003A103B">
        <w:rPr>
          <w:b/>
          <w:sz w:val="28"/>
          <w:szCs w:val="28"/>
          <w:lang w:val="en-CA"/>
        </w:rPr>
        <w:t>Case 2:</w:t>
      </w:r>
      <w:r w:rsidRPr="003A103B">
        <w:rPr>
          <w:sz w:val="28"/>
          <w:szCs w:val="28"/>
          <w:lang w:val="en-CA"/>
        </w:rPr>
        <w:t xml:space="preserve"> Given a valid robot_id which belongs to the AI team, and the AI team chooses to shot the robot dead. </w:t>
      </w:r>
    </w:p>
    <w:p w14:paraId="2B3E8173" w14:textId="77777777" w:rsidR="003A103B" w:rsidRPr="003A103B" w:rsidRDefault="003A103B" w:rsidP="003A103B">
      <w:pPr>
        <w:ind w:left="720"/>
        <w:rPr>
          <w:sz w:val="28"/>
          <w:szCs w:val="28"/>
          <w:lang w:val="en-CA"/>
        </w:rPr>
      </w:pPr>
      <w:r w:rsidRPr="003A103B">
        <w:rPr>
          <w:sz w:val="28"/>
          <w:szCs w:val="28"/>
          <w:lang w:val="en-CA"/>
        </w:rPr>
        <w:t xml:space="preserve">play(1004); // call play() in interpreter </w:t>
      </w:r>
    </w:p>
    <w:p w14:paraId="17F8EC1A" w14:textId="77777777" w:rsidR="003A103B" w:rsidRPr="003A103B" w:rsidRDefault="003A103B" w:rsidP="003A103B">
      <w:pPr>
        <w:ind w:left="720"/>
        <w:rPr>
          <w:sz w:val="28"/>
          <w:szCs w:val="28"/>
          <w:lang w:val="en-CA"/>
        </w:rPr>
      </w:pPr>
      <w:r w:rsidRPr="003A103B">
        <w:rPr>
          <w:sz w:val="28"/>
          <w:szCs w:val="28"/>
          <w:lang w:val="en-CA"/>
        </w:rPr>
        <w:t>bool lifeStatus = isAlive(1004);</w:t>
      </w:r>
    </w:p>
    <w:p w14:paraId="43865452" w14:textId="77777777" w:rsidR="003A103B" w:rsidRPr="003A103B" w:rsidRDefault="003A103B" w:rsidP="003A103B">
      <w:pPr>
        <w:ind w:left="720"/>
        <w:rPr>
          <w:sz w:val="28"/>
          <w:szCs w:val="28"/>
          <w:lang w:val="en-CA"/>
        </w:rPr>
      </w:pPr>
      <w:r w:rsidRPr="003A103B">
        <w:rPr>
          <w:sz w:val="28"/>
          <w:szCs w:val="28"/>
          <w:lang w:val="en-CA"/>
        </w:rPr>
        <w:t>bool expeceedResult = false;</w:t>
      </w:r>
    </w:p>
    <w:p w14:paraId="135DB472" w14:textId="77777777" w:rsidR="003A103B" w:rsidRPr="003A103B" w:rsidRDefault="003A103B" w:rsidP="003A103B">
      <w:pPr>
        <w:ind w:left="720"/>
        <w:rPr>
          <w:sz w:val="28"/>
          <w:szCs w:val="28"/>
          <w:lang w:val="en-CA"/>
        </w:rPr>
      </w:pPr>
      <w:r w:rsidRPr="003A103B">
        <w:rPr>
          <w:sz w:val="28"/>
          <w:szCs w:val="28"/>
          <w:lang w:val="en-CA"/>
        </w:rPr>
        <w:t>AssertEquals(lifeStatus, expeceedResult);</w:t>
      </w:r>
    </w:p>
    <w:p w14:paraId="0CE0270D" w14:textId="77777777" w:rsidR="003A103B" w:rsidRPr="003A103B" w:rsidRDefault="003A103B" w:rsidP="003A103B">
      <w:pPr>
        <w:rPr>
          <w:sz w:val="28"/>
          <w:szCs w:val="28"/>
          <w:lang w:val="en-CA"/>
        </w:rPr>
      </w:pPr>
    </w:p>
    <w:p w14:paraId="0E46C297" w14:textId="19182825" w:rsidR="003A103B" w:rsidRPr="003A103B" w:rsidRDefault="003A103B" w:rsidP="003A103B">
      <w:pPr>
        <w:pStyle w:val="ListParagraph"/>
        <w:numPr>
          <w:ilvl w:val="0"/>
          <w:numId w:val="1"/>
        </w:numPr>
        <w:rPr>
          <w:sz w:val="28"/>
          <w:szCs w:val="28"/>
          <w:lang w:val="en-CA"/>
        </w:rPr>
      </w:pPr>
      <w:r w:rsidRPr="003A103B">
        <w:rPr>
          <w:b/>
          <w:sz w:val="28"/>
          <w:szCs w:val="28"/>
          <w:lang w:val="en-CA"/>
        </w:rPr>
        <w:lastRenderedPageBreak/>
        <w:t>Case 3:</w:t>
      </w:r>
      <w:r w:rsidRPr="003A103B">
        <w:rPr>
          <w:sz w:val="28"/>
          <w:szCs w:val="28"/>
          <w:lang w:val="en-CA"/>
        </w:rPr>
        <w:t xml:space="preserve"> Given a valid robot_id which belongs to the AI team, and the AI team chooses to move 1 step from positionindex 1 to postionindex 2.</w:t>
      </w:r>
    </w:p>
    <w:p w14:paraId="4BA3DC6B" w14:textId="77777777" w:rsidR="003A103B" w:rsidRPr="003A103B" w:rsidRDefault="003A103B" w:rsidP="003A103B">
      <w:pPr>
        <w:ind w:left="720"/>
        <w:rPr>
          <w:sz w:val="28"/>
          <w:szCs w:val="28"/>
          <w:lang w:val="en-CA"/>
        </w:rPr>
      </w:pPr>
      <w:r w:rsidRPr="003A103B">
        <w:rPr>
          <w:sz w:val="28"/>
          <w:szCs w:val="28"/>
          <w:lang w:val="en-CA"/>
        </w:rPr>
        <w:t>play(1001); // this will automatically call rotate() and move() in side the same calss</w:t>
      </w:r>
    </w:p>
    <w:p w14:paraId="684BCC3C" w14:textId="77777777" w:rsidR="003A103B" w:rsidRPr="003A103B" w:rsidRDefault="003A103B" w:rsidP="003A103B">
      <w:pPr>
        <w:ind w:left="720"/>
        <w:rPr>
          <w:sz w:val="28"/>
          <w:szCs w:val="28"/>
          <w:lang w:val="en-CA"/>
        </w:rPr>
      </w:pPr>
      <w:r w:rsidRPr="003A103B">
        <w:rPr>
          <w:sz w:val="28"/>
          <w:szCs w:val="28"/>
          <w:lang w:val="en-CA"/>
        </w:rPr>
        <w:t>int newpostion = getPosition(1001);</w:t>
      </w:r>
    </w:p>
    <w:p w14:paraId="3EE7120F" w14:textId="77777777" w:rsidR="003A103B" w:rsidRPr="003A103B" w:rsidRDefault="003A103B" w:rsidP="003A103B">
      <w:pPr>
        <w:ind w:left="720"/>
        <w:rPr>
          <w:sz w:val="28"/>
          <w:szCs w:val="28"/>
          <w:lang w:val="en-CA"/>
        </w:rPr>
      </w:pPr>
      <w:r w:rsidRPr="003A103B">
        <w:rPr>
          <w:sz w:val="28"/>
          <w:szCs w:val="28"/>
          <w:lang w:val="en-CA"/>
        </w:rPr>
        <w:t>int expeceedResult = 2;</w:t>
      </w:r>
    </w:p>
    <w:p w14:paraId="41AC9161" w14:textId="77777777" w:rsidR="003A103B" w:rsidRPr="003A103B" w:rsidRDefault="003A103B" w:rsidP="003A103B">
      <w:pPr>
        <w:ind w:left="720"/>
        <w:rPr>
          <w:sz w:val="28"/>
          <w:szCs w:val="28"/>
          <w:lang w:val="en-CA"/>
        </w:rPr>
      </w:pPr>
      <w:r w:rsidRPr="003A103B">
        <w:rPr>
          <w:sz w:val="28"/>
          <w:szCs w:val="28"/>
          <w:lang w:val="en-CA"/>
        </w:rPr>
        <w:t>AssertEquals(newpostion, expeceedResult);</w:t>
      </w:r>
    </w:p>
    <w:p w14:paraId="14521E77" w14:textId="77777777" w:rsidR="003A103B" w:rsidRPr="003A103B" w:rsidRDefault="003A103B" w:rsidP="003A103B">
      <w:pPr>
        <w:rPr>
          <w:sz w:val="28"/>
          <w:szCs w:val="28"/>
          <w:lang w:val="en-CA"/>
        </w:rPr>
      </w:pPr>
    </w:p>
    <w:p w14:paraId="2D67881C" w14:textId="77777777" w:rsidR="003A103B" w:rsidRPr="003A103B" w:rsidRDefault="003A103B" w:rsidP="003A103B">
      <w:pPr>
        <w:rPr>
          <w:sz w:val="28"/>
          <w:szCs w:val="28"/>
          <w:lang w:val="en-CA"/>
        </w:rPr>
      </w:pPr>
    </w:p>
    <w:p w14:paraId="660E85EB" w14:textId="48D975A0" w:rsidR="003A103B" w:rsidRPr="00706C8E" w:rsidRDefault="00023C2A" w:rsidP="003A103B">
      <w:pPr>
        <w:rPr>
          <w:b/>
          <w:sz w:val="28"/>
          <w:szCs w:val="28"/>
          <w:lang w:val="en-CA"/>
        </w:rPr>
      </w:pPr>
      <w:r>
        <w:rPr>
          <w:b/>
          <w:sz w:val="28"/>
          <w:szCs w:val="28"/>
          <w:lang w:val="en-CA"/>
        </w:rPr>
        <w:t>3.2</w:t>
      </w:r>
      <w:r w:rsidR="00706C8E" w:rsidRPr="00706C8E">
        <w:rPr>
          <w:b/>
          <w:sz w:val="28"/>
          <w:szCs w:val="28"/>
          <w:lang w:val="en-CA"/>
        </w:rPr>
        <w:t xml:space="preserve">.4 </w:t>
      </w:r>
      <w:r w:rsidR="003A103B" w:rsidRPr="00706C8E">
        <w:rPr>
          <w:b/>
          <w:sz w:val="28"/>
          <w:szCs w:val="28"/>
          <w:lang w:val="en-CA"/>
        </w:rPr>
        <w:t>test_Arithmetic (value, value, operator)</w:t>
      </w:r>
    </w:p>
    <w:p w14:paraId="33383CD3" w14:textId="1EA2917F" w:rsidR="003A103B" w:rsidRPr="00706C8E" w:rsidRDefault="00706C8E" w:rsidP="00706C8E">
      <w:pPr>
        <w:pStyle w:val="ListParagraph"/>
        <w:numPr>
          <w:ilvl w:val="0"/>
          <w:numId w:val="1"/>
        </w:numPr>
        <w:rPr>
          <w:sz w:val="28"/>
          <w:szCs w:val="28"/>
          <w:lang w:val="en-CA"/>
        </w:rPr>
      </w:pPr>
      <w:r w:rsidRPr="00706C8E">
        <w:rPr>
          <w:b/>
          <w:sz w:val="28"/>
          <w:szCs w:val="28"/>
          <w:lang w:val="en-CA"/>
        </w:rPr>
        <w:t>C</w:t>
      </w:r>
      <w:r w:rsidR="003A103B" w:rsidRPr="00706C8E">
        <w:rPr>
          <w:b/>
          <w:sz w:val="28"/>
          <w:szCs w:val="28"/>
          <w:lang w:val="en-CA"/>
        </w:rPr>
        <w:t>ase 1</w:t>
      </w:r>
      <w:r w:rsidR="003A103B" w:rsidRPr="00706C8E">
        <w:rPr>
          <w:sz w:val="28"/>
          <w:szCs w:val="28"/>
          <w:lang w:val="en-CA"/>
        </w:rPr>
        <w:t xml:space="preserve">: the inpit is not valid. </w:t>
      </w:r>
    </w:p>
    <w:p w14:paraId="0F8235CF" w14:textId="77777777" w:rsidR="003A103B" w:rsidRPr="003A103B" w:rsidRDefault="003A103B" w:rsidP="00706C8E">
      <w:pPr>
        <w:ind w:left="720"/>
        <w:rPr>
          <w:sz w:val="28"/>
          <w:szCs w:val="28"/>
          <w:lang w:val="en-CA"/>
        </w:rPr>
      </w:pPr>
      <w:r w:rsidRPr="003A103B">
        <w:rPr>
          <w:sz w:val="28"/>
          <w:szCs w:val="28"/>
          <w:lang w:val="en-CA"/>
        </w:rPr>
        <w:t>Arithmetic (5, 0, /);</w:t>
      </w:r>
    </w:p>
    <w:p w14:paraId="115700CC" w14:textId="77777777" w:rsidR="003A103B" w:rsidRPr="003A103B" w:rsidRDefault="003A103B" w:rsidP="00706C8E">
      <w:pPr>
        <w:ind w:left="720"/>
        <w:rPr>
          <w:sz w:val="28"/>
          <w:szCs w:val="28"/>
          <w:lang w:val="en-CA"/>
        </w:rPr>
      </w:pPr>
      <w:r w:rsidRPr="003A103B">
        <w:rPr>
          <w:sz w:val="28"/>
          <w:szCs w:val="28"/>
          <w:lang w:val="en-CA"/>
        </w:rPr>
        <w:t xml:space="preserve">    throw exception “the dividend can not be 0”</w:t>
      </w:r>
    </w:p>
    <w:p w14:paraId="51C6473C" w14:textId="77777777" w:rsidR="003A103B" w:rsidRPr="003A103B" w:rsidRDefault="003A103B" w:rsidP="003A103B">
      <w:pPr>
        <w:rPr>
          <w:sz w:val="28"/>
          <w:szCs w:val="28"/>
          <w:lang w:val="en-CA"/>
        </w:rPr>
      </w:pPr>
    </w:p>
    <w:p w14:paraId="3EA79A52" w14:textId="6D29A030" w:rsidR="003A103B" w:rsidRPr="00706C8E" w:rsidRDefault="00706C8E" w:rsidP="00706C8E">
      <w:pPr>
        <w:pStyle w:val="ListParagraph"/>
        <w:numPr>
          <w:ilvl w:val="0"/>
          <w:numId w:val="1"/>
        </w:numPr>
        <w:rPr>
          <w:sz w:val="28"/>
          <w:szCs w:val="28"/>
          <w:lang w:val="en-CA"/>
        </w:rPr>
      </w:pPr>
      <w:r w:rsidRPr="00706C8E">
        <w:rPr>
          <w:b/>
          <w:sz w:val="28"/>
          <w:szCs w:val="28"/>
          <w:lang w:val="en-CA"/>
        </w:rPr>
        <w:t>C</w:t>
      </w:r>
      <w:r w:rsidR="003A103B" w:rsidRPr="00706C8E">
        <w:rPr>
          <w:b/>
          <w:sz w:val="28"/>
          <w:szCs w:val="28"/>
          <w:lang w:val="en-CA"/>
        </w:rPr>
        <w:t>ase 2:</w:t>
      </w:r>
      <w:r w:rsidR="003A103B" w:rsidRPr="00706C8E">
        <w:rPr>
          <w:sz w:val="28"/>
          <w:szCs w:val="28"/>
          <w:lang w:val="en-CA"/>
        </w:rPr>
        <w:t xml:space="preserve"> the input is valid</w:t>
      </w:r>
    </w:p>
    <w:p w14:paraId="3ED8073E" w14:textId="77777777" w:rsidR="003A103B" w:rsidRPr="003A103B" w:rsidRDefault="003A103B" w:rsidP="00706C8E">
      <w:pPr>
        <w:ind w:left="720"/>
        <w:rPr>
          <w:sz w:val="28"/>
          <w:szCs w:val="28"/>
          <w:lang w:val="en-CA"/>
        </w:rPr>
      </w:pPr>
      <w:r w:rsidRPr="003A103B">
        <w:rPr>
          <w:sz w:val="28"/>
          <w:szCs w:val="28"/>
          <w:lang w:val="en-CA"/>
        </w:rPr>
        <w:t>int result = Arithmetic (5, 2, +);</w:t>
      </w:r>
    </w:p>
    <w:p w14:paraId="009AABFF" w14:textId="77777777" w:rsidR="003A103B" w:rsidRPr="003A103B" w:rsidRDefault="003A103B" w:rsidP="00706C8E">
      <w:pPr>
        <w:ind w:left="720"/>
        <w:rPr>
          <w:sz w:val="28"/>
          <w:szCs w:val="28"/>
          <w:lang w:val="en-CA"/>
        </w:rPr>
      </w:pPr>
      <w:r w:rsidRPr="003A103B">
        <w:rPr>
          <w:sz w:val="28"/>
          <w:szCs w:val="28"/>
          <w:lang w:val="en-CA"/>
        </w:rPr>
        <w:t>inr expctedResult = 7;</w:t>
      </w:r>
    </w:p>
    <w:p w14:paraId="48C4FA47" w14:textId="77777777" w:rsidR="003A103B" w:rsidRPr="003A103B" w:rsidRDefault="003A103B" w:rsidP="00706C8E">
      <w:pPr>
        <w:ind w:left="720"/>
        <w:rPr>
          <w:sz w:val="28"/>
          <w:szCs w:val="28"/>
          <w:lang w:val="en-CA"/>
        </w:rPr>
      </w:pPr>
      <w:r w:rsidRPr="003A103B">
        <w:rPr>
          <w:sz w:val="28"/>
          <w:szCs w:val="28"/>
          <w:lang w:val="en-CA"/>
        </w:rPr>
        <w:t>AssertEquals(result, expeceedResult);</w:t>
      </w:r>
    </w:p>
    <w:p w14:paraId="47C248D1" w14:textId="77777777" w:rsidR="003A103B" w:rsidRPr="003A103B" w:rsidRDefault="003A103B" w:rsidP="003A103B">
      <w:pPr>
        <w:rPr>
          <w:sz w:val="28"/>
          <w:szCs w:val="28"/>
          <w:lang w:val="en-CA"/>
        </w:rPr>
      </w:pPr>
    </w:p>
    <w:p w14:paraId="037042C3" w14:textId="77777777" w:rsidR="003A103B" w:rsidRPr="003A103B" w:rsidRDefault="003A103B" w:rsidP="003A103B">
      <w:pPr>
        <w:rPr>
          <w:sz w:val="28"/>
          <w:szCs w:val="28"/>
          <w:lang w:val="en-CA"/>
        </w:rPr>
      </w:pPr>
    </w:p>
    <w:p w14:paraId="04BDD53C" w14:textId="77777777" w:rsidR="003A103B" w:rsidRPr="003A103B" w:rsidRDefault="003A103B" w:rsidP="003A103B">
      <w:pPr>
        <w:rPr>
          <w:sz w:val="28"/>
          <w:szCs w:val="28"/>
          <w:lang w:val="en-CA"/>
        </w:rPr>
      </w:pPr>
    </w:p>
    <w:p w14:paraId="76B0E066" w14:textId="113815EF" w:rsidR="003A103B" w:rsidRPr="007F1D10" w:rsidRDefault="00023C2A" w:rsidP="003A103B">
      <w:pPr>
        <w:rPr>
          <w:b/>
          <w:sz w:val="28"/>
          <w:szCs w:val="28"/>
          <w:lang w:val="en-CA"/>
        </w:rPr>
      </w:pPr>
      <w:r>
        <w:rPr>
          <w:b/>
          <w:sz w:val="28"/>
          <w:szCs w:val="28"/>
          <w:lang w:val="en-CA"/>
        </w:rPr>
        <w:t>3.2</w:t>
      </w:r>
      <w:r w:rsidR="007F1D10" w:rsidRPr="007F1D10">
        <w:rPr>
          <w:b/>
          <w:sz w:val="28"/>
          <w:szCs w:val="28"/>
          <w:lang w:val="en-CA"/>
        </w:rPr>
        <w:t xml:space="preserve">.5 </w:t>
      </w:r>
      <w:r w:rsidR="003A103B" w:rsidRPr="007F1D10">
        <w:rPr>
          <w:b/>
          <w:sz w:val="28"/>
          <w:szCs w:val="28"/>
          <w:lang w:val="en-CA"/>
        </w:rPr>
        <w:t>test_Define (string)</w:t>
      </w:r>
    </w:p>
    <w:p w14:paraId="7A9D94F3" w14:textId="4B5E4B4E" w:rsidR="003A103B" w:rsidRPr="007F1D10" w:rsidRDefault="007F1D10" w:rsidP="007F1D10">
      <w:pPr>
        <w:pStyle w:val="ListParagraph"/>
        <w:numPr>
          <w:ilvl w:val="0"/>
          <w:numId w:val="1"/>
        </w:numPr>
        <w:rPr>
          <w:sz w:val="28"/>
          <w:szCs w:val="28"/>
          <w:lang w:val="en-CA"/>
        </w:rPr>
      </w:pPr>
      <w:r w:rsidRPr="007F1D10">
        <w:rPr>
          <w:b/>
          <w:sz w:val="28"/>
          <w:szCs w:val="28"/>
          <w:lang w:val="en-CA"/>
        </w:rPr>
        <w:t>C</w:t>
      </w:r>
      <w:r w:rsidR="003A103B" w:rsidRPr="007F1D10">
        <w:rPr>
          <w:b/>
          <w:sz w:val="28"/>
          <w:szCs w:val="28"/>
          <w:lang w:val="en-CA"/>
        </w:rPr>
        <w:t>ase 1:</w:t>
      </w:r>
      <w:r w:rsidR="003A103B" w:rsidRPr="007F1D10">
        <w:rPr>
          <w:sz w:val="28"/>
          <w:szCs w:val="28"/>
          <w:lang w:val="en-CA"/>
        </w:rPr>
        <w:t xml:space="preserve"> the input string "shot" is not defined</w:t>
      </w:r>
    </w:p>
    <w:p w14:paraId="0A68293D" w14:textId="77777777" w:rsidR="003A103B" w:rsidRPr="003A103B" w:rsidRDefault="003A103B" w:rsidP="007F1D10">
      <w:pPr>
        <w:ind w:left="720"/>
        <w:rPr>
          <w:sz w:val="28"/>
          <w:szCs w:val="28"/>
          <w:lang w:val="en-CA"/>
        </w:rPr>
      </w:pPr>
      <w:r w:rsidRPr="003A103B">
        <w:rPr>
          <w:sz w:val="28"/>
          <w:szCs w:val="28"/>
          <w:lang w:val="en-CA"/>
        </w:rPr>
        <w:t>Define(shot);</w:t>
      </w:r>
    </w:p>
    <w:p w14:paraId="5902BF7B" w14:textId="77777777" w:rsidR="003A103B" w:rsidRPr="003A103B" w:rsidRDefault="003A103B" w:rsidP="007F1D10">
      <w:pPr>
        <w:ind w:left="720"/>
        <w:rPr>
          <w:sz w:val="28"/>
          <w:szCs w:val="28"/>
          <w:lang w:val="en-CA"/>
        </w:rPr>
      </w:pPr>
      <w:r w:rsidRPr="003A103B">
        <w:rPr>
          <w:sz w:val="28"/>
          <w:szCs w:val="28"/>
          <w:lang w:val="en-CA"/>
        </w:rPr>
        <w:t>bool result = isDefined(shot);</w:t>
      </w:r>
    </w:p>
    <w:p w14:paraId="5978C5F9" w14:textId="77777777" w:rsidR="003A103B" w:rsidRPr="003A103B" w:rsidRDefault="003A103B" w:rsidP="007F1D10">
      <w:pPr>
        <w:ind w:left="720"/>
        <w:rPr>
          <w:sz w:val="28"/>
          <w:szCs w:val="28"/>
          <w:lang w:val="en-CA"/>
        </w:rPr>
      </w:pPr>
      <w:r w:rsidRPr="003A103B">
        <w:rPr>
          <w:sz w:val="28"/>
          <w:szCs w:val="28"/>
          <w:lang w:val="en-CA"/>
        </w:rPr>
        <w:t>bool expeceedResult = false;</w:t>
      </w:r>
    </w:p>
    <w:p w14:paraId="094FB7B4" w14:textId="77777777" w:rsidR="003A103B" w:rsidRPr="003A103B" w:rsidRDefault="003A103B" w:rsidP="007F1D10">
      <w:pPr>
        <w:ind w:left="720"/>
        <w:rPr>
          <w:sz w:val="28"/>
          <w:szCs w:val="28"/>
          <w:lang w:val="en-CA"/>
        </w:rPr>
      </w:pPr>
      <w:r w:rsidRPr="003A103B">
        <w:rPr>
          <w:sz w:val="28"/>
          <w:szCs w:val="28"/>
          <w:lang w:val="en-CA"/>
        </w:rPr>
        <w:t>AssertEquals(reslut, expeceedResult);</w:t>
      </w:r>
    </w:p>
    <w:p w14:paraId="52472A7D" w14:textId="77777777" w:rsidR="003A103B" w:rsidRPr="003A103B" w:rsidRDefault="003A103B" w:rsidP="003A103B">
      <w:pPr>
        <w:rPr>
          <w:sz w:val="28"/>
          <w:szCs w:val="28"/>
          <w:lang w:val="en-CA"/>
        </w:rPr>
      </w:pPr>
    </w:p>
    <w:p w14:paraId="0F35DCCC" w14:textId="599935B9" w:rsidR="003A103B" w:rsidRPr="007F1D10" w:rsidRDefault="007F1D10" w:rsidP="007F1D10">
      <w:pPr>
        <w:pStyle w:val="ListParagraph"/>
        <w:numPr>
          <w:ilvl w:val="0"/>
          <w:numId w:val="1"/>
        </w:numPr>
        <w:rPr>
          <w:sz w:val="28"/>
          <w:szCs w:val="28"/>
          <w:lang w:val="en-CA"/>
        </w:rPr>
      </w:pPr>
      <w:r w:rsidRPr="007F1D10">
        <w:rPr>
          <w:b/>
          <w:sz w:val="28"/>
          <w:szCs w:val="28"/>
          <w:lang w:val="en-CA"/>
        </w:rPr>
        <w:t>C</w:t>
      </w:r>
      <w:r w:rsidR="003A103B" w:rsidRPr="007F1D10">
        <w:rPr>
          <w:b/>
          <w:sz w:val="28"/>
          <w:szCs w:val="28"/>
          <w:lang w:val="en-CA"/>
        </w:rPr>
        <w:t>ase 2:</w:t>
      </w:r>
      <w:r w:rsidR="003A103B" w:rsidRPr="007F1D10">
        <w:rPr>
          <w:sz w:val="28"/>
          <w:szCs w:val="28"/>
          <w:lang w:val="en-CA"/>
        </w:rPr>
        <w:t xml:space="preserve"> the input string "move" is already defined</w:t>
      </w:r>
    </w:p>
    <w:p w14:paraId="20643A5B" w14:textId="77777777" w:rsidR="003A103B" w:rsidRPr="003A103B" w:rsidRDefault="003A103B" w:rsidP="007F1D10">
      <w:pPr>
        <w:ind w:left="720"/>
        <w:rPr>
          <w:sz w:val="28"/>
          <w:szCs w:val="28"/>
          <w:lang w:val="en-CA"/>
        </w:rPr>
      </w:pPr>
      <w:r w:rsidRPr="003A103B">
        <w:rPr>
          <w:sz w:val="28"/>
          <w:szCs w:val="28"/>
          <w:lang w:val="en-CA"/>
        </w:rPr>
        <w:t>Define(move);</w:t>
      </w:r>
    </w:p>
    <w:p w14:paraId="401F6A09" w14:textId="77777777" w:rsidR="003A103B" w:rsidRPr="003A103B" w:rsidRDefault="003A103B" w:rsidP="007F1D10">
      <w:pPr>
        <w:ind w:left="720"/>
        <w:rPr>
          <w:sz w:val="28"/>
          <w:szCs w:val="28"/>
          <w:lang w:val="en-CA"/>
        </w:rPr>
      </w:pPr>
      <w:r w:rsidRPr="003A103B">
        <w:rPr>
          <w:sz w:val="28"/>
          <w:szCs w:val="28"/>
          <w:lang w:val="en-CA"/>
        </w:rPr>
        <w:t>bool result = isDefined(move);</w:t>
      </w:r>
    </w:p>
    <w:p w14:paraId="10339EDC" w14:textId="77777777" w:rsidR="003A103B" w:rsidRPr="003A103B" w:rsidRDefault="003A103B" w:rsidP="007F1D10">
      <w:pPr>
        <w:ind w:left="720"/>
        <w:rPr>
          <w:sz w:val="28"/>
          <w:szCs w:val="28"/>
          <w:lang w:val="en-CA"/>
        </w:rPr>
      </w:pPr>
      <w:r w:rsidRPr="003A103B">
        <w:rPr>
          <w:sz w:val="28"/>
          <w:szCs w:val="28"/>
          <w:lang w:val="en-CA"/>
        </w:rPr>
        <w:t>bool expeceedResult = true;</w:t>
      </w:r>
    </w:p>
    <w:p w14:paraId="27620B41" w14:textId="77777777" w:rsidR="003A103B" w:rsidRPr="003A103B" w:rsidRDefault="003A103B" w:rsidP="007F1D10">
      <w:pPr>
        <w:ind w:left="720"/>
        <w:rPr>
          <w:sz w:val="28"/>
          <w:szCs w:val="28"/>
          <w:lang w:val="en-CA"/>
        </w:rPr>
      </w:pPr>
      <w:r w:rsidRPr="003A103B">
        <w:rPr>
          <w:sz w:val="28"/>
          <w:szCs w:val="28"/>
          <w:lang w:val="en-CA"/>
        </w:rPr>
        <w:t>AssertEquals(reslut, expeceedResult);</w:t>
      </w:r>
    </w:p>
    <w:p w14:paraId="77569254" w14:textId="77777777" w:rsidR="003A103B" w:rsidRPr="003A103B" w:rsidRDefault="003A103B" w:rsidP="003A103B">
      <w:pPr>
        <w:rPr>
          <w:sz w:val="28"/>
          <w:szCs w:val="28"/>
          <w:lang w:val="en-CA"/>
        </w:rPr>
      </w:pPr>
    </w:p>
    <w:p w14:paraId="4F3898ED" w14:textId="77777777" w:rsidR="003A103B" w:rsidRPr="003A103B" w:rsidRDefault="003A103B" w:rsidP="003A103B">
      <w:pPr>
        <w:rPr>
          <w:sz w:val="28"/>
          <w:szCs w:val="28"/>
          <w:lang w:val="en-CA"/>
        </w:rPr>
      </w:pPr>
    </w:p>
    <w:p w14:paraId="1B2E5EBF" w14:textId="5B4FB26A" w:rsidR="003A103B" w:rsidRPr="00496372" w:rsidRDefault="00023C2A" w:rsidP="003A103B">
      <w:pPr>
        <w:rPr>
          <w:b/>
          <w:sz w:val="28"/>
          <w:szCs w:val="28"/>
          <w:lang w:val="en-CA"/>
        </w:rPr>
      </w:pPr>
      <w:r>
        <w:rPr>
          <w:b/>
          <w:sz w:val="28"/>
          <w:szCs w:val="28"/>
          <w:lang w:val="en-CA"/>
        </w:rPr>
        <w:t>3.2</w:t>
      </w:r>
      <w:r w:rsidR="00496372" w:rsidRPr="00496372">
        <w:rPr>
          <w:b/>
          <w:sz w:val="28"/>
          <w:szCs w:val="28"/>
          <w:lang w:val="en-CA"/>
        </w:rPr>
        <w:t xml:space="preserve">.6 </w:t>
      </w:r>
      <w:r w:rsidR="003A103B" w:rsidRPr="00496372">
        <w:rPr>
          <w:b/>
          <w:sz w:val="28"/>
          <w:szCs w:val="28"/>
          <w:lang w:val="en-CA"/>
        </w:rPr>
        <w:t>test_DeclareVar (Type,Value)</w:t>
      </w:r>
    </w:p>
    <w:p w14:paraId="5CF58872" w14:textId="40D3D847" w:rsidR="003A103B" w:rsidRPr="00496372" w:rsidRDefault="00496372" w:rsidP="00496372">
      <w:pPr>
        <w:pStyle w:val="ListParagraph"/>
        <w:numPr>
          <w:ilvl w:val="0"/>
          <w:numId w:val="1"/>
        </w:numPr>
        <w:rPr>
          <w:sz w:val="28"/>
          <w:szCs w:val="28"/>
          <w:lang w:val="en-CA"/>
        </w:rPr>
      </w:pPr>
      <w:r w:rsidRPr="00496372">
        <w:rPr>
          <w:b/>
          <w:sz w:val="28"/>
          <w:szCs w:val="28"/>
          <w:lang w:val="en-CA"/>
        </w:rPr>
        <w:t>C</w:t>
      </w:r>
      <w:r w:rsidR="003A103B" w:rsidRPr="00496372">
        <w:rPr>
          <w:b/>
          <w:sz w:val="28"/>
          <w:szCs w:val="28"/>
          <w:lang w:val="en-CA"/>
        </w:rPr>
        <w:t>ase 1:</w:t>
      </w:r>
      <w:r w:rsidR="003A103B" w:rsidRPr="00496372">
        <w:rPr>
          <w:sz w:val="28"/>
          <w:szCs w:val="28"/>
          <w:lang w:val="en-CA"/>
        </w:rPr>
        <w:t xml:space="preserve"> the varaible lifePoints is not defined</w:t>
      </w:r>
    </w:p>
    <w:p w14:paraId="52806D0E" w14:textId="77777777" w:rsidR="003A103B" w:rsidRPr="003A103B" w:rsidRDefault="003A103B" w:rsidP="00496372">
      <w:pPr>
        <w:ind w:left="720"/>
        <w:rPr>
          <w:sz w:val="28"/>
          <w:szCs w:val="28"/>
          <w:lang w:val="en-CA"/>
        </w:rPr>
      </w:pPr>
      <w:r w:rsidRPr="003A103B">
        <w:rPr>
          <w:sz w:val="28"/>
          <w:szCs w:val="28"/>
          <w:lang w:val="en-CA"/>
        </w:rPr>
        <w:t>DeclareVar (lifePoints, 2);</w:t>
      </w:r>
    </w:p>
    <w:p w14:paraId="23E4A4A7" w14:textId="77777777" w:rsidR="003A103B" w:rsidRPr="003A103B" w:rsidRDefault="003A103B" w:rsidP="00496372">
      <w:pPr>
        <w:ind w:left="720"/>
        <w:rPr>
          <w:sz w:val="28"/>
          <w:szCs w:val="28"/>
          <w:lang w:val="en-CA"/>
        </w:rPr>
      </w:pPr>
      <w:r w:rsidRPr="003A103B">
        <w:rPr>
          <w:sz w:val="28"/>
          <w:szCs w:val="28"/>
          <w:lang w:val="en-CA"/>
        </w:rPr>
        <w:t>int result= getlife();</w:t>
      </w:r>
    </w:p>
    <w:p w14:paraId="158D6A18" w14:textId="77777777" w:rsidR="003A103B" w:rsidRPr="003A103B" w:rsidRDefault="003A103B" w:rsidP="00496372">
      <w:pPr>
        <w:ind w:left="720"/>
        <w:rPr>
          <w:sz w:val="28"/>
          <w:szCs w:val="28"/>
          <w:lang w:val="en-CA"/>
        </w:rPr>
      </w:pPr>
      <w:r w:rsidRPr="003A103B">
        <w:rPr>
          <w:sz w:val="28"/>
          <w:szCs w:val="28"/>
          <w:lang w:val="en-CA"/>
        </w:rPr>
        <w:lastRenderedPageBreak/>
        <w:t>int expeceedResult = 2;</w:t>
      </w:r>
    </w:p>
    <w:p w14:paraId="6D2BE2DF" w14:textId="77777777" w:rsidR="003A103B" w:rsidRPr="003A103B" w:rsidRDefault="003A103B" w:rsidP="00496372">
      <w:pPr>
        <w:ind w:left="720"/>
        <w:rPr>
          <w:sz w:val="28"/>
          <w:szCs w:val="28"/>
          <w:lang w:val="en-CA"/>
        </w:rPr>
      </w:pPr>
      <w:r w:rsidRPr="003A103B">
        <w:rPr>
          <w:sz w:val="28"/>
          <w:szCs w:val="28"/>
          <w:lang w:val="en-CA"/>
        </w:rPr>
        <w:t>AssertEquals(reslut, expeceedResult);</w:t>
      </w:r>
    </w:p>
    <w:p w14:paraId="47AB8224" w14:textId="77777777" w:rsidR="003A103B" w:rsidRPr="003A103B" w:rsidRDefault="003A103B" w:rsidP="003A103B">
      <w:pPr>
        <w:rPr>
          <w:sz w:val="28"/>
          <w:szCs w:val="28"/>
          <w:lang w:val="en-CA"/>
        </w:rPr>
      </w:pPr>
    </w:p>
    <w:p w14:paraId="19AC861B" w14:textId="656F695B" w:rsidR="003A103B" w:rsidRPr="00496372" w:rsidRDefault="00496372" w:rsidP="00496372">
      <w:pPr>
        <w:pStyle w:val="ListParagraph"/>
        <w:numPr>
          <w:ilvl w:val="0"/>
          <w:numId w:val="1"/>
        </w:numPr>
        <w:rPr>
          <w:sz w:val="28"/>
          <w:szCs w:val="28"/>
          <w:lang w:val="en-CA"/>
        </w:rPr>
      </w:pPr>
      <w:r w:rsidRPr="00496372">
        <w:rPr>
          <w:b/>
          <w:sz w:val="28"/>
          <w:szCs w:val="28"/>
          <w:lang w:val="en-CA"/>
        </w:rPr>
        <w:t>C</w:t>
      </w:r>
      <w:r w:rsidR="003A103B" w:rsidRPr="00496372">
        <w:rPr>
          <w:b/>
          <w:sz w:val="28"/>
          <w:szCs w:val="28"/>
          <w:lang w:val="en-CA"/>
        </w:rPr>
        <w:t>ase 2:</w:t>
      </w:r>
      <w:r w:rsidR="003A103B" w:rsidRPr="00496372">
        <w:rPr>
          <w:sz w:val="28"/>
          <w:szCs w:val="28"/>
          <w:lang w:val="en-CA"/>
        </w:rPr>
        <w:t xml:space="preserve"> the varaible lifePoints is already defined</w:t>
      </w:r>
    </w:p>
    <w:p w14:paraId="0AA18A49" w14:textId="77777777" w:rsidR="003A103B" w:rsidRPr="003A103B" w:rsidRDefault="003A103B" w:rsidP="00496372">
      <w:pPr>
        <w:ind w:left="720"/>
        <w:rPr>
          <w:sz w:val="28"/>
          <w:szCs w:val="28"/>
          <w:lang w:val="en-CA"/>
        </w:rPr>
      </w:pPr>
      <w:r w:rsidRPr="003A103B">
        <w:rPr>
          <w:sz w:val="28"/>
          <w:szCs w:val="28"/>
          <w:lang w:val="en-CA"/>
        </w:rPr>
        <w:t>DeclareVar (lifePoints, 3);</w:t>
      </w:r>
    </w:p>
    <w:p w14:paraId="7242C924" w14:textId="77777777" w:rsidR="003A103B" w:rsidRPr="003A103B" w:rsidRDefault="003A103B" w:rsidP="00496372">
      <w:pPr>
        <w:ind w:left="720"/>
        <w:rPr>
          <w:sz w:val="28"/>
          <w:szCs w:val="28"/>
          <w:lang w:val="en-CA"/>
        </w:rPr>
      </w:pPr>
      <w:r w:rsidRPr="003A103B">
        <w:rPr>
          <w:sz w:val="28"/>
          <w:szCs w:val="28"/>
          <w:lang w:val="en-CA"/>
        </w:rPr>
        <w:t>int result= getLife ();</w:t>
      </w:r>
    </w:p>
    <w:p w14:paraId="072B53E1" w14:textId="77777777" w:rsidR="003A103B" w:rsidRPr="003A103B" w:rsidRDefault="003A103B" w:rsidP="00496372">
      <w:pPr>
        <w:ind w:left="720"/>
        <w:rPr>
          <w:sz w:val="28"/>
          <w:szCs w:val="28"/>
          <w:lang w:val="en-CA"/>
        </w:rPr>
      </w:pPr>
      <w:r w:rsidRPr="003A103B">
        <w:rPr>
          <w:sz w:val="28"/>
          <w:szCs w:val="28"/>
          <w:lang w:val="en-CA"/>
        </w:rPr>
        <w:t>int expeceedResult = 3;</w:t>
      </w:r>
    </w:p>
    <w:p w14:paraId="243DA480" w14:textId="77777777" w:rsidR="003A103B" w:rsidRPr="003A103B" w:rsidRDefault="003A103B" w:rsidP="00496372">
      <w:pPr>
        <w:ind w:left="720"/>
        <w:rPr>
          <w:sz w:val="28"/>
          <w:szCs w:val="28"/>
          <w:lang w:val="en-CA"/>
        </w:rPr>
      </w:pPr>
      <w:r w:rsidRPr="003A103B">
        <w:rPr>
          <w:sz w:val="28"/>
          <w:szCs w:val="28"/>
          <w:lang w:val="en-CA"/>
        </w:rPr>
        <w:t>AssertEquals(reslut, expeceedResult);</w:t>
      </w:r>
    </w:p>
    <w:p w14:paraId="6BDC7A18" w14:textId="77777777" w:rsidR="003A103B" w:rsidRPr="003A103B" w:rsidRDefault="003A103B" w:rsidP="003A103B">
      <w:pPr>
        <w:rPr>
          <w:sz w:val="28"/>
          <w:szCs w:val="28"/>
          <w:lang w:val="en-CA"/>
        </w:rPr>
      </w:pPr>
    </w:p>
    <w:p w14:paraId="0444E262" w14:textId="77777777" w:rsidR="003A103B" w:rsidRPr="003A103B" w:rsidRDefault="003A103B" w:rsidP="003A103B">
      <w:pPr>
        <w:rPr>
          <w:sz w:val="28"/>
          <w:szCs w:val="28"/>
          <w:lang w:val="en-CA"/>
        </w:rPr>
      </w:pPr>
    </w:p>
    <w:p w14:paraId="6E075D4E" w14:textId="188BA75C" w:rsidR="0079790D" w:rsidRDefault="00023C2A" w:rsidP="003A103B">
      <w:pPr>
        <w:rPr>
          <w:b/>
          <w:sz w:val="28"/>
          <w:szCs w:val="28"/>
          <w:lang w:val="en-CA"/>
        </w:rPr>
      </w:pPr>
      <w:r>
        <w:rPr>
          <w:b/>
          <w:sz w:val="28"/>
          <w:szCs w:val="28"/>
          <w:lang w:val="en-CA"/>
        </w:rPr>
        <w:t>3.2</w:t>
      </w:r>
      <w:r w:rsidR="0079790D" w:rsidRPr="0079790D">
        <w:rPr>
          <w:b/>
          <w:sz w:val="28"/>
          <w:szCs w:val="28"/>
          <w:lang w:val="en-CA"/>
        </w:rPr>
        <w:t xml:space="preserve">.7 </w:t>
      </w:r>
      <w:r w:rsidR="003A103B" w:rsidRPr="0079790D">
        <w:rPr>
          <w:b/>
          <w:sz w:val="28"/>
          <w:szCs w:val="28"/>
          <w:lang w:val="en-CA"/>
        </w:rPr>
        <w:t>test_Print(String)</w:t>
      </w:r>
    </w:p>
    <w:p w14:paraId="69DCE4FC" w14:textId="2B9377AB" w:rsidR="003A103B" w:rsidRPr="0079790D" w:rsidRDefault="003A103B" w:rsidP="003A103B">
      <w:pPr>
        <w:rPr>
          <w:b/>
          <w:sz w:val="28"/>
          <w:szCs w:val="28"/>
          <w:lang w:val="en-CA"/>
        </w:rPr>
      </w:pPr>
      <w:r w:rsidRPr="003A103B">
        <w:rPr>
          <w:sz w:val="28"/>
          <w:szCs w:val="28"/>
          <w:lang w:val="en-CA"/>
        </w:rPr>
        <w:t>Takes in string off the Data stack after “.” word is called</w:t>
      </w:r>
    </w:p>
    <w:p w14:paraId="50C4A68B" w14:textId="6871C8AC" w:rsidR="0079790D" w:rsidRPr="0079790D" w:rsidRDefault="0079790D" w:rsidP="0079790D">
      <w:pPr>
        <w:pStyle w:val="ListParagraph"/>
        <w:numPr>
          <w:ilvl w:val="0"/>
          <w:numId w:val="1"/>
        </w:numPr>
        <w:rPr>
          <w:sz w:val="28"/>
          <w:szCs w:val="28"/>
          <w:lang w:val="en-CA"/>
        </w:rPr>
      </w:pPr>
      <w:r w:rsidRPr="0079790D">
        <w:rPr>
          <w:sz w:val="28"/>
          <w:szCs w:val="28"/>
          <w:lang w:val="en-CA"/>
        </w:rPr>
        <w:t>Case 1: to print a valid string</w:t>
      </w:r>
    </w:p>
    <w:p w14:paraId="5A497581" w14:textId="20F59346" w:rsidR="003A103B" w:rsidRPr="003A103B" w:rsidRDefault="003A103B" w:rsidP="0079790D">
      <w:pPr>
        <w:ind w:left="720"/>
        <w:rPr>
          <w:sz w:val="28"/>
          <w:szCs w:val="28"/>
          <w:lang w:val="en-CA"/>
        </w:rPr>
      </w:pPr>
      <w:r w:rsidRPr="003A103B">
        <w:rPr>
          <w:sz w:val="28"/>
          <w:szCs w:val="28"/>
          <w:lang w:val="en-CA"/>
        </w:rPr>
        <w:t>Prin</w:t>
      </w:r>
      <w:r w:rsidR="00E16EAD">
        <w:rPr>
          <w:sz w:val="28"/>
          <w:szCs w:val="28"/>
          <w:lang w:val="en-CA"/>
        </w:rPr>
        <w:t>t("</w:t>
      </w:r>
      <w:r w:rsidR="0079790D">
        <w:rPr>
          <w:sz w:val="28"/>
          <w:szCs w:val="28"/>
          <w:lang w:val="en-CA"/>
        </w:rPr>
        <w:t>."This.."is".."a test". 5.")</w:t>
      </w:r>
    </w:p>
    <w:p w14:paraId="4F2DCD86" w14:textId="77777777" w:rsidR="003A103B" w:rsidRPr="003A103B" w:rsidRDefault="003A103B" w:rsidP="0079790D">
      <w:pPr>
        <w:ind w:left="720"/>
        <w:rPr>
          <w:sz w:val="28"/>
          <w:szCs w:val="28"/>
          <w:lang w:val="en-CA"/>
        </w:rPr>
      </w:pPr>
      <w:r w:rsidRPr="003A103B">
        <w:rPr>
          <w:sz w:val="28"/>
          <w:szCs w:val="28"/>
          <w:lang w:val="en-CA"/>
        </w:rPr>
        <w:t>Expected output looks like:</w:t>
      </w:r>
    </w:p>
    <w:p w14:paraId="2B326A98" w14:textId="77777777" w:rsidR="003A103B" w:rsidRPr="003A103B" w:rsidRDefault="003A103B" w:rsidP="0079790D">
      <w:pPr>
        <w:ind w:left="720"/>
        <w:rPr>
          <w:sz w:val="28"/>
          <w:szCs w:val="28"/>
          <w:lang w:val="en-CA"/>
        </w:rPr>
      </w:pPr>
      <w:r w:rsidRPr="003A103B">
        <w:rPr>
          <w:sz w:val="28"/>
          <w:szCs w:val="28"/>
          <w:lang w:val="en-CA"/>
        </w:rPr>
        <w:t>This</w:t>
      </w:r>
    </w:p>
    <w:p w14:paraId="483005B0" w14:textId="77777777" w:rsidR="003A103B" w:rsidRPr="003A103B" w:rsidRDefault="003A103B" w:rsidP="0079790D">
      <w:pPr>
        <w:ind w:left="720"/>
        <w:rPr>
          <w:sz w:val="28"/>
          <w:szCs w:val="28"/>
          <w:lang w:val="en-CA"/>
        </w:rPr>
      </w:pPr>
      <w:r w:rsidRPr="003A103B">
        <w:rPr>
          <w:sz w:val="28"/>
          <w:szCs w:val="28"/>
          <w:lang w:val="en-CA"/>
        </w:rPr>
        <w:t>Is</w:t>
      </w:r>
    </w:p>
    <w:p w14:paraId="7556FAD0" w14:textId="77777777" w:rsidR="003A103B" w:rsidRPr="003A103B" w:rsidRDefault="003A103B" w:rsidP="0079790D">
      <w:pPr>
        <w:ind w:left="720"/>
        <w:rPr>
          <w:sz w:val="28"/>
          <w:szCs w:val="28"/>
          <w:lang w:val="en-CA"/>
        </w:rPr>
      </w:pPr>
      <w:r w:rsidRPr="003A103B">
        <w:rPr>
          <w:sz w:val="28"/>
          <w:szCs w:val="28"/>
          <w:lang w:val="en-CA"/>
        </w:rPr>
        <w:t>a test</w:t>
      </w:r>
    </w:p>
    <w:p w14:paraId="24E10183" w14:textId="77777777" w:rsidR="003A103B" w:rsidRDefault="003A103B" w:rsidP="0079790D">
      <w:pPr>
        <w:ind w:left="720"/>
        <w:rPr>
          <w:sz w:val="28"/>
          <w:szCs w:val="28"/>
          <w:lang w:val="en-CA"/>
        </w:rPr>
      </w:pPr>
      <w:r w:rsidRPr="003A103B">
        <w:rPr>
          <w:sz w:val="28"/>
          <w:szCs w:val="28"/>
          <w:lang w:val="en-CA"/>
        </w:rPr>
        <w:t>5</w:t>
      </w:r>
    </w:p>
    <w:p w14:paraId="2729594C" w14:textId="153AE9F8" w:rsidR="0079790D" w:rsidRDefault="0079790D" w:rsidP="00872972">
      <w:pPr>
        <w:pStyle w:val="ListParagraph"/>
        <w:numPr>
          <w:ilvl w:val="0"/>
          <w:numId w:val="1"/>
        </w:numPr>
        <w:rPr>
          <w:sz w:val="28"/>
          <w:szCs w:val="28"/>
          <w:lang w:val="en-CA"/>
        </w:rPr>
      </w:pPr>
      <w:r w:rsidRPr="00872972">
        <w:rPr>
          <w:sz w:val="28"/>
          <w:szCs w:val="28"/>
          <w:lang w:val="en-CA"/>
        </w:rPr>
        <w:t>Case 2: to print a string without “.”</w:t>
      </w:r>
    </w:p>
    <w:p w14:paraId="27F2FE0E" w14:textId="765F99CD" w:rsidR="00E16EAD" w:rsidRDefault="00E16EAD" w:rsidP="00E16EAD">
      <w:pPr>
        <w:pStyle w:val="ListParagraph"/>
        <w:rPr>
          <w:sz w:val="28"/>
          <w:szCs w:val="28"/>
          <w:lang w:val="en-CA"/>
        </w:rPr>
      </w:pPr>
      <w:r w:rsidRPr="00E16EAD">
        <w:rPr>
          <w:sz w:val="28"/>
          <w:szCs w:val="28"/>
          <w:lang w:val="en-CA"/>
        </w:rPr>
        <w:t>Prin</w:t>
      </w:r>
      <w:r>
        <w:rPr>
          <w:sz w:val="28"/>
          <w:szCs w:val="28"/>
          <w:lang w:val="en-CA"/>
        </w:rPr>
        <w:t>t(“</w:t>
      </w:r>
      <w:r w:rsidRPr="00E16EAD">
        <w:rPr>
          <w:sz w:val="28"/>
          <w:szCs w:val="28"/>
          <w:lang w:val="en-CA"/>
        </w:rPr>
        <w:t>This</w:t>
      </w:r>
      <w:r>
        <w:rPr>
          <w:sz w:val="28"/>
          <w:szCs w:val="28"/>
          <w:lang w:val="en-CA"/>
        </w:rPr>
        <w:t xml:space="preserve"> is a test”)</w:t>
      </w:r>
    </w:p>
    <w:p w14:paraId="15C32A88" w14:textId="50E4E8F2" w:rsidR="00E16EAD" w:rsidRPr="00E16EAD" w:rsidRDefault="00E16EAD" w:rsidP="00E16EAD">
      <w:pPr>
        <w:pStyle w:val="ListParagraph"/>
        <w:rPr>
          <w:sz w:val="28"/>
          <w:szCs w:val="28"/>
          <w:lang w:val="en-CA"/>
        </w:rPr>
      </w:pPr>
      <w:r>
        <w:rPr>
          <w:sz w:val="28"/>
          <w:szCs w:val="28"/>
          <w:lang w:val="en-CA"/>
        </w:rPr>
        <w:t xml:space="preserve">    </w:t>
      </w:r>
      <w:r w:rsidRPr="003A103B">
        <w:rPr>
          <w:sz w:val="28"/>
          <w:szCs w:val="28"/>
          <w:lang w:val="en-CA"/>
        </w:rPr>
        <w:t>throw exception “</w:t>
      </w:r>
      <w:r>
        <w:rPr>
          <w:sz w:val="28"/>
          <w:szCs w:val="28"/>
          <w:lang w:val="en-CA"/>
        </w:rPr>
        <w:t>invalid input</w:t>
      </w:r>
      <w:r w:rsidRPr="003A103B">
        <w:rPr>
          <w:sz w:val="28"/>
          <w:szCs w:val="28"/>
          <w:lang w:val="en-CA"/>
        </w:rPr>
        <w:t>”</w:t>
      </w:r>
    </w:p>
    <w:p w14:paraId="3A18EF80" w14:textId="00EB4EBC" w:rsidR="00E16EAD" w:rsidRPr="00E16EAD" w:rsidRDefault="00E16EAD" w:rsidP="00E16EAD">
      <w:pPr>
        <w:ind w:left="360"/>
        <w:rPr>
          <w:sz w:val="28"/>
          <w:szCs w:val="28"/>
          <w:lang w:val="en-CA"/>
        </w:rPr>
      </w:pPr>
    </w:p>
    <w:p w14:paraId="6703D37B" w14:textId="77777777" w:rsidR="003A103B" w:rsidRPr="003A103B" w:rsidRDefault="003A103B" w:rsidP="003A103B">
      <w:pPr>
        <w:rPr>
          <w:sz w:val="28"/>
          <w:szCs w:val="28"/>
          <w:lang w:val="en-CA"/>
        </w:rPr>
      </w:pPr>
    </w:p>
    <w:p w14:paraId="6D42DB03" w14:textId="77777777" w:rsidR="003A103B" w:rsidRPr="003A103B" w:rsidRDefault="003A103B" w:rsidP="003A103B">
      <w:pPr>
        <w:rPr>
          <w:sz w:val="28"/>
          <w:szCs w:val="28"/>
          <w:lang w:val="en-CA"/>
        </w:rPr>
      </w:pPr>
    </w:p>
    <w:p w14:paraId="38D900CB" w14:textId="77777777" w:rsidR="003A103B" w:rsidRPr="003A103B" w:rsidRDefault="003A103B" w:rsidP="003A103B">
      <w:pPr>
        <w:rPr>
          <w:sz w:val="28"/>
          <w:szCs w:val="28"/>
          <w:lang w:val="en-CA"/>
        </w:rPr>
      </w:pPr>
    </w:p>
    <w:p w14:paraId="78004B94" w14:textId="77777777" w:rsidR="003A103B" w:rsidRPr="003A103B" w:rsidRDefault="003A103B" w:rsidP="003A103B">
      <w:pPr>
        <w:rPr>
          <w:sz w:val="28"/>
          <w:szCs w:val="28"/>
          <w:lang w:val="en-CA"/>
        </w:rPr>
      </w:pPr>
    </w:p>
    <w:p w14:paraId="3E6052D2" w14:textId="77777777" w:rsidR="003A103B" w:rsidRPr="003A103B" w:rsidRDefault="003A103B" w:rsidP="003A103B">
      <w:pPr>
        <w:rPr>
          <w:sz w:val="28"/>
          <w:szCs w:val="28"/>
          <w:lang w:val="en-CA"/>
        </w:rPr>
      </w:pPr>
    </w:p>
    <w:p w14:paraId="1056050E" w14:textId="77777777" w:rsidR="003A103B" w:rsidRPr="003A103B" w:rsidRDefault="003A103B" w:rsidP="003A103B">
      <w:pPr>
        <w:rPr>
          <w:sz w:val="28"/>
          <w:szCs w:val="28"/>
          <w:lang w:val="en-CA"/>
        </w:rPr>
      </w:pPr>
    </w:p>
    <w:p w14:paraId="4F0C977E" w14:textId="77777777" w:rsidR="003A103B" w:rsidRPr="003A103B" w:rsidRDefault="003A103B" w:rsidP="003A103B">
      <w:pPr>
        <w:rPr>
          <w:sz w:val="28"/>
          <w:szCs w:val="28"/>
          <w:lang w:val="en-CA"/>
        </w:rPr>
      </w:pPr>
    </w:p>
    <w:p w14:paraId="311C9976" w14:textId="77777777" w:rsidR="003A103B" w:rsidRPr="003A103B" w:rsidRDefault="003A103B" w:rsidP="003A103B">
      <w:pPr>
        <w:rPr>
          <w:sz w:val="28"/>
          <w:szCs w:val="28"/>
          <w:lang w:val="en-CA"/>
        </w:rPr>
      </w:pPr>
    </w:p>
    <w:p w14:paraId="313811CB" w14:textId="77777777" w:rsidR="003A103B" w:rsidRPr="003A103B" w:rsidRDefault="003A103B" w:rsidP="003A103B">
      <w:pPr>
        <w:rPr>
          <w:sz w:val="28"/>
          <w:szCs w:val="28"/>
          <w:lang w:val="en-CA"/>
        </w:rPr>
      </w:pPr>
    </w:p>
    <w:p w14:paraId="4F0F6EFD" w14:textId="77777777" w:rsidR="003A103B" w:rsidRPr="003A103B" w:rsidRDefault="003A103B" w:rsidP="003A103B">
      <w:pPr>
        <w:rPr>
          <w:sz w:val="28"/>
          <w:szCs w:val="28"/>
          <w:lang w:val="en-CA"/>
        </w:rPr>
      </w:pPr>
    </w:p>
    <w:p w14:paraId="1E21BC60" w14:textId="77777777" w:rsidR="003A103B" w:rsidRPr="003A103B" w:rsidRDefault="003A103B" w:rsidP="003A103B">
      <w:pPr>
        <w:rPr>
          <w:sz w:val="28"/>
          <w:szCs w:val="28"/>
          <w:lang w:val="en-CA"/>
        </w:rPr>
      </w:pPr>
    </w:p>
    <w:p w14:paraId="0F4467E6" w14:textId="77777777" w:rsidR="003A103B" w:rsidRPr="003A103B" w:rsidRDefault="003A103B" w:rsidP="003A103B">
      <w:pPr>
        <w:rPr>
          <w:sz w:val="28"/>
          <w:szCs w:val="28"/>
          <w:lang w:val="en-CA"/>
        </w:rPr>
      </w:pPr>
    </w:p>
    <w:p w14:paraId="4E529ECC" w14:textId="77777777" w:rsidR="003A103B" w:rsidRPr="003A103B" w:rsidRDefault="003A103B" w:rsidP="003A103B">
      <w:pPr>
        <w:rPr>
          <w:sz w:val="28"/>
          <w:szCs w:val="28"/>
          <w:lang w:val="en-CA"/>
        </w:rPr>
      </w:pPr>
    </w:p>
    <w:p w14:paraId="52A2D372" w14:textId="77777777" w:rsidR="003A103B" w:rsidRPr="003A103B" w:rsidRDefault="003A103B" w:rsidP="003A103B">
      <w:pPr>
        <w:rPr>
          <w:sz w:val="28"/>
          <w:szCs w:val="28"/>
          <w:lang w:val="en-CA"/>
        </w:rPr>
      </w:pPr>
    </w:p>
    <w:p w14:paraId="4B96A65D" w14:textId="77777777" w:rsidR="003A103B" w:rsidRPr="003A103B" w:rsidRDefault="003A103B" w:rsidP="003A103B">
      <w:pPr>
        <w:rPr>
          <w:sz w:val="28"/>
          <w:szCs w:val="28"/>
          <w:lang w:val="en-CA"/>
        </w:rPr>
      </w:pPr>
    </w:p>
    <w:p w14:paraId="3F4C54D5" w14:textId="77777777" w:rsidR="003A103B" w:rsidRDefault="003A103B" w:rsidP="003A103B">
      <w:pPr>
        <w:rPr>
          <w:sz w:val="28"/>
          <w:szCs w:val="28"/>
          <w:lang w:val="en-CA"/>
        </w:rPr>
      </w:pPr>
    </w:p>
    <w:p w14:paraId="414367DF" w14:textId="77777777" w:rsidR="004918C3" w:rsidRDefault="004918C3" w:rsidP="003A103B">
      <w:pPr>
        <w:rPr>
          <w:sz w:val="28"/>
          <w:szCs w:val="28"/>
          <w:lang w:val="en-CA"/>
        </w:rPr>
      </w:pPr>
    </w:p>
    <w:p w14:paraId="068FA0B0" w14:textId="77777777" w:rsidR="00CE6741" w:rsidRDefault="004918C3" w:rsidP="00CE6741">
      <w:pPr>
        <w:jc w:val="center"/>
        <w:rPr>
          <w:b/>
          <w:sz w:val="28"/>
          <w:szCs w:val="28"/>
          <w:lang w:val="en-CA"/>
        </w:rPr>
      </w:pPr>
      <w:r>
        <w:rPr>
          <w:b/>
          <w:sz w:val="28"/>
          <w:szCs w:val="28"/>
          <w:lang w:val="en-CA"/>
        </w:rPr>
        <w:lastRenderedPageBreak/>
        <w:t xml:space="preserve">Part 3: </w:t>
      </w:r>
      <w:r w:rsidR="005210F0">
        <w:rPr>
          <w:b/>
          <w:sz w:val="28"/>
          <w:szCs w:val="28"/>
          <w:lang w:val="en-CA"/>
        </w:rPr>
        <w:t>Functional</w:t>
      </w:r>
      <w:r>
        <w:rPr>
          <w:b/>
          <w:sz w:val="28"/>
          <w:szCs w:val="28"/>
          <w:lang w:val="en-CA"/>
        </w:rPr>
        <w:t xml:space="preserve"> Tests </w:t>
      </w:r>
    </w:p>
    <w:p w14:paraId="2D3B4205" w14:textId="77777777" w:rsidR="00CE6741" w:rsidRDefault="00CE6741" w:rsidP="00CE6741">
      <w:pPr>
        <w:rPr>
          <w:sz w:val="28"/>
          <w:szCs w:val="28"/>
          <w:lang w:val="en-CA"/>
        </w:rPr>
      </w:pPr>
    </w:p>
    <w:p w14:paraId="092BBB3C" w14:textId="03ACC2A0" w:rsidR="00030E20" w:rsidRDefault="00CE6741" w:rsidP="00CE6741">
      <w:pPr>
        <w:rPr>
          <w:sz w:val="28"/>
          <w:szCs w:val="28"/>
          <w:lang w:val="en-CA"/>
        </w:rPr>
      </w:pPr>
      <w:r>
        <w:rPr>
          <w:sz w:val="28"/>
          <w:szCs w:val="28"/>
          <w:lang w:val="en-CA"/>
        </w:rPr>
        <w:t xml:space="preserve">In this part we test that, when putting individual unites together, if they will work as a functional unit. Since the number of testing involved in this part will be massive, we choose the most important </w:t>
      </w:r>
      <w:r w:rsidR="007402D6">
        <w:rPr>
          <w:sz w:val="28"/>
          <w:szCs w:val="28"/>
          <w:lang w:val="en-CA"/>
        </w:rPr>
        <w:t xml:space="preserve">unit </w:t>
      </w:r>
      <w:r w:rsidR="007402D6" w:rsidRPr="00030E20">
        <w:rPr>
          <w:b/>
          <w:sz w:val="28"/>
          <w:szCs w:val="28"/>
          <w:lang w:val="en-CA"/>
        </w:rPr>
        <w:t>read()</w:t>
      </w:r>
      <w:r w:rsidR="00030E20" w:rsidRPr="00030E20">
        <w:rPr>
          <w:b/>
          <w:sz w:val="28"/>
          <w:szCs w:val="28"/>
          <w:lang w:val="en-CA"/>
        </w:rPr>
        <w:t>, and all other units related to read()</w:t>
      </w:r>
      <w:r w:rsidR="00030E20">
        <w:rPr>
          <w:sz w:val="28"/>
          <w:szCs w:val="28"/>
          <w:lang w:val="en-CA"/>
        </w:rPr>
        <w:t xml:space="preserve"> t</w:t>
      </w:r>
      <w:r w:rsidR="007402D6">
        <w:rPr>
          <w:sz w:val="28"/>
          <w:szCs w:val="28"/>
          <w:lang w:val="en-CA"/>
        </w:rPr>
        <w:t>o complete the functional test.</w:t>
      </w:r>
    </w:p>
    <w:p w14:paraId="2B5012DB" w14:textId="77777777" w:rsidR="00030E20" w:rsidRDefault="00030E20" w:rsidP="00CE6741">
      <w:pPr>
        <w:rPr>
          <w:sz w:val="28"/>
          <w:szCs w:val="28"/>
          <w:lang w:val="en-CA"/>
        </w:rPr>
      </w:pPr>
    </w:p>
    <w:p w14:paraId="6377198F" w14:textId="77777777" w:rsidR="00030E20" w:rsidRDefault="00030E20" w:rsidP="00030E20">
      <w:pPr>
        <w:rPr>
          <w:sz w:val="28"/>
          <w:szCs w:val="28"/>
        </w:rPr>
      </w:pPr>
      <w:r w:rsidRPr="00030E20">
        <w:rPr>
          <w:sz w:val="28"/>
          <w:szCs w:val="28"/>
        </w:rPr>
        <w:t xml:space="preserve">We can then expand upon this base by using our test function to input Forth code strings that test each of our Forth word's functions (Stack words, Arithmetic words, Comparison words, Logic and Control words, Loop words, Status Words) and read()'s ability to recognize them. </w:t>
      </w:r>
    </w:p>
    <w:p w14:paraId="28F32256" w14:textId="77777777" w:rsidR="00AA0432" w:rsidRPr="00030E20" w:rsidRDefault="00AA0432" w:rsidP="00030E20">
      <w:pPr>
        <w:rPr>
          <w:sz w:val="28"/>
          <w:szCs w:val="28"/>
        </w:rPr>
      </w:pPr>
    </w:p>
    <w:p w14:paraId="6B1C6AB9" w14:textId="77777777" w:rsidR="00030E20" w:rsidRPr="00AA0432" w:rsidRDefault="00030E20" w:rsidP="00AA0432">
      <w:pPr>
        <w:pStyle w:val="ListParagraph"/>
        <w:numPr>
          <w:ilvl w:val="0"/>
          <w:numId w:val="1"/>
        </w:numPr>
        <w:rPr>
          <w:sz w:val="28"/>
          <w:szCs w:val="28"/>
        </w:rPr>
      </w:pPr>
      <w:r w:rsidRPr="00AA0432">
        <w:rPr>
          <w:b/>
          <w:sz w:val="28"/>
          <w:szCs w:val="28"/>
        </w:rPr>
        <w:t>Case 1</w:t>
      </w:r>
      <w:r w:rsidRPr="00AA0432">
        <w:rPr>
          <w:rFonts w:ascii="MS Mincho" w:eastAsia="MS Mincho" w:hAnsi="MS Mincho" w:cs="MS Mincho"/>
          <w:sz w:val="28"/>
          <w:szCs w:val="28"/>
        </w:rPr>
        <w:t> </w:t>
      </w:r>
      <w:r w:rsidRPr="00AA0432">
        <w:rPr>
          <w:sz w:val="28"/>
          <w:szCs w:val="28"/>
        </w:rPr>
        <w:t xml:space="preserve">Testing stack control words by pushing values onto the stack then modifying and printing them to verify changes </w:t>
      </w:r>
    </w:p>
    <w:p w14:paraId="2B797924" w14:textId="04DFCEC9" w:rsidR="00030E20" w:rsidRPr="00030E20" w:rsidRDefault="00030E20" w:rsidP="00AA0432">
      <w:pPr>
        <w:ind w:left="720"/>
        <w:rPr>
          <w:sz w:val="28"/>
          <w:szCs w:val="28"/>
        </w:rPr>
      </w:pPr>
      <w:r w:rsidRPr="00030E20">
        <w:rPr>
          <w:sz w:val="28"/>
          <w:szCs w:val="28"/>
        </w:rPr>
        <w:t xml:space="preserve">Input: “1 drop 2 dup . 3 swap . . </w:t>
      </w:r>
      <w:r w:rsidR="00AA0432">
        <w:rPr>
          <w:sz w:val="28"/>
          <w:szCs w:val="28"/>
        </w:rPr>
        <w:t>”</w:t>
      </w:r>
    </w:p>
    <w:p w14:paraId="190CA61A" w14:textId="77777777" w:rsidR="00AA0432" w:rsidRDefault="00030E20" w:rsidP="00AA0432">
      <w:pPr>
        <w:ind w:left="720"/>
        <w:rPr>
          <w:sz w:val="28"/>
          <w:szCs w:val="28"/>
        </w:rPr>
      </w:pPr>
      <w:r w:rsidRPr="00030E20">
        <w:rPr>
          <w:sz w:val="28"/>
          <w:szCs w:val="28"/>
        </w:rPr>
        <w:t xml:space="preserve">Output: </w:t>
      </w:r>
    </w:p>
    <w:p w14:paraId="421E5F16" w14:textId="77777777" w:rsidR="00AA0432" w:rsidRDefault="00030E20" w:rsidP="00AA0432">
      <w:pPr>
        <w:ind w:left="720"/>
        <w:rPr>
          <w:rFonts w:ascii="MS Mincho" w:eastAsia="MS Mincho" w:hAnsi="MS Mincho" w:cs="MS Mincho"/>
          <w:sz w:val="28"/>
          <w:szCs w:val="28"/>
        </w:rPr>
      </w:pPr>
      <w:r w:rsidRPr="00030E20">
        <w:rPr>
          <w:sz w:val="28"/>
          <w:szCs w:val="28"/>
        </w:rPr>
        <w:t>2</w:t>
      </w:r>
      <w:r w:rsidRPr="00030E20">
        <w:rPr>
          <w:rFonts w:ascii="MS Mincho" w:eastAsia="MS Mincho" w:hAnsi="MS Mincho" w:cs="MS Mincho"/>
          <w:sz w:val="28"/>
          <w:szCs w:val="28"/>
        </w:rPr>
        <w:t> </w:t>
      </w:r>
    </w:p>
    <w:p w14:paraId="0EBA0B94" w14:textId="77777777" w:rsidR="00AA0432" w:rsidRDefault="00030E20" w:rsidP="00AA0432">
      <w:pPr>
        <w:ind w:left="720"/>
        <w:rPr>
          <w:rFonts w:ascii="MS Mincho" w:eastAsia="MS Mincho" w:hAnsi="MS Mincho" w:cs="MS Mincho"/>
          <w:sz w:val="28"/>
          <w:szCs w:val="28"/>
        </w:rPr>
      </w:pPr>
      <w:r w:rsidRPr="00030E20">
        <w:rPr>
          <w:sz w:val="28"/>
          <w:szCs w:val="28"/>
        </w:rPr>
        <w:t>2</w:t>
      </w:r>
      <w:r w:rsidRPr="00030E20">
        <w:rPr>
          <w:rFonts w:ascii="MS Mincho" w:eastAsia="MS Mincho" w:hAnsi="MS Mincho" w:cs="MS Mincho"/>
          <w:sz w:val="28"/>
          <w:szCs w:val="28"/>
        </w:rPr>
        <w:t> </w:t>
      </w:r>
    </w:p>
    <w:p w14:paraId="6E292142" w14:textId="125AD993" w:rsidR="00030E20" w:rsidRPr="00030E20" w:rsidRDefault="00030E20" w:rsidP="00AA0432">
      <w:pPr>
        <w:ind w:left="720"/>
        <w:rPr>
          <w:sz w:val="28"/>
          <w:szCs w:val="28"/>
        </w:rPr>
      </w:pPr>
      <w:r w:rsidRPr="00030E20">
        <w:rPr>
          <w:sz w:val="28"/>
          <w:szCs w:val="28"/>
        </w:rPr>
        <w:t xml:space="preserve">3 </w:t>
      </w:r>
    </w:p>
    <w:p w14:paraId="3AEDD03F" w14:textId="77777777" w:rsidR="00030E20" w:rsidRPr="00AA0432" w:rsidRDefault="00030E20" w:rsidP="00AA0432">
      <w:pPr>
        <w:pStyle w:val="ListParagraph"/>
        <w:numPr>
          <w:ilvl w:val="0"/>
          <w:numId w:val="1"/>
        </w:numPr>
        <w:rPr>
          <w:sz w:val="28"/>
          <w:szCs w:val="28"/>
        </w:rPr>
      </w:pPr>
      <w:r w:rsidRPr="00AA0432">
        <w:rPr>
          <w:b/>
          <w:sz w:val="28"/>
          <w:szCs w:val="28"/>
        </w:rPr>
        <w:t>Case 2</w:t>
      </w:r>
      <w:r w:rsidRPr="00AA0432">
        <w:rPr>
          <w:rFonts w:ascii="MS Mincho" w:eastAsia="MS Mincho" w:hAnsi="MS Mincho" w:cs="MS Mincho"/>
          <w:sz w:val="28"/>
          <w:szCs w:val="28"/>
        </w:rPr>
        <w:t> </w:t>
      </w:r>
      <w:r w:rsidRPr="00AA0432">
        <w:rPr>
          <w:sz w:val="28"/>
          <w:szCs w:val="28"/>
        </w:rPr>
        <w:t xml:space="preserve">Testing all arithmetic words by calling them then printing the value to console. </w:t>
      </w:r>
    </w:p>
    <w:p w14:paraId="505AD0AF" w14:textId="14C1D3BC" w:rsidR="00030E20" w:rsidRPr="00030E20" w:rsidRDefault="00030E20" w:rsidP="00AA0432">
      <w:pPr>
        <w:ind w:left="720"/>
        <w:rPr>
          <w:sz w:val="28"/>
          <w:szCs w:val="28"/>
        </w:rPr>
      </w:pPr>
      <w:r w:rsidRPr="00030E20">
        <w:rPr>
          <w:sz w:val="28"/>
          <w:szCs w:val="28"/>
        </w:rPr>
        <w:t xml:space="preserve">Input: “ 1 1 + . 4 3 - . 2 5 * . 47 5 /mod . . </w:t>
      </w:r>
      <w:r w:rsidR="00AA0432">
        <w:rPr>
          <w:sz w:val="28"/>
          <w:szCs w:val="28"/>
        </w:rPr>
        <w:t>”</w:t>
      </w:r>
    </w:p>
    <w:p w14:paraId="6AE4808D" w14:textId="77777777" w:rsidR="00AA0432" w:rsidRDefault="00030E20" w:rsidP="00AA0432">
      <w:pPr>
        <w:ind w:left="720"/>
        <w:rPr>
          <w:sz w:val="28"/>
          <w:szCs w:val="28"/>
        </w:rPr>
      </w:pPr>
      <w:r w:rsidRPr="00030E20">
        <w:rPr>
          <w:sz w:val="28"/>
          <w:szCs w:val="28"/>
        </w:rPr>
        <w:t xml:space="preserve">Output: </w:t>
      </w:r>
    </w:p>
    <w:p w14:paraId="25A8377D" w14:textId="77777777" w:rsidR="00AA0432" w:rsidRDefault="00030E20" w:rsidP="00AA0432">
      <w:pPr>
        <w:ind w:left="720"/>
        <w:rPr>
          <w:rFonts w:ascii="MS Mincho" w:eastAsia="MS Mincho" w:hAnsi="MS Mincho" w:cs="MS Mincho"/>
          <w:sz w:val="28"/>
          <w:szCs w:val="28"/>
        </w:rPr>
      </w:pPr>
      <w:r w:rsidRPr="00030E20">
        <w:rPr>
          <w:sz w:val="28"/>
          <w:szCs w:val="28"/>
        </w:rPr>
        <w:t>2</w:t>
      </w:r>
      <w:r w:rsidRPr="00030E20">
        <w:rPr>
          <w:rFonts w:ascii="MS Mincho" w:eastAsia="MS Mincho" w:hAnsi="MS Mincho" w:cs="MS Mincho"/>
          <w:sz w:val="28"/>
          <w:szCs w:val="28"/>
        </w:rPr>
        <w:t> </w:t>
      </w:r>
    </w:p>
    <w:p w14:paraId="6B00969C" w14:textId="77777777" w:rsidR="00AA0432" w:rsidRDefault="00030E20" w:rsidP="00AA0432">
      <w:pPr>
        <w:ind w:left="720"/>
        <w:rPr>
          <w:rFonts w:ascii="MS Mincho" w:eastAsia="MS Mincho" w:hAnsi="MS Mincho" w:cs="MS Mincho"/>
          <w:sz w:val="28"/>
          <w:szCs w:val="28"/>
        </w:rPr>
      </w:pPr>
      <w:r w:rsidRPr="00030E20">
        <w:rPr>
          <w:sz w:val="28"/>
          <w:szCs w:val="28"/>
        </w:rPr>
        <w:t>1</w:t>
      </w:r>
      <w:r w:rsidRPr="00030E20">
        <w:rPr>
          <w:rFonts w:ascii="MS Mincho" w:eastAsia="MS Mincho" w:hAnsi="MS Mincho" w:cs="MS Mincho"/>
          <w:sz w:val="28"/>
          <w:szCs w:val="28"/>
        </w:rPr>
        <w:t> </w:t>
      </w:r>
    </w:p>
    <w:p w14:paraId="4704B492" w14:textId="109EC148" w:rsidR="00030E20" w:rsidRPr="00030E20" w:rsidRDefault="00030E20" w:rsidP="00AA0432">
      <w:pPr>
        <w:ind w:left="720"/>
        <w:rPr>
          <w:sz w:val="28"/>
          <w:szCs w:val="28"/>
        </w:rPr>
      </w:pPr>
      <w:r w:rsidRPr="00030E20">
        <w:rPr>
          <w:sz w:val="28"/>
          <w:szCs w:val="28"/>
        </w:rPr>
        <w:t xml:space="preserve">10 </w:t>
      </w:r>
    </w:p>
    <w:p w14:paraId="35699C22" w14:textId="77777777" w:rsidR="00AA0432" w:rsidRDefault="00030E20" w:rsidP="00AA0432">
      <w:pPr>
        <w:ind w:left="720"/>
        <w:rPr>
          <w:sz w:val="28"/>
          <w:szCs w:val="28"/>
        </w:rPr>
      </w:pPr>
      <w:r w:rsidRPr="00030E20">
        <w:rPr>
          <w:sz w:val="28"/>
          <w:szCs w:val="28"/>
        </w:rPr>
        <w:t xml:space="preserve">9 </w:t>
      </w:r>
    </w:p>
    <w:p w14:paraId="1A902D91" w14:textId="2F9787F0" w:rsidR="00030E20" w:rsidRPr="00030E20" w:rsidRDefault="00030E20" w:rsidP="00AA0432">
      <w:pPr>
        <w:ind w:left="720"/>
        <w:rPr>
          <w:sz w:val="28"/>
          <w:szCs w:val="28"/>
        </w:rPr>
      </w:pPr>
      <w:r w:rsidRPr="00030E20">
        <w:rPr>
          <w:sz w:val="28"/>
          <w:szCs w:val="28"/>
        </w:rPr>
        <w:t xml:space="preserve">2 </w:t>
      </w:r>
    </w:p>
    <w:p w14:paraId="2830D610" w14:textId="77777777" w:rsidR="00030E20" w:rsidRPr="009341C7" w:rsidRDefault="00030E20" w:rsidP="009341C7">
      <w:pPr>
        <w:pStyle w:val="ListParagraph"/>
        <w:numPr>
          <w:ilvl w:val="0"/>
          <w:numId w:val="1"/>
        </w:numPr>
        <w:rPr>
          <w:sz w:val="28"/>
          <w:szCs w:val="28"/>
        </w:rPr>
      </w:pPr>
      <w:r w:rsidRPr="009341C7">
        <w:rPr>
          <w:b/>
          <w:sz w:val="28"/>
          <w:szCs w:val="28"/>
        </w:rPr>
        <w:t>Case 3</w:t>
      </w:r>
      <w:r w:rsidRPr="009341C7">
        <w:rPr>
          <w:rFonts w:ascii="MS Mincho" w:eastAsia="MS Mincho" w:hAnsi="MS Mincho" w:cs="MS Mincho"/>
          <w:sz w:val="28"/>
          <w:szCs w:val="28"/>
        </w:rPr>
        <w:t> </w:t>
      </w:r>
      <w:r w:rsidRPr="009341C7">
        <w:rPr>
          <w:sz w:val="28"/>
          <w:szCs w:val="28"/>
        </w:rPr>
        <w:t xml:space="preserve">Test read()'s ability to declare, store, and retrieve variable words. </w:t>
      </w:r>
    </w:p>
    <w:p w14:paraId="425FBA1C" w14:textId="77777777" w:rsidR="00D90D45" w:rsidRDefault="00030E20" w:rsidP="00D90D45">
      <w:pPr>
        <w:ind w:left="720"/>
        <w:rPr>
          <w:rFonts w:ascii="MS Mincho" w:eastAsia="MS Mincho" w:hAnsi="MS Mincho" w:cs="MS Mincho"/>
          <w:sz w:val="28"/>
          <w:szCs w:val="28"/>
        </w:rPr>
      </w:pPr>
      <w:r w:rsidRPr="00030E20">
        <w:rPr>
          <w:sz w:val="28"/>
          <w:szCs w:val="28"/>
        </w:rPr>
        <w:t>Input:</w:t>
      </w:r>
      <w:r w:rsidRPr="00030E20">
        <w:rPr>
          <w:rFonts w:ascii="MS Mincho" w:eastAsia="MS Mincho" w:hAnsi="MS Mincho" w:cs="MS Mincho"/>
          <w:sz w:val="28"/>
          <w:szCs w:val="28"/>
        </w:rPr>
        <w:t> </w:t>
      </w:r>
      <w:r w:rsidRPr="00030E20">
        <w:rPr>
          <w:sz w:val="28"/>
          <w:szCs w:val="28"/>
        </w:rPr>
        <w:t>“</w:t>
      </w:r>
      <w:r w:rsidRPr="00030E20">
        <w:rPr>
          <w:rFonts w:ascii="MS Mincho" w:eastAsia="MS Mincho" w:hAnsi="MS Mincho" w:cs="MS Mincho"/>
          <w:sz w:val="28"/>
          <w:szCs w:val="28"/>
        </w:rPr>
        <w:t> </w:t>
      </w:r>
      <w:r w:rsidRPr="00030E20">
        <w:rPr>
          <w:sz w:val="28"/>
          <w:szCs w:val="28"/>
        </w:rPr>
        <w:t>variable test1 ;</w:t>
      </w:r>
      <w:r w:rsidRPr="00030E20">
        <w:rPr>
          <w:rFonts w:ascii="MS Mincho" w:eastAsia="MS Mincho" w:hAnsi="MS Mincho" w:cs="MS Mincho"/>
          <w:sz w:val="28"/>
          <w:szCs w:val="28"/>
        </w:rPr>
        <w:t> </w:t>
      </w:r>
    </w:p>
    <w:p w14:paraId="081CE3C8" w14:textId="77777777" w:rsidR="00D90D45" w:rsidRDefault="00030E20" w:rsidP="00D90D45">
      <w:pPr>
        <w:ind w:left="720"/>
        <w:rPr>
          <w:rFonts w:ascii="MS Mincho" w:eastAsia="MS Mincho" w:hAnsi="MS Mincho" w:cs="MS Mincho"/>
          <w:sz w:val="28"/>
          <w:szCs w:val="28"/>
        </w:rPr>
      </w:pPr>
      <w:r w:rsidRPr="00030E20">
        <w:rPr>
          <w:sz w:val="28"/>
          <w:szCs w:val="28"/>
        </w:rPr>
        <w:t>variable test2 ;</w:t>
      </w:r>
      <w:r w:rsidRPr="00030E20">
        <w:rPr>
          <w:rFonts w:ascii="MS Mincho" w:eastAsia="MS Mincho" w:hAnsi="MS Mincho" w:cs="MS Mincho"/>
          <w:sz w:val="28"/>
          <w:szCs w:val="28"/>
        </w:rPr>
        <w:t> </w:t>
      </w:r>
    </w:p>
    <w:p w14:paraId="5F73949B" w14:textId="77777777" w:rsidR="00D90D45" w:rsidRDefault="00030E20" w:rsidP="00D90D45">
      <w:pPr>
        <w:ind w:left="720"/>
        <w:rPr>
          <w:rFonts w:ascii="MS Mincho" w:eastAsia="MS Mincho" w:hAnsi="MS Mincho" w:cs="MS Mincho"/>
          <w:sz w:val="28"/>
          <w:szCs w:val="28"/>
        </w:rPr>
      </w:pPr>
      <w:r w:rsidRPr="00030E20">
        <w:rPr>
          <w:sz w:val="28"/>
          <w:szCs w:val="28"/>
        </w:rPr>
        <w:t>variable test3 ;</w:t>
      </w:r>
      <w:r w:rsidRPr="00030E20">
        <w:rPr>
          <w:rFonts w:ascii="MS Mincho" w:eastAsia="MS Mincho" w:hAnsi="MS Mincho" w:cs="MS Mincho"/>
          <w:sz w:val="28"/>
          <w:szCs w:val="28"/>
        </w:rPr>
        <w:t> </w:t>
      </w:r>
    </w:p>
    <w:p w14:paraId="080B8EBC" w14:textId="77777777" w:rsidR="00D90D45" w:rsidRDefault="00030E20" w:rsidP="00D90D45">
      <w:pPr>
        <w:ind w:left="720"/>
        <w:rPr>
          <w:rFonts w:ascii="MS Mincho" w:eastAsia="MS Mincho" w:hAnsi="MS Mincho" w:cs="MS Mincho"/>
          <w:sz w:val="28"/>
          <w:szCs w:val="28"/>
        </w:rPr>
      </w:pPr>
      <w:r w:rsidRPr="00030E20">
        <w:rPr>
          <w:sz w:val="28"/>
          <w:szCs w:val="28"/>
        </w:rPr>
        <w:t>variable test4 ;</w:t>
      </w:r>
      <w:r w:rsidRPr="00030E20">
        <w:rPr>
          <w:rFonts w:ascii="MS Mincho" w:eastAsia="MS Mincho" w:hAnsi="MS Mincho" w:cs="MS Mincho"/>
          <w:sz w:val="28"/>
          <w:szCs w:val="28"/>
        </w:rPr>
        <w:t> </w:t>
      </w:r>
    </w:p>
    <w:p w14:paraId="53FD8A80" w14:textId="77777777" w:rsidR="00D90D45" w:rsidRDefault="00030E20" w:rsidP="00D90D45">
      <w:pPr>
        <w:ind w:left="720"/>
        <w:rPr>
          <w:rFonts w:ascii="MS Mincho" w:eastAsia="MS Mincho" w:hAnsi="MS Mincho" w:cs="MS Mincho"/>
          <w:sz w:val="28"/>
          <w:szCs w:val="28"/>
        </w:rPr>
      </w:pPr>
      <w:r w:rsidRPr="00030E20">
        <w:rPr>
          <w:sz w:val="28"/>
          <w:szCs w:val="28"/>
        </w:rPr>
        <w:t>: test1 1 ;</w:t>
      </w:r>
      <w:r w:rsidRPr="00030E20">
        <w:rPr>
          <w:rFonts w:ascii="MS Mincho" w:eastAsia="MS Mincho" w:hAnsi="MS Mincho" w:cs="MS Mincho"/>
          <w:sz w:val="28"/>
          <w:szCs w:val="28"/>
        </w:rPr>
        <w:t> </w:t>
      </w:r>
    </w:p>
    <w:p w14:paraId="4D2265D0" w14:textId="77777777" w:rsidR="00D90D45" w:rsidRDefault="00030E20" w:rsidP="00D90D45">
      <w:pPr>
        <w:ind w:left="720"/>
        <w:rPr>
          <w:rFonts w:ascii="MS Mincho" w:eastAsia="MS Mincho" w:hAnsi="MS Mincho" w:cs="MS Mincho"/>
          <w:sz w:val="28"/>
          <w:szCs w:val="28"/>
        </w:rPr>
      </w:pPr>
      <w:r w:rsidRPr="00030E20">
        <w:rPr>
          <w:sz w:val="28"/>
          <w:szCs w:val="28"/>
        </w:rPr>
        <w:t>: test2 .“test 2” ;</w:t>
      </w:r>
      <w:r w:rsidRPr="00030E20">
        <w:rPr>
          <w:rFonts w:ascii="MS Mincho" w:eastAsia="MS Mincho" w:hAnsi="MS Mincho" w:cs="MS Mincho"/>
          <w:sz w:val="28"/>
          <w:szCs w:val="28"/>
        </w:rPr>
        <w:t> </w:t>
      </w:r>
    </w:p>
    <w:p w14:paraId="52DD59EA" w14:textId="77777777" w:rsidR="00D90D45" w:rsidRDefault="00030E20" w:rsidP="00D90D45">
      <w:pPr>
        <w:ind w:left="720"/>
        <w:rPr>
          <w:rFonts w:ascii="MS Mincho" w:eastAsia="MS Mincho" w:hAnsi="MS Mincho" w:cs="MS Mincho"/>
          <w:sz w:val="28"/>
          <w:szCs w:val="28"/>
        </w:rPr>
      </w:pPr>
      <w:r w:rsidRPr="00030E20">
        <w:rPr>
          <w:sz w:val="28"/>
          <w:szCs w:val="28"/>
        </w:rPr>
        <w:t>: test3 true ;</w:t>
      </w:r>
      <w:r w:rsidRPr="00030E20">
        <w:rPr>
          <w:rFonts w:ascii="MS Mincho" w:eastAsia="MS Mincho" w:hAnsi="MS Mincho" w:cs="MS Mincho"/>
          <w:sz w:val="28"/>
          <w:szCs w:val="28"/>
        </w:rPr>
        <w:t> </w:t>
      </w:r>
    </w:p>
    <w:p w14:paraId="6F7CEAB1" w14:textId="77777777" w:rsidR="00D90D45" w:rsidRDefault="00030E20" w:rsidP="00D90D45">
      <w:pPr>
        <w:ind w:left="720"/>
        <w:rPr>
          <w:sz w:val="28"/>
          <w:szCs w:val="28"/>
        </w:rPr>
      </w:pPr>
      <w:r w:rsidRPr="00030E20">
        <w:rPr>
          <w:sz w:val="28"/>
          <w:szCs w:val="28"/>
        </w:rPr>
        <w:t>: test4 if test3 test1 . test2 . else .“comparison failed” then . ;</w:t>
      </w:r>
    </w:p>
    <w:p w14:paraId="7DCACBB8" w14:textId="2A4A5BD2" w:rsidR="00D90D45" w:rsidRDefault="00030E20" w:rsidP="00D90D45">
      <w:pPr>
        <w:ind w:left="720"/>
        <w:rPr>
          <w:rFonts w:ascii="MS Mincho" w:eastAsia="MS Mincho" w:hAnsi="MS Mincho" w:cs="MS Mincho"/>
          <w:sz w:val="28"/>
          <w:szCs w:val="28"/>
        </w:rPr>
      </w:pPr>
      <w:r w:rsidRPr="00030E20">
        <w:rPr>
          <w:sz w:val="28"/>
          <w:szCs w:val="28"/>
        </w:rPr>
        <w:t>test4</w:t>
      </w:r>
      <w:r w:rsidRPr="00030E20">
        <w:rPr>
          <w:rFonts w:ascii="MS Mincho" w:eastAsia="MS Mincho" w:hAnsi="MS Mincho" w:cs="MS Mincho"/>
          <w:sz w:val="28"/>
          <w:szCs w:val="28"/>
        </w:rPr>
        <w:t> </w:t>
      </w:r>
    </w:p>
    <w:p w14:paraId="01B15B10" w14:textId="77777777" w:rsidR="00D90D45" w:rsidRDefault="00030E20" w:rsidP="00D90D45">
      <w:pPr>
        <w:ind w:left="720"/>
        <w:rPr>
          <w:rFonts w:ascii="MS Mincho" w:eastAsia="MS Mincho" w:hAnsi="MS Mincho" w:cs="MS Mincho"/>
          <w:sz w:val="28"/>
          <w:szCs w:val="28"/>
        </w:rPr>
      </w:pPr>
      <w:r w:rsidRPr="00030E20">
        <w:rPr>
          <w:sz w:val="28"/>
          <w:szCs w:val="28"/>
        </w:rPr>
        <w:lastRenderedPageBreak/>
        <w:t>“</w:t>
      </w:r>
      <w:r w:rsidRPr="00030E20">
        <w:rPr>
          <w:rFonts w:ascii="MS Mincho" w:eastAsia="MS Mincho" w:hAnsi="MS Mincho" w:cs="MS Mincho"/>
          <w:sz w:val="28"/>
          <w:szCs w:val="28"/>
        </w:rPr>
        <w:t> </w:t>
      </w:r>
    </w:p>
    <w:p w14:paraId="5726ABA4" w14:textId="77777777" w:rsidR="00D90D45" w:rsidRDefault="00030E20" w:rsidP="00D90D45">
      <w:pPr>
        <w:ind w:left="720"/>
        <w:rPr>
          <w:rFonts w:ascii="MS Mincho" w:eastAsia="MS Mincho" w:hAnsi="MS Mincho" w:cs="MS Mincho"/>
          <w:sz w:val="28"/>
          <w:szCs w:val="28"/>
        </w:rPr>
      </w:pPr>
      <w:r w:rsidRPr="00030E20">
        <w:rPr>
          <w:sz w:val="28"/>
          <w:szCs w:val="28"/>
        </w:rPr>
        <w:t>Output:</w:t>
      </w:r>
      <w:r w:rsidRPr="00030E20">
        <w:rPr>
          <w:rFonts w:ascii="MS Mincho" w:eastAsia="MS Mincho" w:hAnsi="MS Mincho" w:cs="MS Mincho"/>
          <w:sz w:val="28"/>
          <w:szCs w:val="28"/>
        </w:rPr>
        <w:t> </w:t>
      </w:r>
    </w:p>
    <w:p w14:paraId="1766D90A" w14:textId="77777777" w:rsidR="00D90D45" w:rsidRDefault="00030E20" w:rsidP="00D90D45">
      <w:pPr>
        <w:ind w:left="720"/>
        <w:rPr>
          <w:rFonts w:ascii="MS Mincho" w:eastAsia="MS Mincho" w:hAnsi="MS Mincho" w:cs="MS Mincho"/>
          <w:sz w:val="28"/>
          <w:szCs w:val="28"/>
        </w:rPr>
      </w:pPr>
      <w:r w:rsidRPr="00030E20">
        <w:rPr>
          <w:sz w:val="28"/>
          <w:szCs w:val="28"/>
        </w:rPr>
        <w:t>1</w:t>
      </w:r>
      <w:r w:rsidRPr="00030E20">
        <w:rPr>
          <w:rFonts w:ascii="MS Mincho" w:eastAsia="MS Mincho" w:hAnsi="MS Mincho" w:cs="MS Mincho"/>
          <w:sz w:val="28"/>
          <w:szCs w:val="28"/>
        </w:rPr>
        <w:t> </w:t>
      </w:r>
    </w:p>
    <w:p w14:paraId="7490FB1A" w14:textId="5FA10C61" w:rsidR="00030E20" w:rsidRDefault="00030E20" w:rsidP="00D90D45">
      <w:pPr>
        <w:ind w:left="720"/>
        <w:rPr>
          <w:sz w:val="28"/>
          <w:szCs w:val="28"/>
        </w:rPr>
      </w:pPr>
      <w:r w:rsidRPr="00030E20">
        <w:rPr>
          <w:sz w:val="28"/>
          <w:szCs w:val="28"/>
        </w:rPr>
        <w:t xml:space="preserve">test 2 </w:t>
      </w:r>
    </w:p>
    <w:p w14:paraId="4064CFF9" w14:textId="77777777" w:rsidR="00D90D45" w:rsidRPr="00030E20" w:rsidRDefault="00D90D45" w:rsidP="00030E20">
      <w:pPr>
        <w:rPr>
          <w:sz w:val="28"/>
          <w:szCs w:val="28"/>
        </w:rPr>
      </w:pPr>
    </w:p>
    <w:p w14:paraId="78FE05BC" w14:textId="77777777" w:rsidR="00030E20" w:rsidRPr="00D90D45" w:rsidRDefault="00030E20" w:rsidP="00D90D45">
      <w:pPr>
        <w:pStyle w:val="ListParagraph"/>
        <w:numPr>
          <w:ilvl w:val="0"/>
          <w:numId w:val="1"/>
        </w:numPr>
        <w:rPr>
          <w:sz w:val="28"/>
          <w:szCs w:val="28"/>
        </w:rPr>
      </w:pPr>
      <w:r w:rsidRPr="00D90D45">
        <w:rPr>
          <w:b/>
          <w:sz w:val="28"/>
          <w:szCs w:val="28"/>
        </w:rPr>
        <w:t>Case 4</w:t>
      </w:r>
      <w:r w:rsidRPr="00D90D45">
        <w:rPr>
          <w:rFonts w:ascii="MS Mincho" w:eastAsia="MS Mincho" w:hAnsi="MS Mincho" w:cs="MS Mincho"/>
          <w:b/>
          <w:sz w:val="28"/>
          <w:szCs w:val="28"/>
        </w:rPr>
        <w:t> </w:t>
      </w:r>
      <w:r w:rsidRPr="00D90D45">
        <w:rPr>
          <w:sz w:val="28"/>
          <w:szCs w:val="28"/>
        </w:rPr>
        <w:t xml:space="preserve">Testing Comparison words </w:t>
      </w:r>
    </w:p>
    <w:p w14:paraId="442EEFB6" w14:textId="77777777" w:rsidR="00030E20" w:rsidRPr="00030E20" w:rsidRDefault="00030E20" w:rsidP="00ED0954">
      <w:pPr>
        <w:ind w:left="720"/>
        <w:rPr>
          <w:sz w:val="28"/>
          <w:szCs w:val="28"/>
        </w:rPr>
      </w:pPr>
      <w:r w:rsidRPr="00030E20">
        <w:rPr>
          <w:sz w:val="28"/>
          <w:szCs w:val="28"/>
        </w:rPr>
        <w:t xml:space="preserve">“ </w:t>
      </w:r>
    </w:p>
    <w:p w14:paraId="57AF010B" w14:textId="51BEDAC0" w:rsidR="00030E20" w:rsidRPr="00030E20" w:rsidRDefault="00030E20" w:rsidP="00ED0954">
      <w:pPr>
        <w:ind w:left="720"/>
        <w:rPr>
          <w:sz w:val="28"/>
          <w:szCs w:val="28"/>
        </w:rPr>
      </w:pPr>
      <w:r w:rsidRPr="00030E20">
        <w:rPr>
          <w:sz w:val="28"/>
          <w:szCs w:val="28"/>
        </w:rPr>
        <w:t xml:space="preserve">1 1 = if ."equal" else ."unequal" then . </w:t>
      </w:r>
      <w:r w:rsidRPr="00030E20">
        <w:rPr>
          <w:rFonts w:ascii="MS Mincho" w:eastAsia="MS Mincho" w:hAnsi="MS Mincho" w:cs="MS Mincho"/>
          <w:sz w:val="28"/>
          <w:szCs w:val="28"/>
        </w:rPr>
        <w:t> </w:t>
      </w:r>
    </w:p>
    <w:p w14:paraId="6FC7DA5C" w14:textId="2C4798D4" w:rsidR="00030E20" w:rsidRPr="00030E20" w:rsidRDefault="00ED0954" w:rsidP="00ED0954">
      <w:pPr>
        <w:ind w:left="720"/>
        <w:rPr>
          <w:sz w:val="28"/>
          <w:szCs w:val="28"/>
        </w:rPr>
      </w:pPr>
      <w:r>
        <w:rPr>
          <w:sz w:val="28"/>
          <w:szCs w:val="28"/>
        </w:rPr>
        <w:t xml:space="preserve">2 </w:t>
      </w:r>
      <w:r w:rsidR="00030E20" w:rsidRPr="00030E20">
        <w:rPr>
          <w:sz w:val="28"/>
          <w:szCs w:val="28"/>
        </w:rPr>
        <w:t xml:space="preserve">1 = if ."equal" else ."unequal" then . </w:t>
      </w:r>
      <w:r w:rsidR="00030E20" w:rsidRPr="00030E20">
        <w:rPr>
          <w:rFonts w:ascii="MS Mincho" w:eastAsia="MS Mincho" w:hAnsi="MS Mincho" w:cs="MS Mincho"/>
          <w:sz w:val="28"/>
          <w:szCs w:val="28"/>
        </w:rPr>
        <w:t> </w:t>
      </w:r>
    </w:p>
    <w:p w14:paraId="6110F3AE" w14:textId="55E5DE02" w:rsidR="00030E20" w:rsidRPr="00030E20" w:rsidRDefault="00ED0954" w:rsidP="00ED0954">
      <w:pPr>
        <w:ind w:left="720"/>
        <w:rPr>
          <w:sz w:val="28"/>
          <w:szCs w:val="28"/>
        </w:rPr>
      </w:pPr>
      <w:r>
        <w:rPr>
          <w:sz w:val="28"/>
          <w:szCs w:val="28"/>
        </w:rPr>
        <w:t xml:space="preserve">1 </w:t>
      </w:r>
      <w:r w:rsidR="00030E20" w:rsidRPr="00030E20">
        <w:rPr>
          <w:sz w:val="28"/>
          <w:szCs w:val="28"/>
        </w:rPr>
        <w:t xml:space="preserve">1 &lt;&gt; if ."the same" else ."different" then . </w:t>
      </w:r>
      <w:r w:rsidR="00030E20" w:rsidRPr="00030E20">
        <w:rPr>
          <w:rFonts w:ascii="MS Mincho" w:eastAsia="MS Mincho" w:hAnsi="MS Mincho" w:cs="MS Mincho"/>
          <w:sz w:val="28"/>
          <w:szCs w:val="28"/>
        </w:rPr>
        <w:t> </w:t>
      </w:r>
    </w:p>
    <w:p w14:paraId="62614894" w14:textId="2C988C29" w:rsidR="00030E20" w:rsidRPr="00030E20" w:rsidRDefault="00ED0954" w:rsidP="00ED0954">
      <w:pPr>
        <w:ind w:left="720"/>
        <w:rPr>
          <w:sz w:val="28"/>
          <w:szCs w:val="28"/>
        </w:rPr>
      </w:pPr>
      <w:r>
        <w:rPr>
          <w:sz w:val="28"/>
          <w:szCs w:val="28"/>
        </w:rPr>
        <w:t xml:space="preserve">2 </w:t>
      </w:r>
      <w:r w:rsidR="00030E20" w:rsidRPr="00030E20">
        <w:rPr>
          <w:sz w:val="28"/>
          <w:szCs w:val="28"/>
        </w:rPr>
        <w:t xml:space="preserve">1 &lt;&gt; if ."the same" else ."different" then . </w:t>
      </w:r>
      <w:r w:rsidR="00030E20" w:rsidRPr="00030E20">
        <w:rPr>
          <w:rFonts w:ascii="MS Mincho" w:eastAsia="MS Mincho" w:hAnsi="MS Mincho" w:cs="MS Mincho"/>
          <w:sz w:val="28"/>
          <w:szCs w:val="28"/>
        </w:rPr>
        <w:t> </w:t>
      </w:r>
    </w:p>
    <w:p w14:paraId="0E9C80FF" w14:textId="77777777" w:rsidR="00ED0954" w:rsidRDefault="00030E20" w:rsidP="00ED0954">
      <w:pPr>
        <w:ind w:left="720"/>
        <w:rPr>
          <w:sz w:val="28"/>
          <w:szCs w:val="28"/>
        </w:rPr>
      </w:pPr>
      <w:r w:rsidRPr="00030E20">
        <w:rPr>
          <w:sz w:val="28"/>
          <w:szCs w:val="28"/>
        </w:rPr>
        <w:t xml:space="preserve">.”same” .”same” &lt;&gt; if ."the same" else ."different" then . </w:t>
      </w:r>
    </w:p>
    <w:p w14:paraId="11A669F0" w14:textId="77777777" w:rsidR="00ED0954" w:rsidRDefault="00030E20" w:rsidP="00ED0954">
      <w:pPr>
        <w:ind w:left="720"/>
        <w:rPr>
          <w:sz w:val="28"/>
          <w:szCs w:val="28"/>
        </w:rPr>
      </w:pPr>
      <w:r w:rsidRPr="00030E20">
        <w:rPr>
          <w:sz w:val="28"/>
          <w:szCs w:val="28"/>
        </w:rPr>
        <w:t xml:space="preserve">.”same” .”different” &lt;&gt; if ."the same" else ."different" then . </w:t>
      </w:r>
    </w:p>
    <w:p w14:paraId="492A44F5" w14:textId="383AE3AB" w:rsidR="00030E20" w:rsidRPr="00030E20" w:rsidRDefault="00030E20" w:rsidP="00ED0954">
      <w:pPr>
        <w:ind w:left="720"/>
        <w:rPr>
          <w:sz w:val="28"/>
          <w:szCs w:val="28"/>
        </w:rPr>
      </w:pPr>
      <w:r w:rsidRPr="00030E20">
        <w:rPr>
          <w:sz w:val="28"/>
          <w:szCs w:val="28"/>
        </w:rPr>
        <w:t xml:space="preserve">1 1 &lt;= if ."less than or equal" else ."greater than" then . </w:t>
      </w:r>
    </w:p>
    <w:p w14:paraId="21DADA82" w14:textId="77777777" w:rsidR="00ED0954" w:rsidRDefault="00030E20" w:rsidP="00ED0954">
      <w:pPr>
        <w:ind w:left="720"/>
        <w:rPr>
          <w:sz w:val="28"/>
          <w:szCs w:val="28"/>
        </w:rPr>
      </w:pPr>
      <w:r w:rsidRPr="00030E20">
        <w:rPr>
          <w:sz w:val="28"/>
          <w:szCs w:val="28"/>
        </w:rPr>
        <w:t xml:space="preserve">2 1 &lt;= if ."less than or equal" else ."greater than" then . </w:t>
      </w:r>
    </w:p>
    <w:p w14:paraId="75A45A1F" w14:textId="63FD7023" w:rsidR="00030E20" w:rsidRPr="00030E20" w:rsidRDefault="00030E20" w:rsidP="00ED0954">
      <w:pPr>
        <w:ind w:left="720"/>
        <w:rPr>
          <w:sz w:val="28"/>
          <w:szCs w:val="28"/>
        </w:rPr>
      </w:pPr>
      <w:r w:rsidRPr="00030E20">
        <w:rPr>
          <w:sz w:val="28"/>
          <w:szCs w:val="28"/>
        </w:rPr>
        <w:t xml:space="preserve">1 2 &lt;= if ."less than or equal" else ."greater than" then . </w:t>
      </w:r>
    </w:p>
    <w:p w14:paraId="3D223F6A" w14:textId="4F1F93AE" w:rsidR="00030E20" w:rsidRPr="00030E20" w:rsidRDefault="00ED0954" w:rsidP="00ED0954">
      <w:pPr>
        <w:ind w:left="720"/>
        <w:rPr>
          <w:sz w:val="28"/>
          <w:szCs w:val="28"/>
        </w:rPr>
      </w:pPr>
      <w:r>
        <w:rPr>
          <w:sz w:val="28"/>
          <w:szCs w:val="28"/>
        </w:rPr>
        <w:t xml:space="preserve">1 </w:t>
      </w:r>
      <w:r w:rsidR="00030E20" w:rsidRPr="00030E20">
        <w:rPr>
          <w:sz w:val="28"/>
          <w:szCs w:val="28"/>
        </w:rPr>
        <w:t xml:space="preserve">1 =&gt; if ."Greater than or equal" else ."less than" then . </w:t>
      </w:r>
      <w:r w:rsidR="00030E20" w:rsidRPr="00030E20">
        <w:rPr>
          <w:rFonts w:ascii="MS Mincho" w:eastAsia="MS Mincho" w:hAnsi="MS Mincho" w:cs="MS Mincho"/>
          <w:sz w:val="28"/>
          <w:szCs w:val="28"/>
        </w:rPr>
        <w:t> </w:t>
      </w:r>
    </w:p>
    <w:p w14:paraId="65E78B90" w14:textId="5A05FBAA" w:rsidR="00030E20" w:rsidRPr="00030E20" w:rsidRDefault="00ED0954" w:rsidP="00ED0954">
      <w:pPr>
        <w:ind w:left="720"/>
        <w:rPr>
          <w:sz w:val="28"/>
          <w:szCs w:val="28"/>
        </w:rPr>
      </w:pPr>
      <w:r>
        <w:rPr>
          <w:sz w:val="28"/>
          <w:szCs w:val="28"/>
        </w:rPr>
        <w:t xml:space="preserve">2 </w:t>
      </w:r>
      <w:r w:rsidR="00030E20" w:rsidRPr="00030E20">
        <w:rPr>
          <w:sz w:val="28"/>
          <w:szCs w:val="28"/>
        </w:rPr>
        <w:t xml:space="preserve">1 =&gt; if ."Greater than or equal" else ."less than" then . </w:t>
      </w:r>
      <w:r w:rsidR="00030E20" w:rsidRPr="00030E20">
        <w:rPr>
          <w:rFonts w:ascii="MS Mincho" w:eastAsia="MS Mincho" w:hAnsi="MS Mincho" w:cs="MS Mincho"/>
          <w:sz w:val="28"/>
          <w:szCs w:val="28"/>
        </w:rPr>
        <w:t> </w:t>
      </w:r>
    </w:p>
    <w:p w14:paraId="7EE20D24" w14:textId="77777777" w:rsidR="00030E20" w:rsidRPr="00030E20" w:rsidRDefault="00030E20" w:rsidP="00ED0954">
      <w:pPr>
        <w:ind w:left="720"/>
        <w:rPr>
          <w:sz w:val="28"/>
          <w:szCs w:val="28"/>
        </w:rPr>
      </w:pPr>
      <w:r w:rsidRPr="00030E20">
        <w:rPr>
          <w:sz w:val="28"/>
          <w:szCs w:val="28"/>
        </w:rPr>
        <w:t xml:space="preserve">1 2 =&gt; if ."Greater than or equal" else ."less than" then . </w:t>
      </w:r>
    </w:p>
    <w:p w14:paraId="411F2B9E" w14:textId="065A59A5" w:rsidR="00030E20" w:rsidRPr="00030E20" w:rsidRDefault="00ED0954" w:rsidP="00ED0954">
      <w:pPr>
        <w:ind w:left="720"/>
        <w:rPr>
          <w:sz w:val="28"/>
          <w:szCs w:val="28"/>
        </w:rPr>
      </w:pPr>
      <w:r>
        <w:rPr>
          <w:sz w:val="28"/>
          <w:szCs w:val="28"/>
        </w:rPr>
        <w:t>1</w:t>
      </w:r>
      <w:r w:rsidR="00030E20" w:rsidRPr="00030E20">
        <w:rPr>
          <w:sz w:val="28"/>
          <w:szCs w:val="28"/>
        </w:rPr>
        <w:t xml:space="preserve"> 2 &lt; if ."less than" else ."not less than" then . </w:t>
      </w:r>
      <w:r w:rsidR="00030E20" w:rsidRPr="00030E20">
        <w:rPr>
          <w:rFonts w:ascii="MS Mincho" w:eastAsia="MS Mincho" w:hAnsi="MS Mincho" w:cs="MS Mincho"/>
          <w:sz w:val="28"/>
          <w:szCs w:val="28"/>
        </w:rPr>
        <w:t> </w:t>
      </w:r>
    </w:p>
    <w:p w14:paraId="63D92AE2" w14:textId="1F515FFC" w:rsidR="00030E20" w:rsidRPr="00030E20" w:rsidRDefault="00ED0954" w:rsidP="00ED0954">
      <w:pPr>
        <w:ind w:left="720"/>
        <w:rPr>
          <w:sz w:val="28"/>
          <w:szCs w:val="28"/>
        </w:rPr>
      </w:pPr>
      <w:r>
        <w:rPr>
          <w:sz w:val="28"/>
          <w:szCs w:val="28"/>
        </w:rPr>
        <w:t>2</w:t>
      </w:r>
      <w:r w:rsidR="00030E20" w:rsidRPr="00030E20">
        <w:rPr>
          <w:sz w:val="28"/>
          <w:szCs w:val="28"/>
        </w:rPr>
        <w:t xml:space="preserve"> 1 &lt; if ."less than" else ."not less than" then . </w:t>
      </w:r>
      <w:r w:rsidR="00030E20" w:rsidRPr="00030E20">
        <w:rPr>
          <w:rFonts w:ascii="MS Mincho" w:eastAsia="MS Mincho" w:hAnsi="MS Mincho" w:cs="MS Mincho"/>
          <w:sz w:val="28"/>
          <w:szCs w:val="28"/>
        </w:rPr>
        <w:t> </w:t>
      </w:r>
    </w:p>
    <w:p w14:paraId="1D4EFBD1" w14:textId="30BC4D41" w:rsidR="00030E20" w:rsidRPr="00030E20" w:rsidRDefault="00030E20" w:rsidP="00ED0954">
      <w:pPr>
        <w:ind w:left="720"/>
        <w:rPr>
          <w:sz w:val="28"/>
          <w:szCs w:val="28"/>
        </w:rPr>
      </w:pPr>
      <w:r w:rsidRPr="00030E20">
        <w:rPr>
          <w:sz w:val="28"/>
          <w:szCs w:val="28"/>
        </w:rPr>
        <w:t xml:space="preserve">1 1 &lt; if ."less than" else ."not less than" then . </w:t>
      </w:r>
      <w:r w:rsidRPr="00030E20">
        <w:rPr>
          <w:rFonts w:ascii="MS Mincho" w:eastAsia="MS Mincho" w:hAnsi="MS Mincho" w:cs="MS Mincho"/>
          <w:sz w:val="28"/>
          <w:szCs w:val="28"/>
        </w:rPr>
        <w:t> </w:t>
      </w:r>
    </w:p>
    <w:p w14:paraId="7A1F40FC" w14:textId="07C20B93" w:rsidR="00030E20" w:rsidRPr="00030E20" w:rsidRDefault="00ED0954" w:rsidP="00ED0954">
      <w:pPr>
        <w:ind w:left="720"/>
        <w:rPr>
          <w:sz w:val="28"/>
          <w:szCs w:val="28"/>
        </w:rPr>
      </w:pPr>
      <w:r>
        <w:rPr>
          <w:sz w:val="28"/>
          <w:szCs w:val="28"/>
        </w:rPr>
        <w:t>2</w:t>
      </w:r>
      <w:r w:rsidR="00030E20" w:rsidRPr="00030E20">
        <w:rPr>
          <w:sz w:val="28"/>
          <w:szCs w:val="28"/>
        </w:rPr>
        <w:t xml:space="preserve"> 1 &gt; if ."greater than" else ."not greater than" then . </w:t>
      </w:r>
      <w:r w:rsidR="00030E20" w:rsidRPr="00030E20">
        <w:rPr>
          <w:rFonts w:ascii="MS Mincho" w:eastAsia="MS Mincho" w:hAnsi="MS Mincho" w:cs="MS Mincho"/>
          <w:sz w:val="28"/>
          <w:szCs w:val="28"/>
        </w:rPr>
        <w:t> </w:t>
      </w:r>
    </w:p>
    <w:p w14:paraId="3A42CA83" w14:textId="77777777" w:rsidR="00ED0954" w:rsidRDefault="00030E20" w:rsidP="00ED0954">
      <w:pPr>
        <w:ind w:left="720"/>
        <w:rPr>
          <w:sz w:val="28"/>
          <w:szCs w:val="28"/>
        </w:rPr>
      </w:pPr>
      <w:r w:rsidRPr="00030E20">
        <w:rPr>
          <w:sz w:val="28"/>
          <w:szCs w:val="28"/>
        </w:rPr>
        <w:t xml:space="preserve">1 1 &gt; if ."greater than" else ."not greater than" then . </w:t>
      </w:r>
    </w:p>
    <w:p w14:paraId="1C0D0F5E" w14:textId="0DB25A4F" w:rsidR="00030E20" w:rsidRDefault="00030E20" w:rsidP="00ED0954">
      <w:pPr>
        <w:ind w:left="720"/>
        <w:rPr>
          <w:sz w:val="28"/>
          <w:szCs w:val="28"/>
        </w:rPr>
      </w:pPr>
      <w:r w:rsidRPr="00030E20">
        <w:rPr>
          <w:sz w:val="28"/>
          <w:szCs w:val="28"/>
        </w:rPr>
        <w:t>1 2 &gt; if ."greater than" el</w:t>
      </w:r>
      <w:r w:rsidR="00ED0954">
        <w:rPr>
          <w:sz w:val="28"/>
          <w:szCs w:val="28"/>
        </w:rPr>
        <w:t xml:space="preserve">se ."not greater than" then . </w:t>
      </w:r>
    </w:p>
    <w:p w14:paraId="37533202" w14:textId="1FE3584E" w:rsidR="00ED0954" w:rsidRPr="00030E20" w:rsidRDefault="00ED0954" w:rsidP="00ED0954">
      <w:pPr>
        <w:ind w:left="720"/>
        <w:rPr>
          <w:sz w:val="28"/>
          <w:szCs w:val="28"/>
        </w:rPr>
      </w:pPr>
      <w:r>
        <w:rPr>
          <w:sz w:val="28"/>
          <w:szCs w:val="28"/>
        </w:rPr>
        <w:t>”</w:t>
      </w:r>
    </w:p>
    <w:p w14:paraId="6FBF7955" w14:textId="77777777" w:rsidR="00ED0954" w:rsidRDefault="00030E20" w:rsidP="00ED0954">
      <w:pPr>
        <w:ind w:left="720"/>
        <w:rPr>
          <w:sz w:val="28"/>
          <w:szCs w:val="28"/>
        </w:rPr>
      </w:pPr>
      <w:r w:rsidRPr="00030E20">
        <w:rPr>
          <w:sz w:val="28"/>
          <w:szCs w:val="28"/>
        </w:rPr>
        <w:t xml:space="preserve">Expected Output: </w:t>
      </w:r>
    </w:p>
    <w:p w14:paraId="226B2C1C" w14:textId="77777777" w:rsidR="00ED0954" w:rsidRDefault="00030E20" w:rsidP="00ED0954">
      <w:pPr>
        <w:ind w:left="720"/>
        <w:rPr>
          <w:rFonts w:ascii="MS Mincho" w:eastAsia="MS Mincho" w:hAnsi="MS Mincho" w:cs="MS Mincho"/>
          <w:sz w:val="28"/>
          <w:szCs w:val="28"/>
        </w:rPr>
      </w:pPr>
      <w:r w:rsidRPr="00030E20">
        <w:rPr>
          <w:sz w:val="28"/>
          <w:szCs w:val="28"/>
        </w:rPr>
        <w:t>Equal</w:t>
      </w:r>
      <w:r w:rsidRPr="00030E20">
        <w:rPr>
          <w:rFonts w:ascii="MS Mincho" w:eastAsia="MS Mincho" w:hAnsi="MS Mincho" w:cs="MS Mincho"/>
          <w:sz w:val="28"/>
          <w:szCs w:val="28"/>
        </w:rPr>
        <w:t> </w:t>
      </w:r>
    </w:p>
    <w:p w14:paraId="6F0A6AE4" w14:textId="77777777" w:rsidR="00ED0954" w:rsidRDefault="00030E20" w:rsidP="00ED0954">
      <w:pPr>
        <w:ind w:left="720"/>
        <w:rPr>
          <w:rFonts w:ascii="MS Mincho" w:eastAsia="MS Mincho" w:hAnsi="MS Mincho" w:cs="MS Mincho"/>
          <w:sz w:val="28"/>
          <w:szCs w:val="28"/>
        </w:rPr>
      </w:pPr>
      <w:r w:rsidRPr="00030E20">
        <w:rPr>
          <w:sz w:val="28"/>
          <w:szCs w:val="28"/>
        </w:rPr>
        <w:t>Unequal</w:t>
      </w:r>
      <w:r w:rsidRPr="00030E20">
        <w:rPr>
          <w:rFonts w:ascii="MS Mincho" w:eastAsia="MS Mincho" w:hAnsi="MS Mincho" w:cs="MS Mincho"/>
          <w:sz w:val="28"/>
          <w:szCs w:val="28"/>
        </w:rPr>
        <w:t> </w:t>
      </w:r>
    </w:p>
    <w:p w14:paraId="711BBC69" w14:textId="77777777" w:rsidR="00ED0954" w:rsidRDefault="00030E20" w:rsidP="00ED0954">
      <w:pPr>
        <w:ind w:left="720"/>
        <w:rPr>
          <w:sz w:val="28"/>
          <w:szCs w:val="28"/>
        </w:rPr>
      </w:pPr>
      <w:r w:rsidRPr="00030E20">
        <w:rPr>
          <w:sz w:val="28"/>
          <w:szCs w:val="28"/>
        </w:rPr>
        <w:t xml:space="preserve">the same </w:t>
      </w:r>
    </w:p>
    <w:p w14:paraId="3C133A87" w14:textId="5018093F" w:rsidR="00030E20" w:rsidRPr="00030E20" w:rsidRDefault="00030E20" w:rsidP="00ED0954">
      <w:pPr>
        <w:ind w:left="720"/>
        <w:rPr>
          <w:sz w:val="28"/>
          <w:szCs w:val="28"/>
        </w:rPr>
      </w:pPr>
      <w:r w:rsidRPr="00030E20">
        <w:rPr>
          <w:sz w:val="28"/>
          <w:szCs w:val="28"/>
        </w:rPr>
        <w:t xml:space="preserve">different </w:t>
      </w:r>
    </w:p>
    <w:p w14:paraId="45278E87" w14:textId="77777777" w:rsidR="00ED0954" w:rsidRDefault="00030E20" w:rsidP="00ED0954">
      <w:pPr>
        <w:ind w:left="720"/>
        <w:rPr>
          <w:rFonts w:ascii="MS Mincho" w:eastAsia="MS Mincho" w:hAnsi="MS Mincho" w:cs="MS Mincho"/>
          <w:sz w:val="28"/>
          <w:szCs w:val="28"/>
        </w:rPr>
      </w:pPr>
      <w:r w:rsidRPr="00030E20">
        <w:rPr>
          <w:sz w:val="28"/>
          <w:szCs w:val="28"/>
        </w:rPr>
        <w:t>the same</w:t>
      </w:r>
      <w:r w:rsidRPr="00030E20">
        <w:rPr>
          <w:rFonts w:ascii="MS Mincho" w:eastAsia="MS Mincho" w:hAnsi="MS Mincho" w:cs="MS Mincho"/>
          <w:sz w:val="28"/>
          <w:szCs w:val="28"/>
        </w:rPr>
        <w:t> </w:t>
      </w:r>
    </w:p>
    <w:p w14:paraId="506019A9" w14:textId="77777777" w:rsidR="00ED0954" w:rsidRDefault="00030E20" w:rsidP="00ED0954">
      <w:pPr>
        <w:ind w:left="720"/>
        <w:rPr>
          <w:rFonts w:ascii="MS Mincho" w:eastAsia="MS Mincho" w:hAnsi="MS Mincho" w:cs="MS Mincho"/>
          <w:sz w:val="28"/>
          <w:szCs w:val="28"/>
        </w:rPr>
      </w:pPr>
      <w:r w:rsidRPr="00030E20">
        <w:rPr>
          <w:sz w:val="28"/>
          <w:szCs w:val="28"/>
        </w:rPr>
        <w:t>different</w:t>
      </w:r>
      <w:r w:rsidRPr="00030E20">
        <w:rPr>
          <w:rFonts w:ascii="MS Mincho" w:eastAsia="MS Mincho" w:hAnsi="MS Mincho" w:cs="MS Mincho"/>
          <w:sz w:val="28"/>
          <w:szCs w:val="28"/>
        </w:rPr>
        <w:t> </w:t>
      </w:r>
    </w:p>
    <w:p w14:paraId="5AA705A5" w14:textId="77777777" w:rsidR="00ED0954" w:rsidRDefault="00030E20" w:rsidP="00ED0954">
      <w:pPr>
        <w:ind w:left="720"/>
        <w:rPr>
          <w:sz w:val="28"/>
          <w:szCs w:val="28"/>
        </w:rPr>
      </w:pPr>
      <w:r w:rsidRPr="00030E20">
        <w:rPr>
          <w:sz w:val="28"/>
          <w:szCs w:val="28"/>
        </w:rPr>
        <w:t xml:space="preserve">less than or equal </w:t>
      </w:r>
    </w:p>
    <w:p w14:paraId="43CD2EF0" w14:textId="77777777" w:rsidR="00ED0954" w:rsidRDefault="00030E20" w:rsidP="00ED0954">
      <w:pPr>
        <w:ind w:left="720"/>
        <w:rPr>
          <w:rFonts w:ascii="MS Mincho" w:eastAsia="MS Mincho" w:hAnsi="MS Mincho" w:cs="MS Mincho"/>
          <w:sz w:val="28"/>
          <w:szCs w:val="28"/>
        </w:rPr>
      </w:pPr>
      <w:r w:rsidRPr="00030E20">
        <w:rPr>
          <w:sz w:val="28"/>
          <w:szCs w:val="28"/>
        </w:rPr>
        <w:t>greater than</w:t>
      </w:r>
      <w:r w:rsidRPr="00030E20">
        <w:rPr>
          <w:rFonts w:ascii="MS Mincho" w:eastAsia="MS Mincho" w:hAnsi="MS Mincho" w:cs="MS Mincho"/>
          <w:sz w:val="28"/>
          <w:szCs w:val="28"/>
        </w:rPr>
        <w:t> </w:t>
      </w:r>
    </w:p>
    <w:p w14:paraId="450CBBA3" w14:textId="77777777" w:rsidR="00ED0954" w:rsidRDefault="00030E20" w:rsidP="00ED0954">
      <w:pPr>
        <w:ind w:left="720"/>
        <w:rPr>
          <w:sz w:val="28"/>
          <w:szCs w:val="28"/>
        </w:rPr>
      </w:pPr>
      <w:r w:rsidRPr="00030E20">
        <w:rPr>
          <w:sz w:val="28"/>
          <w:szCs w:val="28"/>
        </w:rPr>
        <w:t xml:space="preserve">less than or equal </w:t>
      </w:r>
    </w:p>
    <w:p w14:paraId="20853C08" w14:textId="77777777" w:rsidR="00ED0954" w:rsidRDefault="00030E20" w:rsidP="00ED0954">
      <w:pPr>
        <w:ind w:left="720"/>
        <w:rPr>
          <w:sz w:val="28"/>
          <w:szCs w:val="28"/>
        </w:rPr>
      </w:pPr>
      <w:r w:rsidRPr="00030E20">
        <w:rPr>
          <w:sz w:val="28"/>
          <w:szCs w:val="28"/>
        </w:rPr>
        <w:t xml:space="preserve">Greater than or equal </w:t>
      </w:r>
    </w:p>
    <w:p w14:paraId="292B8BAA" w14:textId="77777777" w:rsidR="00ED0954" w:rsidRDefault="00030E20" w:rsidP="00ED0954">
      <w:pPr>
        <w:ind w:left="720"/>
        <w:rPr>
          <w:sz w:val="28"/>
          <w:szCs w:val="28"/>
        </w:rPr>
      </w:pPr>
      <w:r w:rsidRPr="00030E20">
        <w:rPr>
          <w:sz w:val="28"/>
          <w:szCs w:val="28"/>
        </w:rPr>
        <w:lastRenderedPageBreak/>
        <w:t xml:space="preserve">Greater than or equal </w:t>
      </w:r>
    </w:p>
    <w:p w14:paraId="523A56E8" w14:textId="77777777" w:rsidR="00ED0954" w:rsidRDefault="00030E20" w:rsidP="00ED0954">
      <w:pPr>
        <w:ind w:left="720"/>
        <w:rPr>
          <w:rFonts w:ascii="MS Mincho" w:eastAsia="MS Mincho" w:hAnsi="MS Mincho" w:cs="MS Mincho"/>
          <w:sz w:val="28"/>
          <w:szCs w:val="28"/>
        </w:rPr>
      </w:pPr>
      <w:r w:rsidRPr="00030E20">
        <w:rPr>
          <w:sz w:val="28"/>
          <w:szCs w:val="28"/>
        </w:rPr>
        <w:t>less than</w:t>
      </w:r>
      <w:r w:rsidRPr="00030E20">
        <w:rPr>
          <w:rFonts w:ascii="MS Mincho" w:eastAsia="MS Mincho" w:hAnsi="MS Mincho" w:cs="MS Mincho"/>
          <w:sz w:val="28"/>
          <w:szCs w:val="28"/>
        </w:rPr>
        <w:t> </w:t>
      </w:r>
    </w:p>
    <w:p w14:paraId="57964903" w14:textId="77777777" w:rsidR="00ED0954" w:rsidRDefault="00030E20" w:rsidP="00ED0954">
      <w:pPr>
        <w:ind w:left="720"/>
        <w:rPr>
          <w:rFonts w:ascii="MS Mincho" w:eastAsia="MS Mincho" w:hAnsi="MS Mincho" w:cs="MS Mincho"/>
          <w:sz w:val="28"/>
          <w:szCs w:val="28"/>
        </w:rPr>
      </w:pPr>
      <w:r w:rsidRPr="00030E20">
        <w:rPr>
          <w:sz w:val="28"/>
          <w:szCs w:val="28"/>
        </w:rPr>
        <w:t>less than</w:t>
      </w:r>
      <w:r w:rsidRPr="00030E20">
        <w:rPr>
          <w:rFonts w:ascii="MS Mincho" w:eastAsia="MS Mincho" w:hAnsi="MS Mincho" w:cs="MS Mincho"/>
          <w:sz w:val="28"/>
          <w:szCs w:val="28"/>
        </w:rPr>
        <w:t> </w:t>
      </w:r>
    </w:p>
    <w:p w14:paraId="186806AE" w14:textId="77777777" w:rsidR="00ED0954" w:rsidRDefault="00030E20" w:rsidP="00ED0954">
      <w:pPr>
        <w:ind w:left="720"/>
        <w:rPr>
          <w:rFonts w:ascii="MS Mincho" w:eastAsia="MS Mincho" w:hAnsi="MS Mincho" w:cs="MS Mincho"/>
          <w:sz w:val="28"/>
          <w:szCs w:val="28"/>
        </w:rPr>
      </w:pPr>
      <w:r w:rsidRPr="00030E20">
        <w:rPr>
          <w:sz w:val="28"/>
          <w:szCs w:val="28"/>
        </w:rPr>
        <w:t>not less than</w:t>
      </w:r>
      <w:r w:rsidRPr="00030E20">
        <w:rPr>
          <w:rFonts w:ascii="MS Mincho" w:eastAsia="MS Mincho" w:hAnsi="MS Mincho" w:cs="MS Mincho"/>
          <w:sz w:val="28"/>
          <w:szCs w:val="28"/>
        </w:rPr>
        <w:t> </w:t>
      </w:r>
    </w:p>
    <w:p w14:paraId="296E391A" w14:textId="77777777" w:rsidR="00ED0954" w:rsidRDefault="00030E20" w:rsidP="00ED0954">
      <w:pPr>
        <w:ind w:left="720"/>
        <w:rPr>
          <w:rFonts w:ascii="MS Mincho" w:eastAsia="MS Mincho" w:hAnsi="MS Mincho" w:cs="MS Mincho"/>
          <w:sz w:val="28"/>
          <w:szCs w:val="28"/>
        </w:rPr>
      </w:pPr>
      <w:r w:rsidRPr="00030E20">
        <w:rPr>
          <w:sz w:val="28"/>
          <w:szCs w:val="28"/>
        </w:rPr>
        <w:t>not less than</w:t>
      </w:r>
      <w:r w:rsidRPr="00030E20">
        <w:rPr>
          <w:rFonts w:ascii="MS Mincho" w:eastAsia="MS Mincho" w:hAnsi="MS Mincho" w:cs="MS Mincho"/>
          <w:sz w:val="28"/>
          <w:szCs w:val="28"/>
        </w:rPr>
        <w:t> </w:t>
      </w:r>
    </w:p>
    <w:p w14:paraId="5A830D90" w14:textId="77777777" w:rsidR="00ED0954" w:rsidRDefault="00030E20" w:rsidP="00ED0954">
      <w:pPr>
        <w:ind w:left="720"/>
        <w:rPr>
          <w:rFonts w:ascii="MS Mincho" w:eastAsia="MS Mincho" w:hAnsi="MS Mincho" w:cs="MS Mincho"/>
          <w:sz w:val="28"/>
          <w:szCs w:val="28"/>
        </w:rPr>
      </w:pPr>
      <w:r w:rsidRPr="00030E20">
        <w:rPr>
          <w:sz w:val="28"/>
          <w:szCs w:val="28"/>
        </w:rPr>
        <w:t>greater than</w:t>
      </w:r>
      <w:r w:rsidRPr="00030E20">
        <w:rPr>
          <w:rFonts w:ascii="MS Mincho" w:eastAsia="MS Mincho" w:hAnsi="MS Mincho" w:cs="MS Mincho"/>
          <w:sz w:val="28"/>
          <w:szCs w:val="28"/>
        </w:rPr>
        <w:t> </w:t>
      </w:r>
    </w:p>
    <w:p w14:paraId="180AAD79" w14:textId="77777777" w:rsidR="00ED0954" w:rsidRDefault="00030E20" w:rsidP="00ED0954">
      <w:pPr>
        <w:ind w:left="720"/>
        <w:rPr>
          <w:rFonts w:ascii="MS Mincho" w:eastAsia="MS Mincho" w:hAnsi="MS Mincho" w:cs="MS Mincho"/>
          <w:sz w:val="28"/>
          <w:szCs w:val="28"/>
        </w:rPr>
      </w:pPr>
      <w:r w:rsidRPr="00030E20">
        <w:rPr>
          <w:sz w:val="28"/>
          <w:szCs w:val="28"/>
        </w:rPr>
        <w:t>not greater than</w:t>
      </w:r>
      <w:r w:rsidRPr="00030E20">
        <w:rPr>
          <w:rFonts w:ascii="MS Mincho" w:eastAsia="MS Mincho" w:hAnsi="MS Mincho" w:cs="MS Mincho"/>
          <w:sz w:val="28"/>
          <w:szCs w:val="28"/>
        </w:rPr>
        <w:t> </w:t>
      </w:r>
    </w:p>
    <w:p w14:paraId="48B91B6B" w14:textId="6CADA956" w:rsidR="00030E20" w:rsidRPr="00030E20" w:rsidRDefault="00030E20" w:rsidP="00ED0954">
      <w:pPr>
        <w:ind w:left="720"/>
        <w:rPr>
          <w:sz w:val="28"/>
          <w:szCs w:val="28"/>
        </w:rPr>
      </w:pPr>
      <w:r w:rsidRPr="00030E20">
        <w:rPr>
          <w:sz w:val="28"/>
          <w:szCs w:val="28"/>
        </w:rPr>
        <w:t xml:space="preserve">not greater than </w:t>
      </w:r>
    </w:p>
    <w:p w14:paraId="5D4632CA" w14:textId="77777777" w:rsidR="00ED0954" w:rsidRDefault="00ED0954" w:rsidP="00030E20">
      <w:pPr>
        <w:rPr>
          <w:sz w:val="28"/>
          <w:szCs w:val="28"/>
        </w:rPr>
      </w:pPr>
    </w:p>
    <w:p w14:paraId="005DB191" w14:textId="77777777" w:rsidR="00030E20" w:rsidRPr="00ED0954" w:rsidRDefault="00030E20" w:rsidP="00ED0954">
      <w:pPr>
        <w:pStyle w:val="ListParagraph"/>
        <w:numPr>
          <w:ilvl w:val="0"/>
          <w:numId w:val="1"/>
        </w:numPr>
        <w:rPr>
          <w:b/>
          <w:sz w:val="28"/>
          <w:szCs w:val="28"/>
        </w:rPr>
      </w:pPr>
      <w:r w:rsidRPr="00ED0954">
        <w:rPr>
          <w:b/>
          <w:sz w:val="28"/>
          <w:szCs w:val="28"/>
        </w:rPr>
        <w:t xml:space="preserve">Case 5 </w:t>
      </w:r>
    </w:p>
    <w:p w14:paraId="2571A50D" w14:textId="77777777" w:rsidR="00030E20" w:rsidRPr="00030E20" w:rsidRDefault="00030E20" w:rsidP="00ED0954">
      <w:pPr>
        <w:ind w:left="720"/>
        <w:rPr>
          <w:sz w:val="28"/>
          <w:szCs w:val="28"/>
        </w:rPr>
      </w:pPr>
      <w:r w:rsidRPr="00030E20">
        <w:rPr>
          <w:sz w:val="28"/>
          <w:szCs w:val="28"/>
        </w:rPr>
        <w:t xml:space="preserve">Testing nested loops. “I” should push the index value for each different loop. Invalid parameters on loop will result in a fatal error that will end read() </w:t>
      </w:r>
    </w:p>
    <w:p w14:paraId="77407277" w14:textId="77777777" w:rsidR="00ED0954" w:rsidRDefault="00ED0954" w:rsidP="00ED0954">
      <w:pPr>
        <w:ind w:left="720"/>
        <w:rPr>
          <w:sz w:val="28"/>
          <w:szCs w:val="28"/>
        </w:rPr>
      </w:pPr>
    </w:p>
    <w:p w14:paraId="2407ECEF" w14:textId="77777777" w:rsidR="00ED0954" w:rsidRDefault="00030E20" w:rsidP="00ED0954">
      <w:pPr>
        <w:ind w:left="720"/>
        <w:rPr>
          <w:sz w:val="28"/>
          <w:szCs w:val="28"/>
        </w:rPr>
      </w:pPr>
      <w:r w:rsidRPr="00030E20">
        <w:rPr>
          <w:sz w:val="28"/>
          <w:szCs w:val="28"/>
        </w:rPr>
        <w:t>Input:</w:t>
      </w:r>
      <w:r w:rsidRPr="00030E20">
        <w:rPr>
          <w:rFonts w:ascii="MS Mincho" w:eastAsia="MS Mincho" w:hAnsi="MS Mincho" w:cs="MS Mincho"/>
          <w:sz w:val="28"/>
          <w:szCs w:val="28"/>
        </w:rPr>
        <w:t> </w:t>
      </w:r>
      <w:r w:rsidRPr="00030E20">
        <w:rPr>
          <w:sz w:val="28"/>
          <w:szCs w:val="28"/>
        </w:rPr>
        <w:t>“0</w:t>
      </w:r>
      <w:r w:rsidR="00ED0954">
        <w:rPr>
          <w:sz w:val="28"/>
          <w:szCs w:val="28"/>
        </w:rPr>
        <w:t xml:space="preserve"> 1 do I . 1 5 do I . loop loop ”</w:t>
      </w:r>
    </w:p>
    <w:p w14:paraId="4FB5F79B" w14:textId="12E8E4BB" w:rsidR="00ED0954" w:rsidRDefault="00ED0954" w:rsidP="00ED0954">
      <w:pPr>
        <w:ind w:left="720"/>
        <w:rPr>
          <w:sz w:val="28"/>
          <w:szCs w:val="28"/>
        </w:rPr>
      </w:pPr>
      <w:r>
        <w:rPr>
          <w:sz w:val="28"/>
          <w:szCs w:val="28"/>
        </w:rPr>
        <w:t xml:space="preserve">OutPut: </w:t>
      </w:r>
    </w:p>
    <w:p w14:paraId="4E130F9D" w14:textId="77777777" w:rsidR="00ED0954" w:rsidRDefault="00030E20" w:rsidP="00ED0954">
      <w:pPr>
        <w:ind w:left="720"/>
        <w:rPr>
          <w:rFonts w:ascii="MS Mincho" w:eastAsia="MS Mincho" w:hAnsi="MS Mincho" w:cs="MS Mincho"/>
          <w:sz w:val="28"/>
          <w:szCs w:val="28"/>
        </w:rPr>
      </w:pPr>
      <w:r w:rsidRPr="00030E20">
        <w:rPr>
          <w:sz w:val="28"/>
          <w:szCs w:val="28"/>
        </w:rPr>
        <w:t>0</w:t>
      </w:r>
      <w:r w:rsidRPr="00030E20">
        <w:rPr>
          <w:rFonts w:ascii="MS Mincho" w:eastAsia="MS Mincho" w:hAnsi="MS Mincho" w:cs="MS Mincho"/>
          <w:sz w:val="28"/>
          <w:szCs w:val="28"/>
        </w:rPr>
        <w:t> </w:t>
      </w:r>
    </w:p>
    <w:p w14:paraId="6BEE9E38" w14:textId="77777777" w:rsidR="00ED0954" w:rsidRDefault="00030E20" w:rsidP="00ED0954">
      <w:pPr>
        <w:ind w:left="720"/>
        <w:rPr>
          <w:rFonts w:ascii="MS Mincho" w:eastAsia="MS Mincho" w:hAnsi="MS Mincho" w:cs="MS Mincho"/>
          <w:sz w:val="28"/>
          <w:szCs w:val="28"/>
        </w:rPr>
      </w:pPr>
      <w:r w:rsidRPr="00030E20">
        <w:rPr>
          <w:sz w:val="28"/>
          <w:szCs w:val="28"/>
        </w:rPr>
        <w:t>1</w:t>
      </w:r>
      <w:r w:rsidRPr="00030E20">
        <w:rPr>
          <w:rFonts w:ascii="MS Mincho" w:eastAsia="MS Mincho" w:hAnsi="MS Mincho" w:cs="MS Mincho"/>
          <w:sz w:val="28"/>
          <w:szCs w:val="28"/>
        </w:rPr>
        <w:t> </w:t>
      </w:r>
    </w:p>
    <w:p w14:paraId="68497F6B" w14:textId="77777777" w:rsidR="00ED0954" w:rsidRDefault="00030E20" w:rsidP="00ED0954">
      <w:pPr>
        <w:ind w:left="720"/>
        <w:rPr>
          <w:rFonts w:ascii="MS Mincho" w:eastAsia="MS Mincho" w:hAnsi="MS Mincho" w:cs="MS Mincho"/>
          <w:sz w:val="28"/>
          <w:szCs w:val="28"/>
        </w:rPr>
      </w:pPr>
      <w:r w:rsidRPr="00030E20">
        <w:rPr>
          <w:sz w:val="28"/>
          <w:szCs w:val="28"/>
        </w:rPr>
        <w:t>2</w:t>
      </w:r>
      <w:r w:rsidRPr="00030E20">
        <w:rPr>
          <w:rFonts w:ascii="MS Mincho" w:eastAsia="MS Mincho" w:hAnsi="MS Mincho" w:cs="MS Mincho"/>
          <w:sz w:val="28"/>
          <w:szCs w:val="28"/>
        </w:rPr>
        <w:t> </w:t>
      </w:r>
    </w:p>
    <w:p w14:paraId="24703FDE" w14:textId="77777777" w:rsidR="00ED0954" w:rsidRDefault="00030E20" w:rsidP="00ED0954">
      <w:pPr>
        <w:ind w:left="720"/>
        <w:rPr>
          <w:rFonts w:ascii="MS Mincho" w:eastAsia="MS Mincho" w:hAnsi="MS Mincho" w:cs="MS Mincho"/>
          <w:sz w:val="28"/>
          <w:szCs w:val="28"/>
        </w:rPr>
      </w:pPr>
      <w:r w:rsidRPr="00030E20">
        <w:rPr>
          <w:sz w:val="28"/>
          <w:szCs w:val="28"/>
        </w:rPr>
        <w:t>3</w:t>
      </w:r>
      <w:r w:rsidRPr="00030E20">
        <w:rPr>
          <w:rFonts w:ascii="MS Mincho" w:eastAsia="MS Mincho" w:hAnsi="MS Mincho" w:cs="MS Mincho"/>
          <w:sz w:val="28"/>
          <w:szCs w:val="28"/>
        </w:rPr>
        <w:t> </w:t>
      </w:r>
    </w:p>
    <w:p w14:paraId="4C892625" w14:textId="77777777" w:rsidR="00ED0954" w:rsidRDefault="00030E20" w:rsidP="00ED0954">
      <w:pPr>
        <w:ind w:left="720"/>
        <w:rPr>
          <w:rFonts w:ascii="MS Mincho" w:eastAsia="MS Mincho" w:hAnsi="MS Mincho" w:cs="MS Mincho"/>
          <w:sz w:val="28"/>
          <w:szCs w:val="28"/>
        </w:rPr>
      </w:pPr>
      <w:r w:rsidRPr="00030E20">
        <w:rPr>
          <w:sz w:val="28"/>
          <w:szCs w:val="28"/>
        </w:rPr>
        <w:t>4</w:t>
      </w:r>
      <w:r w:rsidRPr="00030E20">
        <w:rPr>
          <w:rFonts w:ascii="MS Mincho" w:eastAsia="MS Mincho" w:hAnsi="MS Mincho" w:cs="MS Mincho"/>
          <w:sz w:val="28"/>
          <w:szCs w:val="28"/>
        </w:rPr>
        <w:t> </w:t>
      </w:r>
    </w:p>
    <w:p w14:paraId="6038FA81" w14:textId="77777777" w:rsidR="00ED0954" w:rsidRDefault="00030E20" w:rsidP="00ED0954">
      <w:pPr>
        <w:ind w:left="720"/>
        <w:rPr>
          <w:rFonts w:ascii="MS Mincho" w:eastAsia="MS Mincho" w:hAnsi="MS Mincho" w:cs="MS Mincho"/>
          <w:sz w:val="28"/>
          <w:szCs w:val="28"/>
        </w:rPr>
      </w:pPr>
      <w:r w:rsidRPr="00030E20">
        <w:rPr>
          <w:sz w:val="28"/>
          <w:szCs w:val="28"/>
        </w:rPr>
        <w:t>5</w:t>
      </w:r>
      <w:r w:rsidRPr="00030E20">
        <w:rPr>
          <w:rFonts w:ascii="MS Mincho" w:eastAsia="MS Mincho" w:hAnsi="MS Mincho" w:cs="MS Mincho"/>
          <w:sz w:val="28"/>
          <w:szCs w:val="28"/>
        </w:rPr>
        <w:t> </w:t>
      </w:r>
    </w:p>
    <w:p w14:paraId="61F4B44D" w14:textId="77777777" w:rsidR="00ED0954" w:rsidRDefault="00030E20" w:rsidP="00ED0954">
      <w:pPr>
        <w:ind w:left="720"/>
        <w:rPr>
          <w:rFonts w:ascii="MS Mincho" w:eastAsia="MS Mincho" w:hAnsi="MS Mincho" w:cs="MS Mincho"/>
          <w:sz w:val="28"/>
          <w:szCs w:val="28"/>
        </w:rPr>
      </w:pPr>
      <w:r w:rsidRPr="00030E20">
        <w:rPr>
          <w:sz w:val="28"/>
          <w:szCs w:val="28"/>
        </w:rPr>
        <w:t>1</w:t>
      </w:r>
      <w:r w:rsidRPr="00030E20">
        <w:rPr>
          <w:rFonts w:ascii="MS Mincho" w:eastAsia="MS Mincho" w:hAnsi="MS Mincho" w:cs="MS Mincho"/>
          <w:sz w:val="28"/>
          <w:szCs w:val="28"/>
        </w:rPr>
        <w:t> </w:t>
      </w:r>
    </w:p>
    <w:p w14:paraId="703802CD" w14:textId="77777777" w:rsidR="00ED0954" w:rsidRDefault="00030E20" w:rsidP="00ED0954">
      <w:pPr>
        <w:ind w:left="720"/>
        <w:rPr>
          <w:rFonts w:ascii="MS Mincho" w:eastAsia="MS Mincho" w:hAnsi="MS Mincho" w:cs="MS Mincho"/>
          <w:sz w:val="28"/>
          <w:szCs w:val="28"/>
        </w:rPr>
      </w:pPr>
      <w:r w:rsidRPr="00030E20">
        <w:rPr>
          <w:sz w:val="28"/>
          <w:szCs w:val="28"/>
        </w:rPr>
        <w:t>1</w:t>
      </w:r>
      <w:r w:rsidRPr="00030E20">
        <w:rPr>
          <w:rFonts w:ascii="MS Mincho" w:eastAsia="MS Mincho" w:hAnsi="MS Mincho" w:cs="MS Mincho"/>
          <w:sz w:val="28"/>
          <w:szCs w:val="28"/>
        </w:rPr>
        <w:t> </w:t>
      </w:r>
    </w:p>
    <w:p w14:paraId="13D59EFF" w14:textId="2FD05E98" w:rsidR="00030E20" w:rsidRPr="00030E20" w:rsidRDefault="00030E20" w:rsidP="00ED0954">
      <w:pPr>
        <w:ind w:left="720"/>
        <w:rPr>
          <w:sz w:val="28"/>
          <w:szCs w:val="28"/>
        </w:rPr>
      </w:pPr>
      <w:r w:rsidRPr="00030E20">
        <w:rPr>
          <w:sz w:val="28"/>
          <w:szCs w:val="28"/>
        </w:rPr>
        <w:t xml:space="preserve">2 </w:t>
      </w:r>
    </w:p>
    <w:p w14:paraId="67C9CB40" w14:textId="77777777" w:rsidR="00ED0954" w:rsidRDefault="00030E20" w:rsidP="00ED0954">
      <w:pPr>
        <w:ind w:left="720"/>
        <w:rPr>
          <w:sz w:val="28"/>
          <w:szCs w:val="28"/>
        </w:rPr>
      </w:pPr>
      <w:r w:rsidRPr="00030E20">
        <w:rPr>
          <w:sz w:val="28"/>
          <w:szCs w:val="28"/>
        </w:rPr>
        <w:t xml:space="preserve">3 </w:t>
      </w:r>
    </w:p>
    <w:p w14:paraId="39D01487" w14:textId="77777777" w:rsidR="00ED0954" w:rsidRDefault="00030E20" w:rsidP="00ED0954">
      <w:pPr>
        <w:ind w:left="720"/>
        <w:rPr>
          <w:sz w:val="28"/>
          <w:szCs w:val="28"/>
        </w:rPr>
      </w:pPr>
      <w:r w:rsidRPr="00030E20">
        <w:rPr>
          <w:sz w:val="28"/>
          <w:szCs w:val="28"/>
        </w:rPr>
        <w:t xml:space="preserve">4 </w:t>
      </w:r>
    </w:p>
    <w:p w14:paraId="05415224" w14:textId="7EB0623F" w:rsidR="00030E20" w:rsidRDefault="00030E20" w:rsidP="00ED0954">
      <w:pPr>
        <w:ind w:left="720"/>
        <w:rPr>
          <w:sz w:val="28"/>
          <w:szCs w:val="28"/>
        </w:rPr>
      </w:pPr>
      <w:r w:rsidRPr="00030E20">
        <w:rPr>
          <w:sz w:val="28"/>
          <w:szCs w:val="28"/>
        </w:rPr>
        <w:t xml:space="preserve">5 </w:t>
      </w:r>
    </w:p>
    <w:p w14:paraId="5BB92D37" w14:textId="77777777" w:rsidR="00733922" w:rsidRPr="00030E20" w:rsidRDefault="00733922" w:rsidP="00ED0954">
      <w:pPr>
        <w:ind w:left="720"/>
        <w:rPr>
          <w:sz w:val="28"/>
          <w:szCs w:val="28"/>
        </w:rPr>
      </w:pPr>
    </w:p>
    <w:p w14:paraId="148BCF9D" w14:textId="4A8ED1A4" w:rsidR="00733922" w:rsidRPr="00F3743A" w:rsidRDefault="00030E20" w:rsidP="00030E20">
      <w:pPr>
        <w:pStyle w:val="ListParagraph"/>
        <w:numPr>
          <w:ilvl w:val="0"/>
          <w:numId w:val="1"/>
        </w:numPr>
        <w:rPr>
          <w:sz w:val="28"/>
          <w:szCs w:val="28"/>
        </w:rPr>
      </w:pPr>
      <w:r w:rsidRPr="00BA386F">
        <w:rPr>
          <w:b/>
          <w:sz w:val="28"/>
          <w:szCs w:val="28"/>
        </w:rPr>
        <w:t>Case 6</w:t>
      </w:r>
      <w:r w:rsidRPr="00BA386F">
        <w:rPr>
          <w:rFonts w:ascii="MS Mincho" w:eastAsia="MS Mincho" w:hAnsi="MS Mincho" w:cs="MS Mincho"/>
          <w:sz w:val="28"/>
          <w:szCs w:val="28"/>
        </w:rPr>
        <w:t> </w:t>
      </w:r>
      <w:r w:rsidRPr="00BA386F">
        <w:rPr>
          <w:sz w:val="28"/>
          <w:szCs w:val="28"/>
        </w:rPr>
        <w:t xml:space="preserve">testing leave word within loops </w:t>
      </w:r>
    </w:p>
    <w:p w14:paraId="265207B1" w14:textId="77777777" w:rsidR="00030E20" w:rsidRPr="00030E20" w:rsidRDefault="00030E20" w:rsidP="00733922">
      <w:pPr>
        <w:ind w:left="720"/>
        <w:rPr>
          <w:sz w:val="28"/>
          <w:szCs w:val="28"/>
        </w:rPr>
      </w:pPr>
      <w:r w:rsidRPr="00030E20">
        <w:rPr>
          <w:sz w:val="28"/>
          <w:szCs w:val="28"/>
        </w:rPr>
        <w:t>Input:</w:t>
      </w:r>
      <w:r w:rsidRPr="00030E20">
        <w:rPr>
          <w:rFonts w:ascii="MS Mincho" w:eastAsia="MS Mincho" w:hAnsi="MS Mincho" w:cs="MS Mincho"/>
          <w:sz w:val="28"/>
          <w:szCs w:val="28"/>
        </w:rPr>
        <w:t> </w:t>
      </w:r>
      <w:r w:rsidRPr="00030E20">
        <w:rPr>
          <w:sz w:val="28"/>
          <w:szCs w:val="28"/>
        </w:rPr>
        <w:t xml:space="preserve">“0 5 loop dup I . 3 = if leave else loop then” </w:t>
      </w:r>
    </w:p>
    <w:p w14:paraId="7E13A0FB" w14:textId="77777777" w:rsidR="00733922" w:rsidRDefault="00030E20" w:rsidP="00733922">
      <w:pPr>
        <w:ind w:left="720"/>
        <w:rPr>
          <w:sz w:val="28"/>
          <w:szCs w:val="28"/>
        </w:rPr>
      </w:pPr>
      <w:r w:rsidRPr="00030E20">
        <w:rPr>
          <w:sz w:val="28"/>
          <w:szCs w:val="28"/>
        </w:rPr>
        <w:t xml:space="preserve">Output: </w:t>
      </w:r>
    </w:p>
    <w:p w14:paraId="52A87753" w14:textId="5213C806" w:rsidR="00733922" w:rsidRDefault="00030E20" w:rsidP="00733922">
      <w:pPr>
        <w:ind w:left="720"/>
        <w:rPr>
          <w:rFonts w:ascii="MS Mincho" w:eastAsia="MS Mincho" w:hAnsi="MS Mincho" w:cs="MS Mincho"/>
          <w:sz w:val="28"/>
          <w:szCs w:val="28"/>
        </w:rPr>
      </w:pPr>
      <w:r w:rsidRPr="00030E20">
        <w:rPr>
          <w:sz w:val="28"/>
          <w:szCs w:val="28"/>
        </w:rPr>
        <w:t>0</w:t>
      </w:r>
      <w:r w:rsidRPr="00030E20">
        <w:rPr>
          <w:rFonts w:ascii="MS Mincho" w:eastAsia="MS Mincho" w:hAnsi="MS Mincho" w:cs="MS Mincho"/>
          <w:sz w:val="28"/>
          <w:szCs w:val="28"/>
        </w:rPr>
        <w:t> </w:t>
      </w:r>
    </w:p>
    <w:p w14:paraId="46B16F68" w14:textId="77777777" w:rsidR="00733922" w:rsidRDefault="00030E20" w:rsidP="00733922">
      <w:pPr>
        <w:ind w:left="720"/>
        <w:rPr>
          <w:rFonts w:ascii="MS Mincho" w:eastAsia="MS Mincho" w:hAnsi="MS Mincho" w:cs="MS Mincho"/>
          <w:sz w:val="28"/>
          <w:szCs w:val="28"/>
        </w:rPr>
      </w:pPr>
      <w:r w:rsidRPr="00030E20">
        <w:rPr>
          <w:sz w:val="28"/>
          <w:szCs w:val="28"/>
        </w:rPr>
        <w:t>1</w:t>
      </w:r>
      <w:r w:rsidRPr="00030E20">
        <w:rPr>
          <w:rFonts w:ascii="MS Mincho" w:eastAsia="MS Mincho" w:hAnsi="MS Mincho" w:cs="MS Mincho"/>
          <w:sz w:val="28"/>
          <w:szCs w:val="28"/>
        </w:rPr>
        <w:t> </w:t>
      </w:r>
    </w:p>
    <w:p w14:paraId="33FDE9A4" w14:textId="200BC1B9" w:rsidR="00030E20" w:rsidRPr="00030E20" w:rsidRDefault="00030E20" w:rsidP="00733922">
      <w:pPr>
        <w:ind w:left="720"/>
        <w:rPr>
          <w:sz w:val="28"/>
          <w:szCs w:val="28"/>
        </w:rPr>
      </w:pPr>
      <w:r w:rsidRPr="00030E20">
        <w:rPr>
          <w:sz w:val="28"/>
          <w:szCs w:val="28"/>
        </w:rPr>
        <w:t xml:space="preserve">2 </w:t>
      </w:r>
    </w:p>
    <w:p w14:paraId="5BED7E59" w14:textId="77777777" w:rsidR="00733922" w:rsidRDefault="00030E20" w:rsidP="00733922">
      <w:pPr>
        <w:ind w:left="720"/>
        <w:rPr>
          <w:rFonts w:ascii="MS Mincho" w:eastAsia="MS Mincho" w:hAnsi="MS Mincho" w:cs="MS Mincho"/>
          <w:sz w:val="28"/>
          <w:szCs w:val="28"/>
        </w:rPr>
      </w:pPr>
      <w:r w:rsidRPr="00030E20">
        <w:rPr>
          <w:sz w:val="28"/>
          <w:szCs w:val="28"/>
        </w:rPr>
        <w:t>3</w:t>
      </w:r>
      <w:r w:rsidRPr="00030E20">
        <w:rPr>
          <w:rFonts w:ascii="MS Mincho" w:eastAsia="MS Mincho" w:hAnsi="MS Mincho" w:cs="MS Mincho"/>
          <w:sz w:val="28"/>
          <w:szCs w:val="28"/>
        </w:rPr>
        <w:t> </w:t>
      </w:r>
    </w:p>
    <w:p w14:paraId="63781225" w14:textId="77777777" w:rsidR="00501381" w:rsidRDefault="00501381" w:rsidP="00733922">
      <w:pPr>
        <w:ind w:left="720"/>
        <w:rPr>
          <w:rFonts w:ascii="MS Mincho" w:eastAsia="MS Mincho" w:hAnsi="MS Mincho" w:cs="MS Mincho"/>
          <w:sz w:val="28"/>
          <w:szCs w:val="28"/>
        </w:rPr>
      </w:pPr>
    </w:p>
    <w:p w14:paraId="105D0443" w14:textId="77777777" w:rsidR="00501381" w:rsidRDefault="00501381" w:rsidP="00733922">
      <w:pPr>
        <w:ind w:left="720"/>
        <w:rPr>
          <w:rFonts w:ascii="MS Mincho" w:eastAsia="MS Mincho" w:hAnsi="MS Mincho" w:cs="MS Mincho"/>
          <w:sz w:val="28"/>
          <w:szCs w:val="28"/>
        </w:rPr>
      </w:pPr>
    </w:p>
    <w:p w14:paraId="2EF91856" w14:textId="4114F2F3" w:rsidR="00030E20" w:rsidRPr="00F85746" w:rsidRDefault="00030E20" w:rsidP="00F85746">
      <w:pPr>
        <w:pStyle w:val="ListParagraph"/>
        <w:numPr>
          <w:ilvl w:val="0"/>
          <w:numId w:val="1"/>
        </w:numPr>
        <w:rPr>
          <w:sz w:val="28"/>
          <w:szCs w:val="28"/>
        </w:rPr>
      </w:pPr>
      <w:r w:rsidRPr="00F85746">
        <w:rPr>
          <w:b/>
          <w:sz w:val="28"/>
          <w:szCs w:val="28"/>
        </w:rPr>
        <w:lastRenderedPageBreak/>
        <w:t>Case 7</w:t>
      </w:r>
      <w:r w:rsidRPr="00F85746">
        <w:rPr>
          <w:rFonts w:ascii="MS Mincho" w:eastAsia="MS Mincho" w:hAnsi="MS Mincho" w:cs="MS Mincho"/>
          <w:sz w:val="28"/>
          <w:szCs w:val="28"/>
        </w:rPr>
        <w:t> </w:t>
      </w:r>
      <w:r w:rsidRPr="00F85746">
        <w:rPr>
          <w:sz w:val="28"/>
          <w:szCs w:val="28"/>
        </w:rPr>
        <w:t xml:space="preserve">Testing guarded loops </w:t>
      </w:r>
    </w:p>
    <w:p w14:paraId="5DE7888A" w14:textId="77777777" w:rsidR="00BC6D64" w:rsidRDefault="00030E20" w:rsidP="006B6504">
      <w:pPr>
        <w:ind w:left="720"/>
        <w:rPr>
          <w:rFonts w:ascii="MS Mincho" w:eastAsia="MS Mincho" w:hAnsi="MS Mincho" w:cs="MS Mincho"/>
          <w:sz w:val="28"/>
          <w:szCs w:val="28"/>
        </w:rPr>
      </w:pPr>
      <w:r w:rsidRPr="00030E20">
        <w:rPr>
          <w:sz w:val="28"/>
          <w:szCs w:val="28"/>
        </w:rPr>
        <w:t>Input:</w:t>
      </w:r>
      <w:r w:rsidRPr="00030E20">
        <w:rPr>
          <w:rFonts w:ascii="MS Mincho" w:eastAsia="MS Mincho" w:hAnsi="MS Mincho" w:cs="MS Mincho"/>
          <w:sz w:val="28"/>
          <w:szCs w:val="28"/>
        </w:rPr>
        <w:t> </w:t>
      </w:r>
    </w:p>
    <w:p w14:paraId="12D5728C" w14:textId="77777777" w:rsidR="00BC6D64" w:rsidRDefault="00030E20" w:rsidP="006B6504">
      <w:pPr>
        <w:ind w:left="720"/>
        <w:rPr>
          <w:rFonts w:ascii="MS Mincho" w:eastAsia="MS Mincho" w:hAnsi="MS Mincho" w:cs="MS Mincho"/>
          <w:sz w:val="28"/>
          <w:szCs w:val="28"/>
        </w:rPr>
      </w:pPr>
      <w:r w:rsidRPr="00030E20">
        <w:rPr>
          <w:sz w:val="28"/>
          <w:szCs w:val="28"/>
        </w:rPr>
        <w:t>“</w:t>
      </w:r>
      <w:r w:rsidRPr="00030E20">
        <w:rPr>
          <w:rFonts w:ascii="MS Mincho" w:eastAsia="MS Mincho" w:hAnsi="MS Mincho" w:cs="MS Mincho"/>
          <w:sz w:val="28"/>
          <w:szCs w:val="28"/>
        </w:rPr>
        <w:t> </w:t>
      </w:r>
    </w:p>
    <w:p w14:paraId="61FEB784" w14:textId="77777777" w:rsidR="00BC6D64" w:rsidRDefault="00030E20" w:rsidP="006B6504">
      <w:pPr>
        <w:ind w:left="720"/>
        <w:rPr>
          <w:sz w:val="28"/>
          <w:szCs w:val="28"/>
        </w:rPr>
      </w:pPr>
      <w:r w:rsidRPr="00030E20">
        <w:rPr>
          <w:sz w:val="28"/>
          <w:szCs w:val="28"/>
        </w:rPr>
        <w:t>: variable Count ;</w:t>
      </w:r>
    </w:p>
    <w:p w14:paraId="25277A54" w14:textId="599934A7" w:rsidR="00030E20" w:rsidRPr="00030E20" w:rsidRDefault="00030E20" w:rsidP="006B6504">
      <w:pPr>
        <w:ind w:left="720"/>
        <w:rPr>
          <w:sz w:val="28"/>
          <w:szCs w:val="28"/>
        </w:rPr>
      </w:pPr>
      <w:r w:rsidRPr="00030E20">
        <w:rPr>
          <w:sz w:val="28"/>
          <w:szCs w:val="28"/>
        </w:rPr>
        <w:t xml:space="preserve">begin </w:t>
      </w:r>
    </w:p>
    <w:p w14:paraId="58BC364B" w14:textId="316AA776" w:rsidR="00BC6D64" w:rsidRDefault="00BC6D64" w:rsidP="006B6504">
      <w:pPr>
        <w:ind w:left="720" w:firstLine="280"/>
        <w:rPr>
          <w:sz w:val="28"/>
          <w:szCs w:val="28"/>
        </w:rPr>
      </w:pPr>
      <w:r>
        <w:rPr>
          <w:sz w:val="28"/>
          <w:szCs w:val="28"/>
        </w:rPr>
        <w:t xml:space="preserve">      </w:t>
      </w:r>
      <w:r w:rsidR="00030E20" w:rsidRPr="00030E20">
        <w:rPr>
          <w:sz w:val="28"/>
          <w:szCs w:val="28"/>
        </w:rPr>
        <w:t>Count 1 + count !</w:t>
      </w:r>
    </w:p>
    <w:p w14:paraId="01DC1788" w14:textId="72B1FE03" w:rsidR="00BC6D64" w:rsidRDefault="00BC6D64" w:rsidP="006B6504">
      <w:pPr>
        <w:ind w:left="720" w:firstLine="280"/>
        <w:rPr>
          <w:rFonts w:ascii="MS Mincho" w:eastAsia="MS Mincho" w:hAnsi="MS Mincho" w:cs="MS Mincho"/>
          <w:sz w:val="28"/>
          <w:szCs w:val="28"/>
        </w:rPr>
      </w:pPr>
      <w:r>
        <w:rPr>
          <w:sz w:val="28"/>
          <w:szCs w:val="28"/>
        </w:rPr>
        <w:t xml:space="preserve">      </w:t>
      </w:r>
      <w:r w:rsidR="00030E20" w:rsidRPr="00030E20">
        <w:rPr>
          <w:sz w:val="28"/>
          <w:szCs w:val="28"/>
        </w:rPr>
        <w:t>Count .</w:t>
      </w:r>
      <w:r w:rsidR="00030E20" w:rsidRPr="00030E20">
        <w:rPr>
          <w:rFonts w:ascii="MS Mincho" w:eastAsia="MS Mincho" w:hAnsi="MS Mincho" w:cs="MS Mincho"/>
          <w:sz w:val="28"/>
          <w:szCs w:val="28"/>
        </w:rPr>
        <w:t> </w:t>
      </w:r>
    </w:p>
    <w:p w14:paraId="42F2889D" w14:textId="77777777" w:rsidR="00BC6D64" w:rsidRDefault="00BC6D64" w:rsidP="006B6504">
      <w:pPr>
        <w:ind w:left="720" w:firstLine="280"/>
        <w:rPr>
          <w:sz w:val="28"/>
          <w:szCs w:val="28"/>
        </w:rPr>
      </w:pPr>
      <w:r>
        <w:rPr>
          <w:rFonts w:ascii="MS Mincho" w:eastAsia="MS Mincho" w:hAnsi="MS Mincho" w:cs="MS Mincho"/>
          <w:sz w:val="28"/>
          <w:szCs w:val="28"/>
        </w:rPr>
        <w:t xml:space="preserve">   </w:t>
      </w:r>
      <w:r w:rsidR="00030E20" w:rsidRPr="00030E20">
        <w:rPr>
          <w:sz w:val="28"/>
          <w:szCs w:val="28"/>
        </w:rPr>
        <w:t xml:space="preserve">5 Count = until </w:t>
      </w:r>
      <w:r>
        <w:rPr>
          <w:sz w:val="28"/>
          <w:szCs w:val="28"/>
        </w:rPr>
        <w:t>”</w:t>
      </w:r>
      <w:r w:rsidR="00030E20" w:rsidRPr="00030E20">
        <w:rPr>
          <w:sz w:val="28"/>
          <w:szCs w:val="28"/>
        </w:rPr>
        <w:t xml:space="preserve"> </w:t>
      </w:r>
    </w:p>
    <w:p w14:paraId="728021CE" w14:textId="77777777" w:rsidR="00BC6D64" w:rsidRDefault="00030E20" w:rsidP="006B6504">
      <w:pPr>
        <w:ind w:left="720"/>
        <w:rPr>
          <w:sz w:val="28"/>
          <w:szCs w:val="28"/>
        </w:rPr>
      </w:pPr>
      <w:r w:rsidRPr="00030E20">
        <w:rPr>
          <w:sz w:val="28"/>
          <w:szCs w:val="28"/>
        </w:rPr>
        <w:t xml:space="preserve">Output </w:t>
      </w:r>
    </w:p>
    <w:p w14:paraId="1A79C41B" w14:textId="77777777" w:rsidR="00BC6D64" w:rsidRDefault="00030E20" w:rsidP="006B6504">
      <w:pPr>
        <w:ind w:left="720"/>
        <w:rPr>
          <w:rFonts w:ascii="MS Mincho" w:eastAsia="MS Mincho" w:hAnsi="MS Mincho" w:cs="MS Mincho"/>
          <w:sz w:val="28"/>
          <w:szCs w:val="28"/>
        </w:rPr>
      </w:pPr>
      <w:r w:rsidRPr="00030E20">
        <w:rPr>
          <w:sz w:val="28"/>
          <w:szCs w:val="28"/>
        </w:rPr>
        <w:t>1</w:t>
      </w:r>
      <w:r w:rsidRPr="00030E20">
        <w:rPr>
          <w:rFonts w:ascii="MS Mincho" w:eastAsia="MS Mincho" w:hAnsi="MS Mincho" w:cs="MS Mincho"/>
          <w:sz w:val="28"/>
          <w:szCs w:val="28"/>
        </w:rPr>
        <w:t> </w:t>
      </w:r>
    </w:p>
    <w:p w14:paraId="5C2E7724" w14:textId="77777777" w:rsidR="00BC6D64" w:rsidRDefault="00030E20" w:rsidP="006B6504">
      <w:pPr>
        <w:ind w:left="720"/>
        <w:rPr>
          <w:rFonts w:ascii="MS Mincho" w:eastAsia="MS Mincho" w:hAnsi="MS Mincho" w:cs="MS Mincho"/>
          <w:sz w:val="28"/>
          <w:szCs w:val="28"/>
        </w:rPr>
      </w:pPr>
      <w:r w:rsidRPr="00030E20">
        <w:rPr>
          <w:sz w:val="28"/>
          <w:szCs w:val="28"/>
        </w:rPr>
        <w:t>2</w:t>
      </w:r>
      <w:r w:rsidRPr="00030E20">
        <w:rPr>
          <w:rFonts w:ascii="MS Mincho" w:eastAsia="MS Mincho" w:hAnsi="MS Mincho" w:cs="MS Mincho"/>
          <w:sz w:val="28"/>
          <w:szCs w:val="28"/>
        </w:rPr>
        <w:t> </w:t>
      </w:r>
    </w:p>
    <w:p w14:paraId="1FBF4280" w14:textId="77777777" w:rsidR="00BC6D64" w:rsidRDefault="00030E20" w:rsidP="006B6504">
      <w:pPr>
        <w:ind w:left="720"/>
        <w:rPr>
          <w:rFonts w:ascii="MS Mincho" w:eastAsia="MS Mincho" w:hAnsi="MS Mincho" w:cs="MS Mincho"/>
          <w:sz w:val="28"/>
          <w:szCs w:val="28"/>
        </w:rPr>
      </w:pPr>
      <w:r w:rsidRPr="00030E20">
        <w:rPr>
          <w:sz w:val="28"/>
          <w:szCs w:val="28"/>
        </w:rPr>
        <w:t>3</w:t>
      </w:r>
      <w:r w:rsidRPr="00030E20">
        <w:rPr>
          <w:rFonts w:ascii="MS Mincho" w:eastAsia="MS Mincho" w:hAnsi="MS Mincho" w:cs="MS Mincho"/>
          <w:sz w:val="28"/>
          <w:szCs w:val="28"/>
        </w:rPr>
        <w:t> </w:t>
      </w:r>
    </w:p>
    <w:p w14:paraId="10B2D041" w14:textId="77777777" w:rsidR="00BC6D64" w:rsidRDefault="00030E20" w:rsidP="006B6504">
      <w:pPr>
        <w:ind w:left="720"/>
        <w:rPr>
          <w:rFonts w:ascii="MS Mincho" w:eastAsia="MS Mincho" w:hAnsi="MS Mincho" w:cs="MS Mincho"/>
          <w:sz w:val="28"/>
          <w:szCs w:val="28"/>
        </w:rPr>
      </w:pPr>
      <w:r w:rsidRPr="00030E20">
        <w:rPr>
          <w:sz w:val="28"/>
          <w:szCs w:val="28"/>
        </w:rPr>
        <w:t>4</w:t>
      </w:r>
      <w:r w:rsidRPr="00030E20">
        <w:rPr>
          <w:rFonts w:ascii="MS Mincho" w:eastAsia="MS Mincho" w:hAnsi="MS Mincho" w:cs="MS Mincho"/>
          <w:sz w:val="28"/>
          <w:szCs w:val="28"/>
        </w:rPr>
        <w:t> </w:t>
      </w:r>
    </w:p>
    <w:p w14:paraId="0E2BEFB6" w14:textId="36EC000A" w:rsidR="00030E20" w:rsidRPr="00030E20" w:rsidRDefault="00030E20" w:rsidP="00DE7B8E">
      <w:pPr>
        <w:ind w:left="720"/>
        <w:rPr>
          <w:sz w:val="28"/>
          <w:szCs w:val="28"/>
        </w:rPr>
      </w:pPr>
      <w:r w:rsidRPr="00030E20">
        <w:rPr>
          <w:sz w:val="28"/>
          <w:szCs w:val="28"/>
        </w:rPr>
        <w:t xml:space="preserve">5 </w:t>
      </w:r>
    </w:p>
    <w:p w14:paraId="2286FE7B" w14:textId="6DBA9E19" w:rsidR="00CE6741" w:rsidRPr="00CE6741" w:rsidRDefault="00CE6741" w:rsidP="00CE6741">
      <w:pPr>
        <w:rPr>
          <w:b/>
          <w:sz w:val="28"/>
          <w:szCs w:val="28"/>
          <w:lang w:val="en-CA"/>
        </w:rPr>
      </w:pPr>
      <w:r>
        <w:rPr>
          <w:sz w:val="28"/>
          <w:szCs w:val="28"/>
          <w:lang w:val="en-CA"/>
        </w:rPr>
        <w:br w:type="page"/>
      </w:r>
    </w:p>
    <w:p w14:paraId="2E7C0755" w14:textId="77777777" w:rsidR="007956CC" w:rsidRDefault="007956CC">
      <w:pPr>
        <w:suppressAutoHyphens w:val="0"/>
        <w:rPr>
          <w:sz w:val="28"/>
          <w:szCs w:val="28"/>
          <w:lang w:val="en-CA"/>
        </w:rPr>
      </w:pPr>
    </w:p>
    <w:p w14:paraId="43E4C603" w14:textId="66528EE1" w:rsidR="007956CC" w:rsidRDefault="007956CC" w:rsidP="007956CC">
      <w:pPr>
        <w:jc w:val="center"/>
        <w:rPr>
          <w:b/>
          <w:sz w:val="28"/>
          <w:szCs w:val="28"/>
          <w:lang w:val="en-CA"/>
        </w:rPr>
      </w:pPr>
      <w:r>
        <w:rPr>
          <w:b/>
          <w:sz w:val="28"/>
          <w:szCs w:val="28"/>
          <w:lang w:val="en-CA"/>
        </w:rPr>
        <w:t>Part 4:</w:t>
      </w:r>
      <w:r w:rsidR="00050E74">
        <w:rPr>
          <w:b/>
          <w:sz w:val="28"/>
          <w:szCs w:val="28"/>
          <w:lang w:val="en-CA"/>
        </w:rPr>
        <w:t xml:space="preserve"> Inte</w:t>
      </w:r>
      <w:r w:rsidR="00C24923">
        <w:rPr>
          <w:b/>
          <w:sz w:val="28"/>
          <w:szCs w:val="28"/>
          <w:lang w:val="en-CA"/>
        </w:rPr>
        <w:t>gr</w:t>
      </w:r>
      <w:r w:rsidR="0095390B">
        <w:rPr>
          <w:b/>
          <w:sz w:val="28"/>
          <w:szCs w:val="28"/>
          <w:lang w:val="en-CA"/>
        </w:rPr>
        <w:t>ation</w:t>
      </w:r>
      <w:r w:rsidR="00050E74">
        <w:rPr>
          <w:b/>
          <w:sz w:val="28"/>
          <w:szCs w:val="28"/>
          <w:lang w:val="en-CA"/>
        </w:rPr>
        <w:t xml:space="preserve"> &amp;</w:t>
      </w:r>
      <w:r>
        <w:rPr>
          <w:b/>
          <w:sz w:val="28"/>
          <w:szCs w:val="28"/>
          <w:lang w:val="en-CA"/>
        </w:rPr>
        <w:t xml:space="preserve"> Component Test for important functions</w:t>
      </w:r>
    </w:p>
    <w:p w14:paraId="0FE5011D" w14:textId="77777777" w:rsidR="005210F0" w:rsidRPr="007956CC" w:rsidRDefault="005210F0" w:rsidP="005210F0">
      <w:pPr>
        <w:rPr>
          <w:sz w:val="28"/>
          <w:szCs w:val="28"/>
          <w:lang w:val="en-CA"/>
        </w:rPr>
      </w:pPr>
    </w:p>
    <w:p w14:paraId="51F4B7DE" w14:textId="2252B094" w:rsidR="004918C3" w:rsidRDefault="0083418F" w:rsidP="003A103B">
      <w:pPr>
        <w:rPr>
          <w:sz w:val="28"/>
          <w:szCs w:val="28"/>
          <w:lang w:val="en-CA"/>
        </w:rPr>
      </w:pPr>
      <w:r>
        <w:rPr>
          <w:sz w:val="28"/>
          <w:szCs w:val="28"/>
          <w:lang w:val="en-CA"/>
        </w:rPr>
        <w:t>In this part, we test the functions</w:t>
      </w:r>
      <w:r w:rsidR="00333BB4">
        <w:rPr>
          <w:sz w:val="28"/>
          <w:szCs w:val="28"/>
          <w:lang w:val="en-CA"/>
        </w:rPr>
        <w:t xml:space="preserve"> in one class</w:t>
      </w:r>
      <w:r>
        <w:rPr>
          <w:sz w:val="28"/>
          <w:szCs w:val="28"/>
          <w:lang w:val="en-CA"/>
        </w:rPr>
        <w:t xml:space="preserve"> that </w:t>
      </w:r>
      <w:r w:rsidR="00333BB4">
        <w:rPr>
          <w:sz w:val="28"/>
          <w:szCs w:val="28"/>
          <w:lang w:val="en-CA"/>
        </w:rPr>
        <w:t>will work with other class</w:t>
      </w:r>
      <w:r w:rsidR="00343F43">
        <w:rPr>
          <w:sz w:val="28"/>
          <w:szCs w:val="28"/>
          <w:lang w:val="en-CA"/>
        </w:rPr>
        <w:t>es.</w:t>
      </w:r>
    </w:p>
    <w:p w14:paraId="00104670" w14:textId="77777777" w:rsidR="00A42EC5" w:rsidRDefault="00A42EC5" w:rsidP="003A103B">
      <w:pPr>
        <w:rPr>
          <w:sz w:val="28"/>
          <w:szCs w:val="28"/>
          <w:lang w:val="en-CA"/>
        </w:rPr>
      </w:pPr>
    </w:p>
    <w:p w14:paraId="0B6AF3E8" w14:textId="1B0D0D6E" w:rsidR="00A42EC5" w:rsidRPr="0009694C" w:rsidRDefault="00A800B1" w:rsidP="003A103B">
      <w:pPr>
        <w:rPr>
          <w:b/>
          <w:sz w:val="28"/>
          <w:szCs w:val="28"/>
          <w:lang w:val="en-CA"/>
        </w:rPr>
      </w:pPr>
      <w:r w:rsidRPr="0009694C">
        <w:rPr>
          <w:b/>
          <w:sz w:val="28"/>
          <w:szCs w:val="28"/>
          <w:lang w:val="en-CA"/>
        </w:rPr>
        <w:t xml:space="preserve">4.1 </w:t>
      </w:r>
      <w:r w:rsidR="0009694C">
        <w:rPr>
          <w:b/>
          <w:sz w:val="28"/>
          <w:szCs w:val="28"/>
          <w:lang w:val="en-CA"/>
        </w:rPr>
        <w:t>Tests related to</w:t>
      </w:r>
      <w:r w:rsidRPr="0009694C">
        <w:rPr>
          <w:b/>
          <w:sz w:val="28"/>
          <w:szCs w:val="28"/>
          <w:lang w:val="en-CA"/>
        </w:rPr>
        <w:t xml:space="preserve"> robotTranslator class</w:t>
      </w:r>
    </w:p>
    <w:p w14:paraId="6F8BEEF3" w14:textId="77777777" w:rsidR="00B74BC0" w:rsidRDefault="00B74BC0" w:rsidP="00584413">
      <w:pPr>
        <w:rPr>
          <w:sz w:val="28"/>
          <w:szCs w:val="28"/>
        </w:rPr>
      </w:pPr>
    </w:p>
    <w:p w14:paraId="58D220BF" w14:textId="77777777" w:rsidR="00584413" w:rsidRPr="00584413" w:rsidRDefault="00584413" w:rsidP="00584413">
      <w:pPr>
        <w:rPr>
          <w:sz w:val="28"/>
          <w:szCs w:val="28"/>
        </w:rPr>
      </w:pPr>
      <w:r w:rsidRPr="00584413">
        <w:rPr>
          <w:sz w:val="28"/>
          <w:szCs w:val="28"/>
        </w:rPr>
        <w:t xml:space="preserve">Before read() and it's class RobotInterpretor can be integrated into the system, we must ensure that it can send and receive function calls using action words (check!, scan!, identify!, send!, mesg!, reciv!) and final action words (move! and shoot!). We will do this in our test function by populating the robot's variables and inputting strings calling for these actions while checking to see if the function calls are returned. We will have to have the words call fake functions only for testing, which will be changed to calls and returns from Game controller as the rest of the system is completed and integrated into the code. </w:t>
      </w:r>
    </w:p>
    <w:p w14:paraId="1F1E7C1C" w14:textId="77777777" w:rsidR="00B74BC0" w:rsidRDefault="00B74BC0" w:rsidP="00584413">
      <w:pPr>
        <w:rPr>
          <w:sz w:val="28"/>
          <w:szCs w:val="28"/>
        </w:rPr>
      </w:pPr>
    </w:p>
    <w:p w14:paraId="34E15732" w14:textId="42C2F25D" w:rsidR="00CE057C" w:rsidRPr="00CE057C" w:rsidRDefault="00CE057C" w:rsidP="00584413">
      <w:pPr>
        <w:rPr>
          <w:b/>
          <w:sz w:val="28"/>
          <w:szCs w:val="28"/>
        </w:rPr>
      </w:pPr>
      <w:r w:rsidRPr="00CE057C">
        <w:rPr>
          <w:b/>
          <w:sz w:val="28"/>
          <w:szCs w:val="28"/>
        </w:rPr>
        <w:t xml:space="preserve">4.1.1 </w:t>
      </w:r>
      <w:r w:rsidR="00584413" w:rsidRPr="00CE057C">
        <w:rPr>
          <w:b/>
          <w:sz w:val="28"/>
          <w:szCs w:val="28"/>
        </w:rPr>
        <w:t xml:space="preserve">To test check! </w:t>
      </w:r>
    </w:p>
    <w:p w14:paraId="103F1AA7" w14:textId="43DAFA59" w:rsidR="00584413" w:rsidRPr="00584413" w:rsidRDefault="00584413" w:rsidP="00584413">
      <w:pPr>
        <w:rPr>
          <w:sz w:val="28"/>
          <w:szCs w:val="28"/>
        </w:rPr>
      </w:pPr>
      <w:r w:rsidRPr="00584413">
        <w:rPr>
          <w:sz w:val="28"/>
          <w:szCs w:val="28"/>
        </w:rPr>
        <w:t>We need to see if read() recognizes it, runs the function, then pushes the expected return value onto the stack</w:t>
      </w:r>
      <w:r w:rsidR="00516948">
        <w:rPr>
          <w:sz w:val="28"/>
          <w:szCs w:val="28"/>
        </w:rPr>
        <w:t>.</w:t>
      </w:r>
      <w:r w:rsidRPr="00584413">
        <w:rPr>
          <w:sz w:val="28"/>
          <w:szCs w:val="28"/>
        </w:rPr>
        <w:t xml:space="preserve"> </w:t>
      </w:r>
    </w:p>
    <w:p w14:paraId="4EAEB339" w14:textId="77777777" w:rsidR="00B74BC0" w:rsidRDefault="00B74BC0" w:rsidP="00584413">
      <w:pPr>
        <w:rPr>
          <w:sz w:val="28"/>
          <w:szCs w:val="28"/>
        </w:rPr>
      </w:pPr>
    </w:p>
    <w:p w14:paraId="507F0956" w14:textId="65BEE1F6" w:rsidR="00584413" w:rsidRPr="00584413" w:rsidRDefault="00584413" w:rsidP="00584413">
      <w:pPr>
        <w:rPr>
          <w:sz w:val="28"/>
          <w:szCs w:val="28"/>
        </w:rPr>
      </w:pPr>
      <w:r w:rsidRPr="00584413">
        <w:rPr>
          <w:sz w:val="28"/>
          <w:szCs w:val="28"/>
        </w:rPr>
        <w:t xml:space="preserve">Preconditions: Either there is a test function that has built a mock tile to check where direction 0 is empty, direction 1 is occupied, and direction 3 is out of bounds or gamecontroller has set up that situation. </w:t>
      </w:r>
    </w:p>
    <w:p w14:paraId="6E5F362F" w14:textId="77777777" w:rsidR="003A103B" w:rsidRDefault="003A103B" w:rsidP="003A103B">
      <w:pPr>
        <w:rPr>
          <w:sz w:val="28"/>
          <w:szCs w:val="28"/>
          <w:lang w:val="en-CA"/>
        </w:rPr>
      </w:pPr>
    </w:p>
    <w:p w14:paraId="4BD89EF2" w14:textId="77777777" w:rsidR="00CE057C" w:rsidRPr="00CE057C" w:rsidRDefault="00CE057C" w:rsidP="00CE057C">
      <w:pPr>
        <w:pStyle w:val="ListParagraph"/>
        <w:numPr>
          <w:ilvl w:val="0"/>
          <w:numId w:val="1"/>
        </w:numPr>
        <w:rPr>
          <w:b/>
          <w:sz w:val="28"/>
          <w:szCs w:val="28"/>
        </w:rPr>
      </w:pPr>
      <w:r w:rsidRPr="00CE057C">
        <w:rPr>
          <w:b/>
          <w:sz w:val="28"/>
          <w:szCs w:val="28"/>
        </w:rPr>
        <w:t xml:space="preserve">Case 1 </w:t>
      </w:r>
    </w:p>
    <w:p w14:paraId="4C2482B0" w14:textId="5056767D" w:rsidR="00CE057C" w:rsidRPr="00CE057C" w:rsidRDefault="00CE057C" w:rsidP="00CE057C">
      <w:pPr>
        <w:ind w:left="720"/>
        <w:rPr>
          <w:sz w:val="28"/>
          <w:szCs w:val="28"/>
        </w:rPr>
      </w:pPr>
      <w:r w:rsidRPr="00CE057C">
        <w:rPr>
          <w:sz w:val="28"/>
          <w:szCs w:val="28"/>
        </w:rPr>
        <w:t xml:space="preserve">Input </w:t>
      </w:r>
    </w:p>
    <w:p w14:paraId="200C8BAE" w14:textId="77777777" w:rsidR="00CE057C" w:rsidRDefault="00CE057C" w:rsidP="00CE057C">
      <w:pPr>
        <w:ind w:left="720"/>
        <w:rPr>
          <w:sz w:val="28"/>
          <w:szCs w:val="28"/>
        </w:rPr>
      </w:pPr>
      <w:r w:rsidRPr="00CE057C">
        <w:rPr>
          <w:sz w:val="28"/>
          <w:szCs w:val="28"/>
        </w:rPr>
        <w:t xml:space="preserve">0 check! . </w:t>
      </w:r>
    </w:p>
    <w:p w14:paraId="5B1C227B" w14:textId="77777777" w:rsidR="00CE057C" w:rsidRDefault="00CE057C" w:rsidP="00CE057C">
      <w:pPr>
        <w:ind w:left="720"/>
        <w:rPr>
          <w:sz w:val="28"/>
          <w:szCs w:val="28"/>
        </w:rPr>
      </w:pPr>
      <w:r w:rsidRPr="00CE057C">
        <w:rPr>
          <w:sz w:val="28"/>
          <w:szCs w:val="28"/>
        </w:rPr>
        <w:t xml:space="preserve">1 check! . </w:t>
      </w:r>
    </w:p>
    <w:p w14:paraId="2FB6865C" w14:textId="61639DF3" w:rsidR="00CE057C" w:rsidRPr="00CE057C" w:rsidRDefault="00CE057C" w:rsidP="00CE057C">
      <w:pPr>
        <w:ind w:left="720"/>
        <w:rPr>
          <w:sz w:val="28"/>
          <w:szCs w:val="28"/>
        </w:rPr>
      </w:pPr>
      <w:r w:rsidRPr="00CE057C">
        <w:rPr>
          <w:sz w:val="28"/>
          <w:szCs w:val="28"/>
        </w:rPr>
        <w:t xml:space="preserve">2 check! . </w:t>
      </w:r>
    </w:p>
    <w:p w14:paraId="31EC0059" w14:textId="77777777" w:rsidR="00CE057C" w:rsidRDefault="00CE057C" w:rsidP="00CE057C">
      <w:pPr>
        <w:ind w:left="720"/>
        <w:rPr>
          <w:rFonts w:ascii="MS Mincho" w:eastAsia="MS Mincho" w:hAnsi="MS Mincho" w:cs="MS Mincho"/>
          <w:sz w:val="28"/>
          <w:szCs w:val="28"/>
        </w:rPr>
      </w:pPr>
      <w:r w:rsidRPr="00CE057C">
        <w:rPr>
          <w:sz w:val="28"/>
          <w:szCs w:val="28"/>
        </w:rPr>
        <w:t>Output:</w:t>
      </w:r>
      <w:r w:rsidRPr="00CE057C">
        <w:rPr>
          <w:rFonts w:ascii="MS Mincho" w:eastAsia="MS Mincho" w:hAnsi="MS Mincho" w:cs="MS Mincho"/>
          <w:sz w:val="28"/>
          <w:szCs w:val="28"/>
        </w:rPr>
        <w:t> </w:t>
      </w:r>
    </w:p>
    <w:p w14:paraId="40C44A8B" w14:textId="77777777" w:rsidR="00CE057C" w:rsidRDefault="00CE057C" w:rsidP="00CE057C">
      <w:pPr>
        <w:ind w:left="720"/>
        <w:rPr>
          <w:sz w:val="28"/>
          <w:szCs w:val="28"/>
        </w:rPr>
      </w:pPr>
      <w:r w:rsidRPr="00CE057C">
        <w:rPr>
          <w:sz w:val="28"/>
          <w:szCs w:val="28"/>
        </w:rPr>
        <w:t xml:space="preserve">EMPTY </w:t>
      </w:r>
    </w:p>
    <w:p w14:paraId="6E941FD0" w14:textId="77777777" w:rsidR="00CE057C" w:rsidRDefault="00CE057C" w:rsidP="00CE057C">
      <w:pPr>
        <w:ind w:left="720"/>
        <w:rPr>
          <w:rFonts w:ascii="MS Mincho" w:eastAsia="MS Mincho" w:hAnsi="MS Mincho" w:cs="MS Mincho"/>
          <w:sz w:val="28"/>
          <w:szCs w:val="28"/>
        </w:rPr>
      </w:pPr>
      <w:r w:rsidRPr="00CE057C">
        <w:rPr>
          <w:sz w:val="28"/>
          <w:szCs w:val="28"/>
        </w:rPr>
        <w:t>OCCUPIED</w:t>
      </w:r>
      <w:r w:rsidRPr="00CE057C">
        <w:rPr>
          <w:rFonts w:ascii="MS Mincho" w:eastAsia="MS Mincho" w:hAnsi="MS Mincho" w:cs="MS Mincho"/>
          <w:sz w:val="28"/>
          <w:szCs w:val="28"/>
        </w:rPr>
        <w:t> </w:t>
      </w:r>
    </w:p>
    <w:p w14:paraId="084D4AE5" w14:textId="43955524" w:rsidR="00CE057C" w:rsidRPr="00CE057C" w:rsidRDefault="00CE057C" w:rsidP="00CE057C">
      <w:pPr>
        <w:ind w:left="720"/>
        <w:rPr>
          <w:sz w:val="28"/>
          <w:szCs w:val="28"/>
        </w:rPr>
      </w:pPr>
      <w:r w:rsidRPr="00CE057C">
        <w:rPr>
          <w:sz w:val="28"/>
          <w:szCs w:val="28"/>
        </w:rPr>
        <w:t xml:space="preserve">OUT OF BOUNDS </w:t>
      </w:r>
    </w:p>
    <w:p w14:paraId="52F0132E" w14:textId="77777777" w:rsidR="00CE057C" w:rsidRDefault="00CE057C" w:rsidP="00CE057C">
      <w:pPr>
        <w:rPr>
          <w:sz w:val="28"/>
          <w:szCs w:val="28"/>
        </w:rPr>
      </w:pPr>
    </w:p>
    <w:p w14:paraId="183EF402" w14:textId="77777777" w:rsidR="00CE057C" w:rsidRPr="00D00746" w:rsidRDefault="00CE057C" w:rsidP="00D00746">
      <w:pPr>
        <w:pStyle w:val="ListParagraph"/>
        <w:numPr>
          <w:ilvl w:val="0"/>
          <w:numId w:val="1"/>
        </w:numPr>
        <w:rPr>
          <w:sz w:val="28"/>
          <w:szCs w:val="28"/>
        </w:rPr>
      </w:pPr>
      <w:r w:rsidRPr="00D00746">
        <w:rPr>
          <w:b/>
          <w:sz w:val="28"/>
          <w:szCs w:val="28"/>
        </w:rPr>
        <w:t>Case 2</w:t>
      </w:r>
      <w:r w:rsidRPr="00D00746">
        <w:rPr>
          <w:rFonts w:ascii="MS Mincho" w:eastAsia="MS Mincho" w:hAnsi="MS Mincho" w:cs="MS Mincho"/>
          <w:b/>
          <w:sz w:val="28"/>
          <w:szCs w:val="28"/>
        </w:rPr>
        <w:t> </w:t>
      </w:r>
      <w:r w:rsidRPr="00D00746">
        <w:rPr>
          <w:sz w:val="28"/>
          <w:szCs w:val="28"/>
        </w:rPr>
        <w:t xml:space="preserve">Somehow an invalid integer or invalid token is popped into the Check parameter </w:t>
      </w:r>
    </w:p>
    <w:p w14:paraId="4223A8C6" w14:textId="77777777" w:rsidR="00CE057C" w:rsidRPr="00CE057C" w:rsidRDefault="00CE057C" w:rsidP="00D00746">
      <w:pPr>
        <w:ind w:left="720"/>
        <w:rPr>
          <w:sz w:val="28"/>
          <w:szCs w:val="28"/>
        </w:rPr>
      </w:pPr>
      <w:r w:rsidRPr="00CE057C">
        <w:rPr>
          <w:sz w:val="28"/>
          <w:szCs w:val="28"/>
        </w:rPr>
        <w:t>Input:</w:t>
      </w:r>
      <w:r w:rsidRPr="00CE057C">
        <w:rPr>
          <w:rFonts w:ascii="MS Mincho" w:eastAsia="MS Mincho" w:hAnsi="MS Mincho" w:cs="MS Mincho"/>
          <w:sz w:val="28"/>
          <w:szCs w:val="28"/>
        </w:rPr>
        <w:t> </w:t>
      </w:r>
      <w:r w:rsidRPr="00CE057C">
        <w:rPr>
          <w:sz w:val="28"/>
          <w:szCs w:val="28"/>
        </w:rPr>
        <w:t xml:space="preserve">7 check! </w:t>
      </w:r>
    </w:p>
    <w:p w14:paraId="4D39D146" w14:textId="77777777" w:rsidR="00D00746" w:rsidRDefault="00CE057C" w:rsidP="00D00746">
      <w:pPr>
        <w:ind w:left="720"/>
        <w:rPr>
          <w:rFonts w:ascii="MS Mincho" w:eastAsia="MS Mincho" w:hAnsi="MS Mincho" w:cs="MS Mincho"/>
          <w:sz w:val="28"/>
          <w:szCs w:val="28"/>
        </w:rPr>
      </w:pPr>
      <w:r w:rsidRPr="00CE057C">
        <w:rPr>
          <w:sz w:val="28"/>
          <w:szCs w:val="28"/>
        </w:rPr>
        <w:t>Output:</w:t>
      </w:r>
      <w:r w:rsidRPr="00CE057C">
        <w:rPr>
          <w:rFonts w:ascii="MS Mincho" w:eastAsia="MS Mincho" w:hAnsi="MS Mincho" w:cs="MS Mincho"/>
          <w:sz w:val="28"/>
          <w:szCs w:val="28"/>
        </w:rPr>
        <w:t> </w:t>
      </w:r>
    </w:p>
    <w:p w14:paraId="6D0E88AC" w14:textId="3E1E3CA0" w:rsidR="00CE057C" w:rsidRPr="00CE057C" w:rsidRDefault="00CE057C" w:rsidP="00D00746">
      <w:pPr>
        <w:ind w:left="720"/>
        <w:rPr>
          <w:sz w:val="28"/>
          <w:szCs w:val="28"/>
        </w:rPr>
      </w:pPr>
      <w:r w:rsidRPr="00CE057C">
        <w:rPr>
          <w:sz w:val="28"/>
          <w:szCs w:val="28"/>
        </w:rPr>
        <w:t xml:space="preserve">ERROR integer out of range for check! </w:t>
      </w:r>
    </w:p>
    <w:p w14:paraId="619E1908" w14:textId="77777777" w:rsidR="00CE057C" w:rsidRPr="0090038B" w:rsidRDefault="00CE057C" w:rsidP="0090038B">
      <w:pPr>
        <w:pStyle w:val="ListParagraph"/>
        <w:numPr>
          <w:ilvl w:val="0"/>
          <w:numId w:val="1"/>
        </w:numPr>
        <w:rPr>
          <w:b/>
          <w:sz w:val="28"/>
          <w:szCs w:val="28"/>
        </w:rPr>
      </w:pPr>
      <w:r w:rsidRPr="0090038B">
        <w:rPr>
          <w:b/>
          <w:sz w:val="28"/>
          <w:szCs w:val="28"/>
        </w:rPr>
        <w:lastRenderedPageBreak/>
        <w:t xml:space="preserve">Case 3 </w:t>
      </w:r>
    </w:p>
    <w:p w14:paraId="65409469" w14:textId="77777777" w:rsidR="00CD4B9C" w:rsidRDefault="00CE057C" w:rsidP="00CD4B9C">
      <w:pPr>
        <w:ind w:left="720"/>
        <w:rPr>
          <w:rFonts w:ascii="MS Mincho" w:eastAsia="MS Mincho" w:hAnsi="MS Mincho" w:cs="MS Mincho"/>
          <w:sz w:val="28"/>
          <w:szCs w:val="28"/>
        </w:rPr>
      </w:pPr>
      <w:r w:rsidRPr="00CE057C">
        <w:rPr>
          <w:sz w:val="28"/>
          <w:szCs w:val="28"/>
        </w:rPr>
        <w:t>Input:</w:t>
      </w:r>
      <w:r w:rsidRPr="00CE057C">
        <w:rPr>
          <w:rFonts w:ascii="MS Mincho" w:eastAsia="MS Mincho" w:hAnsi="MS Mincho" w:cs="MS Mincho"/>
          <w:sz w:val="28"/>
          <w:szCs w:val="28"/>
        </w:rPr>
        <w:t> </w:t>
      </w:r>
    </w:p>
    <w:p w14:paraId="09332D23" w14:textId="798A7388" w:rsidR="00CE057C" w:rsidRPr="00CE057C" w:rsidRDefault="00CE057C" w:rsidP="00CD4B9C">
      <w:pPr>
        <w:ind w:left="720"/>
        <w:rPr>
          <w:sz w:val="28"/>
          <w:szCs w:val="28"/>
        </w:rPr>
      </w:pPr>
      <w:r w:rsidRPr="00CE057C">
        <w:rPr>
          <w:sz w:val="28"/>
          <w:szCs w:val="28"/>
        </w:rPr>
        <w:t xml:space="preserve">“.”hi” check!” </w:t>
      </w:r>
    </w:p>
    <w:p w14:paraId="4F7F1E1E" w14:textId="77777777" w:rsidR="00CD4B9C" w:rsidRDefault="00CD4B9C" w:rsidP="00CD4B9C">
      <w:pPr>
        <w:ind w:left="720"/>
        <w:rPr>
          <w:sz w:val="28"/>
          <w:szCs w:val="28"/>
        </w:rPr>
      </w:pPr>
    </w:p>
    <w:p w14:paraId="5AB34C86" w14:textId="77777777" w:rsidR="00CD4B9C" w:rsidRDefault="00CE057C" w:rsidP="00CD4B9C">
      <w:pPr>
        <w:ind w:left="720"/>
        <w:rPr>
          <w:rFonts w:ascii="MS Mincho" w:eastAsia="MS Mincho" w:hAnsi="MS Mincho" w:cs="MS Mincho"/>
          <w:sz w:val="28"/>
          <w:szCs w:val="28"/>
        </w:rPr>
      </w:pPr>
      <w:r w:rsidRPr="00CE057C">
        <w:rPr>
          <w:sz w:val="28"/>
          <w:szCs w:val="28"/>
        </w:rPr>
        <w:t>Output:</w:t>
      </w:r>
      <w:r w:rsidRPr="00CE057C">
        <w:rPr>
          <w:rFonts w:ascii="MS Mincho" w:eastAsia="MS Mincho" w:hAnsi="MS Mincho" w:cs="MS Mincho"/>
          <w:sz w:val="28"/>
          <w:szCs w:val="28"/>
        </w:rPr>
        <w:t> </w:t>
      </w:r>
    </w:p>
    <w:p w14:paraId="0B575A68" w14:textId="2B8B928A" w:rsidR="00CE057C" w:rsidRPr="00CE057C" w:rsidRDefault="00CE057C" w:rsidP="00CD4B9C">
      <w:pPr>
        <w:ind w:left="720"/>
        <w:rPr>
          <w:sz w:val="28"/>
          <w:szCs w:val="28"/>
        </w:rPr>
      </w:pPr>
      <w:r w:rsidRPr="00CE057C">
        <w:rPr>
          <w:sz w:val="28"/>
          <w:szCs w:val="28"/>
        </w:rPr>
        <w:t xml:space="preserve">ERROR invalid input for check! </w:t>
      </w:r>
    </w:p>
    <w:p w14:paraId="24817427" w14:textId="77777777" w:rsidR="00CD4B9C" w:rsidRDefault="00CD4B9C" w:rsidP="00CE057C">
      <w:pPr>
        <w:rPr>
          <w:sz w:val="28"/>
          <w:szCs w:val="28"/>
        </w:rPr>
      </w:pPr>
    </w:p>
    <w:p w14:paraId="31CAAF81" w14:textId="4A171539" w:rsidR="00555568" w:rsidRPr="00555568" w:rsidRDefault="00555568" w:rsidP="00CE057C">
      <w:pPr>
        <w:rPr>
          <w:b/>
          <w:sz w:val="28"/>
          <w:szCs w:val="28"/>
        </w:rPr>
      </w:pPr>
      <w:r w:rsidRPr="00555568">
        <w:rPr>
          <w:b/>
          <w:sz w:val="28"/>
          <w:szCs w:val="28"/>
        </w:rPr>
        <w:t xml:space="preserve">4.1.2 </w:t>
      </w:r>
      <w:r w:rsidR="00CE057C" w:rsidRPr="00555568">
        <w:rPr>
          <w:b/>
          <w:sz w:val="28"/>
          <w:szCs w:val="28"/>
        </w:rPr>
        <w:t xml:space="preserve">Testing scan! </w:t>
      </w:r>
    </w:p>
    <w:p w14:paraId="0656C6D9" w14:textId="77777777" w:rsidR="00555568" w:rsidRDefault="00555568" w:rsidP="00CE057C">
      <w:pPr>
        <w:rPr>
          <w:sz w:val="28"/>
          <w:szCs w:val="28"/>
        </w:rPr>
      </w:pPr>
    </w:p>
    <w:p w14:paraId="3133EE38" w14:textId="47BBAFDF" w:rsidR="00CE057C" w:rsidRPr="00CE057C" w:rsidRDefault="00CE057C" w:rsidP="00B35FC6">
      <w:pPr>
        <w:ind w:left="720"/>
        <w:rPr>
          <w:sz w:val="28"/>
          <w:szCs w:val="28"/>
        </w:rPr>
      </w:pPr>
      <w:r w:rsidRPr="00CE057C">
        <w:rPr>
          <w:sz w:val="28"/>
          <w:szCs w:val="28"/>
        </w:rPr>
        <w:t xml:space="preserve">With a test function that returns the value “3” when scan is called, simulating the return value for scan! If there were 3 robots on the board. Once the rest of the system is complete, we can populate a game board with three robots in various spots to test this function further </w:t>
      </w:r>
    </w:p>
    <w:p w14:paraId="00D15A5F" w14:textId="77777777" w:rsidR="00B35FC6" w:rsidRDefault="00B35FC6" w:rsidP="00B35FC6">
      <w:pPr>
        <w:ind w:left="720"/>
        <w:rPr>
          <w:sz w:val="28"/>
          <w:szCs w:val="28"/>
        </w:rPr>
      </w:pPr>
    </w:p>
    <w:p w14:paraId="3046BB27" w14:textId="77777777" w:rsidR="00CE057C" w:rsidRPr="00CE057C" w:rsidRDefault="00CE057C" w:rsidP="00B35FC6">
      <w:pPr>
        <w:ind w:left="720"/>
        <w:rPr>
          <w:sz w:val="28"/>
          <w:szCs w:val="28"/>
        </w:rPr>
      </w:pPr>
      <w:r w:rsidRPr="00CE057C">
        <w:rPr>
          <w:sz w:val="28"/>
          <w:szCs w:val="28"/>
        </w:rPr>
        <w:t xml:space="preserve">Input: “scan!” </w:t>
      </w:r>
    </w:p>
    <w:p w14:paraId="248694B9" w14:textId="77777777" w:rsidR="00CE057C" w:rsidRPr="00CE057C" w:rsidRDefault="00CE057C" w:rsidP="00B35FC6">
      <w:pPr>
        <w:ind w:left="720"/>
        <w:rPr>
          <w:sz w:val="28"/>
          <w:szCs w:val="28"/>
        </w:rPr>
      </w:pPr>
      <w:r w:rsidRPr="00CE057C">
        <w:rPr>
          <w:sz w:val="28"/>
          <w:szCs w:val="28"/>
        </w:rPr>
        <w:t xml:space="preserve">Output: 3 </w:t>
      </w:r>
    </w:p>
    <w:p w14:paraId="51F98740" w14:textId="77777777" w:rsidR="00BF43EA" w:rsidRDefault="00BF43EA" w:rsidP="003A103B">
      <w:pPr>
        <w:rPr>
          <w:sz w:val="28"/>
          <w:szCs w:val="28"/>
          <w:lang w:val="en-CA"/>
        </w:rPr>
      </w:pPr>
    </w:p>
    <w:p w14:paraId="33091CB0" w14:textId="787A2E91" w:rsidR="009011BF" w:rsidRDefault="009011BF" w:rsidP="009011BF">
      <w:pPr>
        <w:rPr>
          <w:b/>
          <w:sz w:val="28"/>
          <w:szCs w:val="28"/>
        </w:rPr>
      </w:pPr>
      <w:r w:rsidRPr="009011BF">
        <w:rPr>
          <w:b/>
          <w:sz w:val="28"/>
          <w:szCs w:val="28"/>
        </w:rPr>
        <w:t xml:space="preserve">4.1.3 Testing identify! </w:t>
      </w:r>
    </w:p>
    <w:p w14:paraId="1E11D299" w14:textId="77777777" w:rsidR="0094792E" w:rsidRDefault="0094792E" w:rsidP="009011BF">
      <w:pPr>
        <w:rPr>
          <w:b/>
          <w:sz w:val="28"/>
          <w:szCs w:val="28"/>
        </w:rPr>
      </w:pPr>
    </w:p>
    <w:p w14:paraId="5EA7C701" w14:textId="658A5338" w:rsidR="0094792E" w:rsidRPr="0094792E" w:rsidRDefault="0094792E" w:rsidP="0094792E">
      <w:pPr>
        <w:pStyle w:val="ListParagraph"/>
        <w:numPr>
          <w:ilvl w:val="0"/>
          <w:numId w:val="1"/>
        </w:numPr>
        <w:rPr>
          <w:b/>
          <w:sz w:val="28"/>
          <w:szCs w:val="28"/>
        </w:rPr>
      </w:pPr>
      <w:r w:rsidRPr="0094792E">
        <w:rPr>
          <w:b/>
          <w:sz w:val="28"/>
          <w:szCs w:val="28"/>
        </w:rPr>
        <w:t>Case 1</w:t>
      </w:r>
    </w:p>
    <w:p w14:paraId="7409F72E" w14:textId="77777777" w:rsidR="0094792E" w:rsidRPr="0094792E" w:rsidRDefault="0094792E" w:rsidP="008512A1">
      <w:pPr>
        <w:ind w:left="720"/>
        <w:rPr>
          <w:sz w:val="28"/>
          <w:szCs w:val="28"/>
        </w:rPr>
      </w:pPr>
      <w:r w:rsidRPr="0094792E">
        <w:rPr>
          <w:sz w:val="28"/>
          <w:szCs w:val="28"/>
        </w:rPr>
        <w:t xml:space="preserve">With a test function that returns the expected values of a robot on the blue team at range 2 in direction 1 with remaining health of 2. Or a gameboard with that scenario set up </w:t>
      </w:r>
    </w:p>
    <w:p w14:paraId="7E4F61F3" w14:textId="77777777" w:rsidR="008512A1" w:rsidRDefault="0094792E" w:rsidP="008512A1">
      <w:pPr>
        <w:ind w:left="720"/>
        <w:rPr>
          <w:rFonts w:ascii="MS Mincho" w:eastAsia="MS Mincho" w:hAnsi="MS Mincho" w:cs="MS Mincho"/>
          <w:sz w:val="28"/>
          <w:szCs w:val="28"/>
        </w:rPr>
      </w:pPr>
      <w:r w:rsidRPr="0094792E">
        <w:rPr>
          <w:sz w:val="28"/>
          <w:szCs w:val="28"/>
        </w:rPr>
        <w:t>Input:</w:t>
      </w:r>
      <w:r w:rsidRPr="0094792E">
        <w:rPr>
          <w:rFonts w:ascii="MS Mincho" w:eastAsia="MS Mincho" w:hAnsi="MS Mincho" w:cs="MS Mincho"/>
          <w:sz w:val="28"/>
          <w:szCs w:val="28"/>
        </w:rPr>
        <w:t> </w:t>
      </w:r>
    </w:p>
    <w:p w14:paraId="3D5CA2C3" w14:textId="466DB005" w:rsidR="0094792E" w:rsidRPr="0094792E" w:rsidRDefault="0094792E" w:rsidP="008512A1">
      <w:pPr>
        <w:ind w:left="720"/>
        <w:rPr>
          <w:sz w:val="28"/>
          <w:szCs w:val="28"/>
        </w:rPr>
      </w:pPr>
      <w:r w:rsidRPr="0094792E">
        <w:rPr>
          <w:sz w:val="28"/>
          <w:szCs w:val="28"/>
        </w:rPr>
        <w:t xml:space="preserve">“1 identify! . . . . “ </w:t>
      </w:r>
    </w:p>
    <w:p w14:paraId="79069CAF" w14:textId="77777777" w:rsidR="008512A1" w:rsidRDefault="0094792E" w:rsidP="008512A1">
      <w:pPr>
        <w:ind w:left="720"/>
        <w:rPr>
          <w:sz w:val="28"/>
          <w:szCs w:val="28"/>
        </w:rPr>
      </w:pPr>
      <w:r w:rsidRPr="0094792E">
        <w:rPr>
          <w:sz w:val="28"/>
          <w:szCs w:val="28"/>
        </w:rPr>
        <w:t xml:space="preserve">Output: </w:t>
      </w:r>
    </w:p>
    <w:p w14:paraId="15CCBA03" w14:textId="77777777" w:rsidR="008512A1" w:rsidRDefault="0094792E" w:rsidP="008512A1">
      <w:pPr>
        <w:ind w:left="720"/>
        <w:rPr>
          <w:sz w:val="28"/>
          <w:szCs w:val="28"/>
        </w:rPr>
      </w:pPr>
      <w:r w:rsidRPr="0094792E">
        <w:rPr>
          <w:sz w:val="28"/>
          <w:szCs w:val="28"/>
        </w:rPr>
        <w:t xml:space="preserve">BLUE </w:t>
      </w:r>
    </w:p>
    <w:p w14:paraId="6CA2F894" w14:textId="77777777" w:rsidR="008512A1" w:rsidRDefault="0094792E" w:rsidP="008512A1">
      <w:pPr>
        <w:ind w:left="720"/>
        <w:rPr>
          <w:rFonts w:ascii="MS Mincho" w:eastAsia="MS Mincho" w:hAnsi="MS Mincho" w:cs="MS Mincho"/>
          <w:sz w:val="28"/>
          <w:szCs w:val="28"/>
        </w:rPr>
      </w:pPr>
      <w:r w:rsidRPr="0094792E">
        <w:rPr>
          <w:sz w:val="28"/>
          <w:szCs w:val="28"/>
        </w:rPr>
        <w:t>2</w:t>
      </w:r>
      <w:r w:rsidRPr="0094792E">
        <w:rPr>
          <w:rFonts w:ascii="MS Mincho" w:eastAsia="MS Mincho" w:hAnsi="MS Mincho" w:cs="MS Mincho"/>
          <w:sz w:val="28"/>
          <w:szCs w:val="28"/>
        </w:rPr>
        <w:t> </w:t>
      </w:r>
    </w:p>
    <w:p w14:paraId="25DCE0D8" w14:textId="432727C6" w:rsidR="0094792E" w:rsidRPr="0094792E" w:rsidRDefault="0094792E" w:rsidP="008512A1">
      <w:pPr>
        <w:ind w:left="720"/>
        <w:rPr>
          <w:sz w:val="28"/>
          <w:szCs w:val="28"/>
        </w:rPr>
      </w:pPr>
      <w:r w:rsidRPr="0094792E">
        <w:rPr>
          <w:sz w:val="28"/>
          <w:szCs w:val="28"/>
        </w:rPr>
        <w:t xml:space="preserve">1 </w:t>
      </w:r>
    </w:p>
    <w:p w14:paraId="25AA7551" w14:textId="77777777" w:rsidR="0094792E" w:rsidRDefault="0094792E" w:rsidP="008512A1">
      <w:pPr>
        <w:ind w:left="720"/>
        <w:rPr>
          <w:sz w:val="28"/>
          <w:szCs w:val="28"/>
        </w:rPr>
      </w:pPr>
      <w:r w:rsidRPr="0094792E">
        <w:rPr>
          <w:sz w:val="28"/>
          <w:szCs w:val="28"/>
        </w:rPr>
        <w:t xml:space="preserve">2 </w:t>
      </w:r>
    </w:p>
    <w:p w14:paraId="073D6A02" w14:textId="77777777" w:rsidR="006E49A8" w:rsidRPr="0094792E" w:rsidRDefault="006E49A8" w:rsidP="008512A1">
      <w:pPr>
        <w:ind w:left="720"/>
        <w:rPr>
          <w:sz w:val="28"/>
          <w:szCs w:val="28"/>
        </w:rPr>
      </w:pPr>
    </w:p>
    <w:p w14:paraId="17637CC5" w14:textId="77777777" w:rsidR="0094792E" w:rsidRPr="008512A1" w:rsidRDefault="0094792E" w:rsidP="008512A1">
      <w:pPr>
        <w:pStyle w:val="ListParagraph"/>
        <w:numPr>
          <w:ilvl w:val="0"/>
          <w:numId w:val="1"/>
        </w:numPr>
        <w:rPr>
          <w:b/>
          <w:sz w:val="28"/>
          <w:szCs w:val="28"/>
        </w:rPr>
      </w:pPr>
      <w:r w:rsidRPr="008512A1">
        <w:rPr>
          <w:b/>
          <w:sz w:val="28"/>
          <w:szCs w:val="28"/>
        </w:rPr>
        <w:t xml:space="preserve">Case 2 </w:t>
      </w:r>
    </w:p>
    <w:p w14:paraId="5EB64AF6" w14:textId="77777777" w:rsidR="0094792E" w:rsidRPr="0094792E" w:rsidRDefault="0094792E" w:rsidP="008512A1">
      <w:pPr>
        <w:ind w:left="720"/>
        <w:rPr>
          <w:sz w:val="28"/>
          <w:szCs w:val="28"/>
        </w:rPr>
      </w:pPr>
      <w:r w:rsidRPr="0094792E">
        <w:rPr>
          <w:sz w:val="28"/>
          <w:szCs w:val="28"/>
        </w:rPr>
        <w:t xml:space="preserve">Identify is called but there is no robots to identify </w:t>
      </w:r>
    </w:p>
    <w:p w14:paraId="502DA0E2" w14:textId="77777777" w:rsidR="008512A1" w:rsidRDefault="0094792E" w:rsidP="008512A1">
      <w:pPr>
        <w:ind w:left="720"/>
        <w:rPr>
          <w:rFonts w:ascii="MS Mincho" w:eastAsia="MS Mincho" w:hAnsi="MS Mincho" w:cs="MS Mincho"/>
          <w:sz w:val="28"/>
          <w:szCs w:val="28"/>
        </w:rPr>
      </w:pPr>
      <w:r w:rsidRPr="0094792E">
        <w:rPr>
          <w:sz w:val="28"/>
          <w:szCs w:val="28"/>
        </w:rPr>
        <w:t>Input:</w:t>
      </w:r>
      <w:r w:rsidRPr="0094792E">
        <w:rPr>
          <w:rFonts w:ascii="MS Mincho" w:eastAsia="MS Mincho" w:hAnsi="MS Mincho" w:cs="MS Mincho"/>
          <w:sz w:val="28"/>
          <w:szCs w:val="28"/>
        </w:rPr>
        <w:t> </w:t>
      </w:r>
    </w:p>
    <w:p w14:paraId="12669E74" w14:textId="0181E2A9" w:rsidR="0094792E" w:rsidRPr="0094792E" w:rsidRDefault="0094792E" w:rsidP="008512A1">
      <w:pPr>
        <w:ind w:left="720"/>
        <w:rPr>
          <w:sz w:val="28"/>
          <w:szCs w:val="28"/>
        </w:rPr>
      </w:pPr>
      <w:r w:rsidRPr="0094792E">
        <w:rPr>
          <w:sz w:val="28"/>
          <w:szCs w:val="28"/>
        </w:rPr>
        <w:t xml:space="preserve">“1 identify! . . . . “ </w:t>
      </w:r>
    </w:p>
    <w:p w14:paraId="6EE117BA" w14:textId="77777777" w:rsidR="008512A1" w:rsidRDefault="0094792E" w:rsidP="008512A1">
      <w:pPr>
        <w:ind w:left="720"/>
        <w:rPr>
          <w:rFonts w:ascii="MS Mincho" w:eastAsia="MS Mincho" w:hAnsi="MS Mincho" w:cs="MS Mincho"/>
          <w:sz w:val="28"/>
          <w:szCs w:val="28"/>
        </w:rPr>
      </w:pPr>
      <w:r w:rsidRPr="0094792E">
        <w:rPr>
          <w:sz w:val="28"/>
          <w:szCs w:val="28"/>
        </w:rPr>
        <w:t>Output:</w:t>
      </w:r>
      <w:r w:rsidRPr="0094792E">
        <w:rPr>
          <w:rFonts w:ascii="MS Mincho" w:eastAsia="MS Mincho" w:hAnsi="MS Mincho" w:cs="MS Mincho"/>
          <w:sz w:val="28"/>
          <w:szCs w:val="28"/>
        </w:rPr>
        <w:t> </w:t>
      </w:r>
    </w:p>
    <w:p w14:paraId="05D98EE0" w14:textId="4C582C76" w:rsidR="0094792E" w:rsidRPr="0094792E" w:rsidRDefault="0094792E" w:rsidP="008512A1">
      <w:pPr>
        <w:ind w:left="720"/>
        <w:rPr>
          <w:sz w:val="28"/>
          <w:szCs w:val="28"/>
        </w:rPr>
      </w:pPr>
      <w:r w:rsidRPr="0094792E">
        <w:rPr>
          <w:sz w:val="28"/>
          <w:szCs w:val="28"/>
        </w:rPr>
        <w:t xml:space="preserve">ERROR there were no robots to identify </w:t>
      </w:r>
    </w:p>
    <w:p w14:paraId="2CC904D6" w14:textId="77777777" w:rsidR="0094792E" w:rsidRPr="0094792E" w:rsidRDefault="0094792E" w:rsidP="009011BF">
      <w:pPr>
        <w:rPr>
          <w:sz w:val="28"/>
          <w:szCs w:val="28"/>
        </w:rPr>
      </w:pPr>
    </w:p>
    <w:p w14:paraId="3E07ABAB" w14:textId="22966DD3" w:rsidR="00126FFE" w:rsidRDefault="00126FFE" w:rsidP="00126FFE">
      <w:pPr>
        <w:rPr>
          <w:b/>
          <w:sz w:val="28"/>
          <w:szCs w:val="28"/>
        </w:rPr>
      </w:pPr>
      <w:r w:rsidRPr="00C06356">
        <w:rPr>
          <w:b/>
          <w:sz w:val="28"/>
          <w:szCs w:val="28"/>
        </w:rPr>
        <w:t xml:space="preserve">4.1.4 Testing send!, mesg!, reciv! </w:t>
      </w:r>
    </w:p>
    <w:p w14:paraId="7DD67002" w14:textId="77777777" w:rsidR="00551DAC" w:rsidRPr="00551DAC" w:rsidRDefault="00551DAC" w:rsidP="00551DAC">
      <w:pPr>
        <w:ind w:left="720"/>
        <w:rPr>
          <w:sz w:val="28"/>
          <w:szCs w:val="28"/>
        </w:rPr>
      </w:pPr>
      <w:r w:rsidRPr="00551DAC">
        <w:rPr>
          <w:sz w:val="28"/>
          <w:szCs w:val="28"/>
        </w:rPr>
        <w:lastRenderedPageBreak/>
        <w:t xml:space="preserve">With either a test function that saves messages in the mailboxes, or when the game controller is complete and can do this function. If any of these commands recieves invalid parameters (anything that isn't a SNIPER, TANK, or SCOUT) then it's a fatal error and read() stops. </w:t>
      </w:r>
    </w:p>
    <w:p w14:paraId="4AADCE84" w14:textId="707A6CEE" w:rsidR="001522E6" w:rsidRPr="001522E6" w:rsidRDefault="001522E6" w:rsidP="001522E6">
      <w:pPr>
        <w:pStyle w:val="ListParagraph"/>
        <w:numPr>
          <w:ilvl w:val="0"/>
          <w:numId w:val="1"/>
        </w:numPr>
        <w:rPr>
          <w:rFonts w:ascii="MS Mincho" w:eastAsia="MS Mincho" w:hAnsi="MS Mincho" w:cs="MS Mincho"/>
          <w:sz w:val="28"/>
          <w:szCs w:val="28"/>
        </w:rPr>
      </w:pPr>
      <w:r w:rsidRPr="001522E6">
        <w:rPr>
          <w:b/>
          <w:sz w:val="28"/>
          <w:szCs w:val="28"/>
        </w:rPr>
        <w:t>Case 1</w:t>
      </w:r>
      <w:r w:rsidRPr="001522E6">
        <w:rPr>
          <w:rFonts w:ascii="MS Mincho" w:eastAsia="MS Mincho" w:hAnsi="MS Mincho" w:cs="MS Mincho"/>
          <w:sz w:val="28"/>
          <w:szCs w:val="28"/>
        </w:rPr>
        <w:t> </w:t>
      </w:r>
      <w:r w:rsidRPr="001522E6">
        <w:rPr>
          <w:sz w:val="28"/>
          <w:szCs w:val="28"/>
        </w:rPr>
        <w:t xml:space="preserve">Send a mail message to it's self (assume robot is SNIPER) then check for it and receive it and print it onto the console </w:t>
      </w:r>
    </w:p>
    <w:p w14:paraId="08D87EC4" w14:textId="77777777" w:rsidR="001522E6" w:rsidRPr="001522E6" w:rsidRDefault="001522E6" w:rsidP="001522E6">
      <w:pPr>
        <w:ind w:left="720"/>
        <w:rPr>
          <w:sz w:val="28"/>
          <w:szCs w:val="28"/>
        </w:rPr>
      </w:pPr>
      <w:r w:rsidRPr="001522E6">
        <w:rPr>
          <w:sz w:val="28"/>
          <w:szCs w:val="28"/>
        </w:rPr>
        <w:t>Input:</w:t>
      </w:r>
      <w:r w:rsidRPr="001522E6">
        <w:rPr>
          <w:rFonts w:ascii="MS Mincho" w:eastAsia="MS Mincho" w:hAnsi="MS Mincho" w:cs="MS Mincho"/>
          <w:sz w:val="28"/>
          <w:szCs w:val="28"/>
        </w:rPr>
        <w:t> </w:t>
      </w:r>
      <w:r w:rsidRPr="001522E6">
        <w:rPr>
          <w:sz w:val="28"/>
          <w:szCs w:val="28"/>
        </w:rPr>
        <w:t xml:space="preserve">“ .”SNIPER” .”Hello me!” send! .”SNIPER” mesg! If .”SNIPER” reciv! Else .”No mail” . Then .” </w:t>
      </w:r>
    </w:p>
    <w:p w14:paraId="7483CC63" w14:textId="77777777" w:rsidR="001522E6" w:rsidRPr="001522E6" w:rsidRDefault="001522E6" w:rsidP="001522E6">
      <w:pPr>
        <w:ind w:left="720"/>
        <w:rPr>
          <w:sz w:val="28"/>
          <w:szCs w:val="28"/>
        </w:rPr>
      </w:pPr>
      <w:r w:rsidRPr="001522E6">
        <w:rPr>
          <w:sz w:val="28"/>
          <w:szCs w:val="28"/>
        </w:rPr>
        <w:t xml:space="preserve">Output: Hello me! </w:t>
      </w:r>
    </w:p>
    <w:p w14:paraId="7F44F217" w14:textId="77777777" w:rsidR="001522E6" w:rsidRPr="001522E6" w:rsidRDefault="001522E6" w:rsidP="001522E6">
      <w:pPr>
        <w:pStyle w:val="ListParagraph"/>
        <w:numPr>
          <w:ilvl w:val="0"/>
          <w:numId w:val="1"/>
        </w:numPr>
        <w:rPr>
          <w:sz w:val="28"/>
          <w:szCs w:val="28"/>
        </w:rPr>
      </w:pPr>
      <w:r w:rsidRPr="001522E6">
        <w:rPr>
          <w:b/>
          <w:sz w:val="28"/>
          <w:szCs w:val="28"/>
        </w:rPr>
        <w:t>Case 2</w:t>
      </w:r>
      <w:r w:rsidRPr="001522E6">
        <w:rPr>
          <w:rFonts w:ascii="MS Mincho" w:eastAsia="MS Mincho" w:hAnsi="MS Mincho" w:cs="MS Mincho"/>
          <w:sz w:val="28"/>
          <w:szCs w:val="28"/>
        </w:rPr>
        <w:t> </w:t>
      </w:r>
      <w:r w:rsidRPr="001522E6">
        <w:rPr>
          <w:sz w:val="28"/>
          <w:szCs w:val="28"/>
        </w:rPr>
        <w:t xml:space="preserve">Don't send a message to self then check for mail </w:t>
      </w:r>
    </w:p>
    <w:p w14:paraId="13084D93" w14:textId="77777777" w:rsidR="001522E6" w:rsidRPr="001522E6" w:rsidRDefault="001522E6" w:rsidP="001522E6">
      <w:pPr>
        <w:ind w:left="720"/>
        <w:rPr>
          <w:sz w:val="28"/>
          <w:szCs w:val="28"/>
        </w:rPr>
      </w:pPr>
      <w:r w:rsidRPr="001522E6">
        <w:rPr>
          <w:sz w:val="28"/>
          <w:szCs w:val="28"/>
        </w:rPr>
        <w:t>Input:</w:t>
      </w:r>
      <w:r w:rsidRPr="001522E6">
        <w:rPr>
          <w:rFonts w:ascii="MS Mincho" w:eastAsia="MS Mincho" w:hAnsi="MS Mincho" w:cs="MS Mincho"/>
          <w:sz w:val="28"/>
          <w:szCs w:val="28"/>
        </w:rPr>
        <w:t> </w:t>
      </w:r>
      <w:r w:rsidRPr="001522E6">
        <w:rPr>
          <w:sz w:val="28"/>
          <w:szCs w:val="28"/>
        </w:rPr>
        <w:t xml:space="preserve">“.”SNIPER” mesg! If .”SNIPER” reciv! Else .”No mail” . Then .” </w:t>
      </w:r>
    </w:p>
    <w:p w14:paraId="4094C590" w14:textId="77777777" w:rsidR="001522E6" w:rsidRPr="001522E6" w:rsidRDefault="001522E6" w:rsidP="001522E6">
      <w:pPr>
        <w:ind w:left="720"/>
        <w:rPr>
          <w:sz w:val="28"/>
          <w:szCs w:val="28"/>
        </w:rPr>
      </w:pPr>
      <w:r w:rsidRPr="001522E6">
        <w:rPr>
          <w:sz w:val="28"/>
          <w:szCs w:val="28"/>
        </w:rPr>
        <w:t xml:space="preserve">Output: No mail </w:t>
      </w:r>
    </w:p>
    <w:p w14:paraId="266BF1E4" w14:textId="77777777" w:rsidR="001522E6" w:rsidRPr="001522E6" w:rsidRDefault="001522E6" w:rsidP="001522E6">
      <w:pPr>
        <w:pStyle w:val="ListParagraph"/>
        <w:numPr>
          <w:ilvl w:val="0"/>
          <w:numId w:val="1"/>
        </w:numPr>
        <w:rPr>
          <w:sz w:val="28"/>
          <w:szCs w:val="28"/>
        </w:rPr>
      </w:pPr>
      <w:r w:rsidRPr="001522E6">
        <w:rPr>
          <w:b/>
          <w:sz w:val="28"/>
          <w:szCs w:val="28"/>
        </w:rPr>
        <w:t>Case 3</w:t>
      </w:r>
      <w:r w:rsidRPr="001522E6">
        <w:rPr>
          <w:rFonts w:ascii="MS Mincho" w:eastAsia="MS Mincho" w:hAnsi="MS Mincho" w:cs="MS Mincho"/>
          <w:sz w:val="28"/>
          <w:szCs w:val="28"/>
        </w:rPr>
        <w:t> </w:t>
      </w:r>
      <w:r w:rsidRPr="001522E6">
        <w:rPr>
          <w:sz w:val="28"/>
          <w:szCs w:val="28"/>
        </w:rPr>
        <w:t xml:space="preserve">reciv! Is called when there is no mail. This should return nothing </w:t>
      </w:r>
    </w:p>
    <w:p w14:paraId="162B83BC" w14:textId="77777777" w:rsidR="001522E6" w:rsidRPr="001522E6" w:rsidRDefault="001522E6" w:rsidP="001522E6">
      <w:pPr>
        <w:ind w:left="720"/>
        <w:rPr>
          <w:sz w:val="28"/>
          <w:szCs w:val="28"/>
        </w:rPr>
      </w:pPr>
      <w:r w:rsidRPr="001522E6">
        <w:rPr>
          <w:sz w:val="28"/>
          <w:szCs w:val="28"/>
        </w:rPr>
        <w:t xml:space="preserve">Input: </w:t>
      </w:r>
    </w:p>
    <w:p w14:paraId="0CBAC0F1" w14:textId="77777777" w:rsidR="001522E6" w:rsidRDefault="001522E6" w:rsidP="001522E6">
      <w:pPr>
        <w:ind w:left="720"/>
        <w:rPr>
          <w:sz w:val="28"/>
          <w:szCs w:val="28"/>
        </w:rPr>
      </w:pPr>
      <w:r>
        <w:rPr>
          <w:sz w:val="28"/>
          <w:szCs w:val="28"/>
        </w:rPr>
        <w:t>“ .”SNIPER” reciv! ”</w:t>
      </w:r>
    </w:p>
    <w:p w14:paraId="1E6976DA" w14:textId="7388826A" w:rsidR="001522E6" w:rsidRPr="001522E6" w:rsidRDefault="001522E6" w:rsidP="001522E6">
      <w:pPr>
        <w:ind w:left="720"/>
        <w:rPr>
          <w:sz w:val="28"/>
          <w:szCs w:val="28"/>
        </w:rPr>
      </w:pPr>
      <w:r w:rsidRPr="001522E6">
        <w:rPr>
          <w:sz w:val="28"/>
          <w:szCs w:val="28"/>
        </w:rPr>
        <w:t xml:space="preserve">Output: nothing </w:t>
      </w:r>
    </w:p>
    <w:p w14:paraId="246F7E1F" w14:textId="77777777" w:rsidR="00CC134E" w:rsidRDefault="00CC134E" w:rsidP="00126FFE">
      <w:pPr>
        <w:rPr>
          <w:sz w:val="28"/>
          <w:szCs w:val="28"/>
        </w:rPr>
      </w:pPr>
    </w:p>
    <w:p w14:paraId="073490D1" w14:textId="77777777" w:rsidR="000F5523" w:rsidRDefault="00CC134E" w:rsidP="00CC134E">
      <w:pPr>
        <w:rPr>
          <w:sz w:val="28"/>
          <w:szCs w:val="28"/>
        </w:rPr>
      </w:pPr>
      <w:r w:rsidRPr="00CC134E">
        <w:rPr>
          <w:b/>
          <w:sz w:val="28"/>
          <w:szCs w:val="28"/>
        </w:rPr>
        <w:t>4.1.5</w:t>
      </w:r>
      <w:r w:rsidR="000F5523">
        <w:rPr>
          <w:b/>
          <w:sz w:val="28"/>
          <w:szCs w:val="28"/>
        </w:rPr>
        <w:t xml:space="preserve"> </w:t>
      </w:r>
      <w:r w:rsidRPr="000F5523">
        <w:rPr>
          <w:b/>
          <w:sz w:val="28"/>
          <w:szCs w:val="28"/>
        </w:rPr>
        <w:t>Testing Move! Rot! And Shoot!</w:t>
      </w:r>
      <w:r w:rsidRPr="00CC134E">
        <w:rPr>
          <w:sz w:val="28"/>
          <w:szCs w:val="28"/>
        </w:rPr>
        <w:t xml:space="preserve"> </w:t>
      </w:r>
    </w:p>
    <w:p w14:paraId="03F999A8" w14:textId="2C62E03C" w:rsidR="00CC134E" w:rsidRPr="000F5523" w:rsidRDefault="000F5523" w:rsidP="006B26C3">
      <w:pPr>
        <w:ind w:left="720"/>
        <w:rPr>
          <w:b/>
          <w:sz w:val="28"/>
          <w:szCs w:val="28"/>
        </w:rPr>
      </w:pPr>
      <w:r>
        <w:rPr>
          <w:sz w:val="28"/>
          <w:szCs w:val="28"/>
        </w:rPr>
        <w:t>This w</w:t>
      </w:r>
      <w:r w:rsidR="00CC134E" w:rsidRPr="00CC134E">
        <w:rPr>
          <w:sz w:val="28"/>
          <w:szCs w:val="28"/>
        </w:rPr>
        <w:t xml:space="preserve">ould simply consist of test functions that take in values to check for validity of parameters until the Game Controller is complete and the actions are verified there since there are no return values. </w:t>
      </w:r>
    </w:p>
    <w:p w14:paraId="2ACBCCEB" w14:textId="77777777" w:rsidR="002C79EB" w:rsidRDefault="00BF43EA" w:rsidP="00BF43EA">
      <w:pPr>
        <w:rPr>
          <w:b/>
          <w:sz w:val="28"/>
          <w:szCs w:val="28"/>
          <w:lang w:val="en-CA"/>
        </w:rPr>
      </w:pPr>
      <w:r w:rsidRPr="0009694C">
        <w:rPr>
          <w:b/>
          <w:sz w:val="28"/>
          <w:szCs w:val="28"/>
          <w:lang w:val="en-CA"/>
        </w:rPr>
        <w:t xml:space="preserve"> </w:t>
      </w:r>
    </w:p>
    <w:p w14:paraId="5DA274AE" w14:textId="6BC5D8CA" w:rsidR="008C18E3" w:rsidRDefault="008C18E3">
      <w:pPr>
        <w:suppressAutoHyphens w:val="0"/>
        <w:rPr>
          <w:sz w:val="28"/>
          <w:szCs w:val="28"/>
          <w:lang w:val="en-CA"/>
        </w:rPr>
      </w:pPr>
    </w:p>
    <w:p w14:paraId="6CF94D66" w14:textId="77777777" w:rsidR="00BF43EA" w:rsidRDefault="00BF43EA" w:rsidP="003A103B">
      <w:pPr>
        <w:rPr>
          <w:sz w:val="28"/>
          <w:szCs w:val="28"/>
          <w:lang w:val="en-CA"/>
        </w:rPr>
      </w:pPr>
    </w:p>
    <w:p w14:paraId="41D0D788" w14:textId="0D66493F" w:rsidR="00BF43EA" w:rsidRPr="0009694C" w:rsidRDefault="007F50B4" w:rsidP="003A103B">
      <w:pPr>
        <w:rPr>
          <w:b/>
          <w:sz w:val="28"/>
          <w:szCs w:val="28"/>
          <w:lang w:val="en-CA"/>
        </w:rPr>
      </w:pPr>
      <w:r>
        <w:rPr>
          <w:b/>
          <w:sz w:val="28"/>
          <w:szCs w:val="28"/>
          <w:lang w:val="en-CA"/>
        </w:rPr>
        <w:t>4.2</w:t>
      </w:r>
      <w:r w:rsidR="00BF43EA" w:rsidRPr="0009694C">
        <w:rPr>
          <w:b/>
          <w:sz w:val="28"/>
          <w:szCs w:val="28"/>
          <w:lang w:val="en-CA"/>
        </w:rPr>
        <w:t xml:space="preserve"> </w:t>
      </w:r>
      <w:r w:rsidR="0009694C">
        <w:rPr>
          <w:b/>
          <w:sz w:val="28"/>
          <w:szCs w:val="28"/>
          <w:lang w:val="en-CA"/>
        </w:rPr>
        <w:t>Tests related to</w:t>
      </w:r>
      <w:r w:rsidR="0009694C" w:rsidRPr="0009694C">
        <w:rPr>
          <w:b/>
          <w:sz w:val="28"/>
          <w:szCs w:val="28"/>
          <w:lang w:val="en-CA"/>
        </w:rPr>
        <w:t xml:space="preserve"> </w:t>
      </w:r>
      <w:r w:rsidR="00BF43EA" w:rsidRPr="0009694C">
        <w:rPr>
          <w:b/>
          <w:sz w:val="28"/>
          <w:szCs w:val="28"/>
          <w:lang w:val="en-CA"/>
        </w:rPr>
        <w:t>the GameController class</w:t>
      </w:r>
    </w:p>
    <w:p w14:paraId="07D6DD1D" w14:textId="77777777" w:rsidR="00BF43EA" w:rsidRDefault="00BF43EA" w:rsidP="003A103B">
      <w:pPr>
        <w:rPr>
          <w:sz w:val="28"/>
          <w:szCs w:val="28"/>
          <w:lang w:val="en-CA"/>
        </w:rPr>
      </w:pPr>
    </w:p>
    <w:p w14:paraId="40CA66F6" w14:textId="02EDFB56" w:rsidR="00282120" w:rsidRPr="00282120" w:rsidRDefault="00282120" w:rsidP="00282120">
      <w:pPr>
        <w:rPr>
          <w:b/>
          <w:sz w:val="28"/>
          <w:szCs w:val="28"/>
          <w:lang w:val="en-CA"/>
        </w:rPr>
      </w:pPr>
      <w:r w:rsidRPr="00282120">
        <w:rPr>
          <w:b/>
          <w:sz w:val="28"/>
          <w:szCs w:val="28"/>
          <w:lang w:val="en-CA"/>
        </w:rPr>
        <w:t>4.2.1 Move(position)</w:t>
      </w:r>
    </w:p>
    <w:p w14:paraId="7ECFC03F" w14:textId="77777777" w:rsidR="00282120" w:rsidRDefault="00282120" w:rsidP="00282120">
      <w:pPr>
        <w:rPr>
          <w:sz w:val="28"/>
          <w:szCs w:val="28"/>
          <w:lang w:val="en-CA"/>
        </w:rPr>
      </w:pPr>
    </w:p>
    <w:p w14:paraId="602B0003" w14:textId="77777777" w:rsidR="00282120" w:rsidRPr="00282120" w:rsidRDefault="00282120" w:rsidP="00282120">
      <w:pPr>
        <w:rPr>
          <w:sz w:val="28"/>
          <w:szCs w:val="28"/>
          <w:lang w:val="en-CA"/>
        </w:rPr>
      </w:pPr>
      <w:r w:rsidRPr="00282120">
        <w:rPr>
          <w:sz w:val="28"/>
          <w:szCs w:val="28"/>
          <w:lang w:val="en-CA"/>
        </w:rPr>
        <w:t>Move should not do anything if there is not enough movement points</w:t>
      </w:r>
    </w:p>
    <w:p w14:paraId="6CAC57F1" w14:textId="77777777" w:rsidR="00282120" w:rsidRPr="00282120" w:rsidRDefault="00282120" w:rsidP="00282120">
      <w:pPr>
        <w:rPr>
          <w:sz w:val="28"/>
          <w:szCs w:val="28"/>
          <w:lang w:val="en-CA"/>
        </w:rPr>
      </w:pPr>
      <w:r w:rsidRPr="00282120">
        <w:rPr>
          <w:sz w:val="28"/>
          <w:szCs w:val="28"/>
          <w:lang w:val="en-CA"/>
        </w:rPr>
        <w:t>It should not do anything if an invalid position is used. The valid values of position are 0-60 if it is a board of size 5 or 0-126 if it is a board of size 7. After the move the robot should be in the position that was given.</w:t>
      </w:r>
    </w:p>
    <w:p w14:paraId="2AB6A520" w14:textId="77777777" w:rsidR="00282120" w:rsidRPr="00282120" w:rsidRDefault="00282120" w:rsidP="00282120">
      <w:pPr>
        <w:rPr>
          <w:sz w:val="28"/>
          <w:szCs w:val="28"/>
          <w:lang w:val="en-CA"/>
        </w:rPr>
      </w:pPr>
    </w:p>
    <w:p w14:paraId="3BE977BE" w14:textId="77777777" w:rsidR="00282120" w:rsidRPr="00282120" w:rsidRDefault="00282120" w:rsidP="00282120">
      <w:pPr>
        <w:rPr>
          <w:sz w:val="28"/>
          <w:szCs w:val="28"/>
          <w:lang w:val="en-CA"/>
        </w:rPr>
      </w:pPr>
      <w:r w:rsidRPr="00282120">
        <w:rPr>
          <w:sz w:val="28"/>
          <w:szCs w:val="28"/>
          <w:lang w:val="en-CA"/>
        </w:rPr>
        <w:t>An instance of the robot class and the gameboard class is required for these tests. The rotate method should also be implemented before this method.</w:t>
      </w:r>
    </w:p>
    <w:p w14:paraId="06A399EE" w14:textId="77777777" w:rsidR="00282120" w:rsidRPr="00282120" w:rsidRDefault="00282120" w:rsidP="00282120">
      <w:pPr>
        <w:rPr>
          <w:sz w:val="28"/>
          <w:szCs w:val="28"/>
          <w:lang w:val="en-CA"/>
        </w:rPr>
      </w:pPr>
    </w:p>
    <w:p w14:paraId="4D54F423" w14:textId="3A5D460E" w:rsidR="00282120" w:rsidRPr="00982DC2" w:rsidRDefault="003E0EAC" w:rsidP="00982DC2">
      <w:pPr>
        <w:pStyle w:val="ListParagraph"/>
        <w:numPr>
          <w:ilvl w:val="0"/>
          <w:numId w:val="1"/>
        </w:numPr>
        <w:rPr>
          <w:sz w:val="28"/>
          <w:szCs w:val="28"/>
          <w:lang w:val="en-CA"/>
        </w:rPr>
      </w:pPr>
      <w:r>
        <w:rPr>
          <w:sz w:val="28"/>
          <w:szCs w:val="28"/>
          <w:lang w:val="en-CA"/>
        </w:rPr>
        <w:t>Case</w:t>
      </w:r>
      <w:r w:rsidR="00282120" w:rsidRPr="00982DC2">
        <w:rPr>
          <w:sz w:val="28"/>
          <w:szCs w:val="28"/>
          <w:lang w:val="en-CA"/>
        </w:rPr>
        <w:t>1: method should throw an exception if the position is invalid.</w:t>
      </w:r>
    </w:p>
    <w:p w14:paraId="4F26B0CA" w14:textId="77777777" w:rsidR="00282120" w:rsidRPr="00282120" w:rsidRDefault="00282120" w:rsidP="00282120">
      <w:pPr>
        <w:rPr>
          <w:sz w:val="28"/>
          <w:szCs w:val="28"/>
          <w:lang w:val="en-CA"/>
        </w:rPr>
      </w:pPr>
    </w:p>
    <w:p w14:paraId="1A591991" w14:textId="428E9A67" w:rsidR="00282120" w:rsidRPr="00982DC2" w:rsidRDefault="003E0EAC" w:rsidP="00982DC2">
      <w:pPr>
        <w:pStyle w:val="ListParagraph"/>
        <w:numPr>
          <w:ilvl w:val="0"/>
          <w:numId w:val="1"/>
        </w:numPr>
        <w:rPr>
          <w:sz w:val="28"/>
          <w:szCs w:val="28"/>
          <w:lang w:val="en-CA"/>
        </w:rPr>
      </w:pPr>
      <w:r>
        <w:rPr>
          <w:sz w:val="28"/>
          <w:szCs w:val="28"/>
          <w:lang w:val="en-CA"/>
        </w:rPr>
        <w:lastRenderedPageBreak/>
        <w:t>Case</w:t>
      </w:r>
      <w:r w:rsidRPr="00982DC2">
        <w:rPr>
          <w:sz w:val="28"/>
          <w:szCs w:val="28"/>
          <w:lang w:val="en-CA"/>
        </w:rPr>
        <w:t xml:space="preserve"> </w:t>
      </w:r>
      <w:r w:rsidR="00282120" w:rsidRPr="00982DC2">
        <w:rPr>
          <w:sz w:val="28"/>
          <w:szCs w:val="28"/>
          <w:lang w:val="en-CA"/>
        </w:rPr>
        <w:t>2: method should create a messagebox "not enough movement points" if the distance of the target tile is greater than the moves left of the robot. The robot should not move after this.</w:t>
      </w:r>
    </w:p>
    <w:p w14:paraId="67367D88" w14:textId="77777777" w:rsidR="00282120" w:rsidRPr="00282120" w:rsidRDefault="00282120" w:rsidP="00282120">
      <w:pPr>
        <w:rPr>
          <w:sz w:val="28"/>
          <w:szCs w:val="28"/>
          <w:lang w:val="en-CA"/>
        </w:rPr>
      </w:pPr>
    </w:p>
    <w:p w14:paraId="307AAA8A" w14:textId="0A52C6AC" w:rsidR="00282120" w:rsidRPr="00982DC2" w:rsidRDefault="003E0EAC" w:rsidP="00982DC2">
      <w:pPr>
        <w:pStyle w:val="ListParagraph"/>
        <w:numPr>
          <w:ilvl w:val="0"/>
          <w:numId w:val="1"/>
        </w:numPr>
        <w:rPr>
          <w:sz w:val="28"/>
          <w:szCs w:val="28"/>
          <w:lang w:val="en-CA"/>
        </w:rPr>
      </w:pPr>
      <w:r>
        <w:rPr>
          <w:sz w:val="28"/>
          <w:szCs w:val="28"/>
          <w:lang w:val="en-CA"/>
        </w:rPr>
        <w:t>Case</w:t>
      </w:r>
      <w:r w:rsidRPr="00982DC2">
        <w:rPr>
          <w:sz w:val="28"/>
          <w:szCs w:val="28"/>
          <w:lang w:val="en-CA"/>
        </w:rPr>
        <w:t xml:space="preserve"> </w:t>
      </w:r>
      <w:r w:rsidR="00282120" w:rsidRPr="00982DC2">
        <w:rPr>
          <w:sz w:val="28"/>
          <w:szCs w:val="28"/>
          <w:lang w:val="en-CA"/>
        </w:rPr>
        <w:t>3: the robot should appear in the specified position after move is executed if there is no error.</w:t>
      </w:r>
    </w:p>
    <w:p w14:paraId="6CED4BB1" w14:textId="77777777" w:rsidR="00282120" w:rsidRPr="00282120" w:rsidRDefault="00282120" w:rsidP="00282120">
      <w:pPr>
        <w:rPr>
          <w:sz w:val="28"/>
          <w:szCs w:val="28"/>
          <w:lang w:val="en-CA"/>
        </w:rPr>
      </w:pPr>
    </w:p>
    <w:p w14:paraId="667DC427" w14:textId="25D02AAD" w:rsidR="00282120" w:rsidRPr="00042EF9" w:rsidRDefault="00042EF9" w:rsidP="00282120">
      <w:pPr>
        <w:rPr>
          <w:b/>
          <w:sz w:val="28"/>
          <w:szCs w:val="28"/>
          <w:lang w:val="en-CA"/>
        </w:rPr>
      </w:pPr>
      <w:r w:rsidRPr="00042EF9">
        <w:rPr>
          <w:b/>
          <w:sz w:val="28"/>
          <w:szCs w:val="28"/>
          <w:lang w:val="en-CA"/>
        </w:rPr>
        <w:t xml:space="preserve">4.2.2 </w:t>
      </w:r>
      <w:r w:rsidR="00282120" w:rsidRPr="00042EF9">
        <w:rPr>
          <w:b/>
          <w:sz w:val="28"/>
          <w:szCs w:val="28"/>
          <w:lang w:val="en-CA"/>
        </w:rPr>
        <w:t>Shoot(position)</w:t>
      </w:r>
    </w:p>
    <w:p w14:paraId="01DAF9F1" w14:textId="77777777" w:rsidR="00282120" w:rsidRPr="00282120" w:rsidRDefault="00282120" w:rsidP="00282120">
      <w:pPr>
        <w:rPr>
          <w:sz w:val="28"/>
          <w:szCs w:val="28"/>
          <w:lang w:val="en-CA"/>
        </w:rPr>
      </w:pPr>
    </w:p>
    <w:p w14:paraId="48B349FF" w14:textId="77777777" w:rsidR="00282120" w:rsidRPr="00282120" w:rsidRDefault="00282120" w:rsidP="00282120">
      <w:pPr>
        <w:rPr>
          <w:sz w:val="28"/>
          <w:szCs w:val="28"/>
          <w:lang w:val="en-CA"/>
        </w:rPr>
      </w:pPr>
      <w:r w:rsidRPr="00282120">
        <w:rPr>
          <w:sz w:val="28"/>
          <w:szCs w:val="28"/>
          <w:lang w:val="en-CA"/>
        </w:rPr>
        <w:t>Robot should not be able to shoot if it has already shot this turn. It should not be able to shoot if the target is not in range. The valid range of targets is 0-60 for a board of size 5 or 0-126 for a board of size 7. Robot must be an instance of the robot class.</w:t>
      </w:r>
    </w:p>
    <w:p w14:paraId="0E6724C9" w14:textId="77777777" w:rsidR="00282120" w:rsidRPr="00282120" w:rsidRDefault="00282120" w:rsidP="00282120">
      <w:pPr>
        <w:rPr>
          <w:sz w:val="28"/>
          <w:szCs w:val="28"/>
          <w:lang w:val="en-CA"/>
        </w:rPr>
      </w:pPr>
      <w:r w:rsidRPr="00282120">
        <w:rPr>
          <w:sz w:val="28"/>
          <w:szCs w:val="28"/>
          <w:lang w:val="en-CA"/>
        </w:rPr>
        <w:t>An instance of the robot class is required for these tests.</w:t>
      </w:r>
    </w:p>
    <w:p w14:paraId="25FADE68" w14:textId="77777777" w:rsidR="00282120" w:rsidRPr="00282120" w:rsidRDefault="00282120" w:rsidP="00282120">
      <w:pPr>
        <w:rPr>
          <w:sz w:val="28"/>
          <w:szCs w:val="28"/>
          <w:lang w:val="en-CA"/>
        </w:rPr>
      </w:pPr>
    </w:p>
    <w:p w14:paraId="2432F5C7" w14:textId="5DC2C2D3" w:rsidR="00282120" w:rsidRPr="00042EF9" w:rsidRDefault="003E0EAC" w:rsidP="00042EF9">
      <w:pPr>
        <w:pStyle w:val="ListParagraph"/>
        <w:numPr>
          <w:ilvl w:val="0"/>
          <w:numId w:val="7"/>
        </w:numPr>
        <w:rPr>
          <w:sz w:val="28"/>
          <w:szCs w:val="28"/>
          <w:lang w:val="en-CA"/>
        </w:rPr>
      </w:pPr>
      <w:r>
        <w:rPr>
          <w:sz w:val="28"/>
          <w:szCs w:val="28"/>
          <w:lang w:val="en-CA"/>
        </w:rPr>
        <w:t>Case</w:t>
      </w:r>
      <w:r w:rsidRPr="00042EF9">
        <w:rPr>
          <w:sz w:val="28"/>
          <w:szCs w:val="28"/>
          <w:lang w:val="en-CA"/>
        </w:rPr>
        <w:t xml:space="preserve"> </w:t>
      </w:r>
      <w:r w:rsidR="00282120" w:rsidRPr="00042EF9">
        <w:rPr>
          <w:sz w:val="28"/>
          <w:szCs w:val="28"/>
          <w:lang w:val="en-CA"/>
        </w:rPr>
        <w:t xml:space="preserve">1: method should throw an exception if the position is invalid. </w:t>
      </w:r>
    </w:p>
    <w:p w14:paraId="520B9D65" w14:textId="77777777" w:rsidR="00282120" w:rsidRPr="00282120" w:rsidRDefault="00282120" w:rsidP="00282120">
      <w:pPr>
        <w:rPr>
          <w:sz w:val="28"/>
          <w:szCs w:val="28"/>
          <w:lang w:val="en-CA"/>
        </w:rPr>
      </w:pPr>
    </w:p>
    <w:p w14:paraId="43D4A9F7" w14:textId="26CBE9C2" w:rsidR="00282120" w:rsidRPr="00042EF9" w:rsidRDefault="003E0EAC" w:rsidP="00042EF9">
      <w:pPr>
        <w:pStyle w:val="ListParagraph"/>
        <w:numPr>
          <w:ilvl w:val="0"/>
          <w:numId w:val="7"/>
        </w:numPr>
        <w:rPr>
          <w:sz w:val="28"/>
          <w:szCs w:val="28"/>
          <w:lang w:val="en-CA"/>
        </w:rPr>
      </w:pPr>
      <w:r>
        <w:rPr>
          <w:sz w:val="28"/>
          <w:szCs w:val="28"/>
          <w:lang w:val="en-CA"/>
        </w:rPr>
        <w:t>Case</w:t>
      </w:r>
      <w:r w:rsidRPr="00042EF9">
        <w:rPr>
          <w:sz w:val="28"/>
          <w:szCs w:val="28"/>
          <w:lang w:val="en-CA"/>
        </w:rPr>
        <w:t xml:space="preserve"> </w:t>
      </w:r>
      <w:r w:rsidR="00282120" w:rsidRPr="00042EF9">
        <w:rPr>
          <w:sz w:val="28"/>
          <w:szCs w:val="28"/>
          <w:lang w:val="en-CA"/>
        </w:rPr>
        <w:t xml:space="preserve">2: method should create a messagebox "already shot" if the robot has already shot this turn. </w:t>
      </w:r>
    </w:p>
    <w:p w14:paraId="6C931672" w14:textId="77777777" w:rsidR="00042EF9" w:rsidRPr="00282120" w:rsidRDefault="00042EF9" w:rsidP="00282120">
      <w:pPr>
        <w:rPr>
          <w:sz w:val="28"/>
          <w:szCs w:val="28"/>
          <w:lang w:val="en-CA"/>
        </w:rPr>
      </w:pPr>
    </w:p>
    <w:p w14:paraId="50895321" w14:textId="2C4FEF2C" w:rsidR="00282120" w:rsidRPr="00042EF9" w:rsidRDefault="003E0EAC" w:rsidP="00042EF9">
      <w:pPr>
        <w:pStyle w:val="ListParagraph"/>
        <w:numPr>
          <w:ilvl w:val="0"/>
          <w:numId w:val="7"/>
        </w:numPr>
        <w:rPr>
          <w:sz w:val="28"/>
          <w:szCs w:val="28"/>
          <w:lang w:val="en-CA"/>
        </w:rPr>
      </w:pPr>
      <w:r>
        <w:rPr>
          <w:sz w:val="28"/>
          <w:szCs w:val="28"/>
          <w:lang w:val="en-CA"/>
        </w:rPr>
        <w:t>Case</w:t>
      </w:r>
      <w:r w:rsidRPr="00042EF9">
        <w:rPr>
          <w:sz w:val="28"/>
          <w:szCs w:val="28"/>
          <w:lang w:val="en-CA"/>
        </w:rPr>
        <w:t xml:space="preserve"> </w:t>
      </w:r>
      <w:r w:rsidR="00282120" w:rsidRPr="00042EF9">
        <w:rPr>
          <w:sz w:val="28"/>
          <w:szCs w:val="28"/>
          <w:lang w:val="en-CA"/>
        </w:rPr>
        <w:t>3: method should create a messagebox "out of range" if the target tile is not in range.</w:t>
      </w:r>
    </w:p>
    <w:p w14:paraId="1F770558" w14:textId="77777777" w:rsidR="00282120" w:rsidRPr="00282120" w:rsidRDefault="00282120" w:rsidP="00282120">
      <w:pPr>
        <w:rPr>
          <w:sz w:val="28"/>
          <w:szCs w:val="28"/>
          <w:lang w:val="en-CA"/>
        </w:rPr>
      </w:pPr>
    </w:p>
    <w:p w14:paraId="3414D544" w14:textId="77777777" w:rsidR="00282120" w:rsidRPr="00282120" w:rsidRDefault="00282120" w:rsidP="00282120">
      <w:pPr>
        <w:rPr>
          <w:sz w:val="28"/>
          <w:szCs w:val="28"/>
          <w:lang w:val="en-CA"/>
        </w:rPr>
      </w:pPr>
      <w:r w:rsidRPr="00282120">
        <w:rPr>
          <w:sz w:val="28"/>
          <w:szCs w:val="28"/>
          <w:lang w:val="en-CA"/>
        </w:rPr>
        <w:t>Multiple instances of the robot class are required for the tests below.</w:t>
      </w:r>
    </w:p>
    <w:p w14:paraId="1E465272" w14:textId="77777777" w:rsidR="00282120" w:rsidRPr="00282120" w:rsidRDefault="00282120" w:rsidP="00282120">
      <w:pPr>
        <w:rPr>
          <w:sz w:val="28"/>
          <w:szCs w:val="28"/>
          <w:lang w:val="en-CA"/>
        </w:rPr>
      </w:pPr>
    </w:p>
    <w:p w14:paraId="0AD5907F" w14:textId="13584784" w:rsidR="00282120" w:rsidRPr="00042EF9" w:rsidRDefault="003E0EAC" w:rsidP="00042EF9">
      <w:pPr>
        <w:pStyle w:val="ListParagraph"/>
        <w:numPr>
          <w:ilvl w:val="0"/>
          <w:numId w:val="8"/>
        </w:numPr>
        <w:rPr>
          <w:sz w:val="28"/>
          <w:szCs w:val="28"/>
          <w:lang w:val="en-CA"/>
        </w:rPr>
      </w:pPr>
      <w:r>
        <w:rPr>
          <w:sz w:val="28"/>
          <w:szCs w:val="28"/>
          <w:lang w:val="en-CA"/>
        </w:rPr>
        <w:t>Case</w:t>
      </w:r>
      <w:r w:rsidRPr="00042EF9">
        <w:rPr>
          <w:sz w:val="28"/>
          <w:szCs w:val="28"/>
          <w:lang w:val="en-CA"/>
        </w:rPr>
        <w:t xml:space="preserve"> </w:t>
      </w:r>
      <w:r w:rsidR="00282120" w:rsidRPr="00042EF9">
        <w:rPr>
          <w:sz w:val="28"/>
          <w:szCs w:val="28"/>
          <w:lang w:val="en-CA"/>
        </w:rPr>
        <w:t>4: check that the shotThisTurn variable in robot is changed to true if the robot shoots.</w:t>
      </w:r>
    </w:p>
    <w:p w14:paraId="3E150AA4" w14:textId="77777777" w:rsidR="00282120" w:rsidRPr="00282120" w:rsidRDefault="00282120" w:rsidP="00282120">
      <w:pPr>
        <w:rPr>
          <w:sz w:val="28"/>
          <w:szCs w:val="28"/>
          <w:lang w:val="en-CA"/>
        </w:rPr>
      </w:pPr>
    </w:p>
    <w:p w14:paraId="4845F963" w14:textId="0BEFA421" w:rsidR="00282120" w:rsidRPr="00042EF9" w:rsidRDefault="003E0EAC" w:rsidP="00042EF9">
      <w:pPr>
        <w:pStyle w:val="ListParagraph"/>
        <w:numPr>
          <w:ilvl w:val="0"/>
          <w:numId w:val="8"/>
        </w:numPr>
        <w:rPr>
          <w:sz w:val="28"/>
          <w:szCs w:val="28"/>
          <w:lang w:val="en-CA"/>
        </w:rPr>
      </w:pPr>
      <w:r>
        <w:rPr>
          <w:sz w:val="28"/>
          <w:szCs w:val="28"/>
          <w:lang w:val="en-CA"/>
        </w:rPr>
        <w:t>Case</w:t>
      </w:r>
      <w:r w:rsidRPr="00042EF9">
        <w:rPr>
          <w:sz w:val="28"/>
          <w:szCs w:val="28"/>
          <w:lang w:val="en-CA"/>
        </w:rPr>
        <w:t xml:space="preserve"> </w:t>
      </w:r>
      <w:r w:rsidR="00282120" w:rsidRPr="00042EF9">
        <w:rPr>
          <w:sz w:val="28"/>
          <w:szCs w:val="28"/>
          <w:lang w:val="en-CA"/>
        </w:rPr>
        <w:t>5: if there is no robot on the targeted tile then a message box will be created "no one there"</w:t>
      </w:r>
    </w:p>
    <w:p w14:paraId="3F7D3391" w14:textId="77777777" w:rsidR="00282120" w:rsidRPr="00282120" w:rsidRDefault="00282120" w:rsidP="00282120">
      <w:pPr>
        <w:rPr>
          <w:sz w:val="28"/>
          <w:szCs w:val="28"/>
          <w:lang w:val="en-CA"/>
        </w:rPr>
      </w:pPr>
    </w:p>
    <w:p w14:paraId="41300B08" w14:textId="4B36C1A3" w:rsidR="00282120" w:rsidRPr="00042EF9" w:rsidRDefault="003E0EAC" w:rsidP="00042EF9">
      <w:pPr>
        <w:pStyle w:val="ListParagraph"/>
        <w:numPr>
          <w:ilvl w:val="0"/>
          <w:numId w:val="8"/>
        </w:numPr>
        <w:rPr>
          <w:sz w:val="28"/>
          <w:szCs w:val="28"/>
          <w:lang w:val="en-CA"/>
        </w:rPr>
      </w:pPr>
      <w:r>
        <w:rPr>
          <w:sz w:val="28"/>
          <w:szCs w:val="28"/>
          <w:lang w:val="en-CA"/>
        </w:rPr>
        <w:t>Case</w:t>
      </w:r>
      <w:r w:rsidRPr="00042EF9">
        <w:rPr>
          <w:sz w:val="28"/>
          <w:szCs w:val="28"/>
          <w:lang w:val="en-CA"/>
        </w:rPr>
        <w:t xml:space="preserve"> </w:t>
      </w:r>
      <w:r w:rsidR="00282120" w:rsidRPr="00042EF9">
        <w:rPr>
          <w:sz w:val="28"/>
          <w:szCs w:val="28"/>
          <w:lang w:val="en-CA"/>
        </w:rPr>
        <w:t>6: check that the shot robot is damaged by checking the hp of the affected robot.</w:t>
      </w:r>
    </w:p>
    <w:p w14:paraId="6B240513" w14:textId="77777777" w:rsidR="00282120" w:rsidRPr="00282120" w:rsidRDefault="00282120" w:rsidP="00282120">
      <w:pPr>
        <w:rPr>
          <w:sz w:val="28"/>
          <w:szCs w:val="28"/>
          <w:lang w:val="en-CA"/>
        </w:rPr>
      </w:pPr>
    </w:p>
    <w:p w14:paraId="5FE39B91" w14:textId="641C7D77" w:rsidR="00282120" w:rsidRPr="00042EF9" w:rsidRDefault="003E0EAC" w:rsidP="00042EF9">
      <w:pPr>
        <w:pStyle w:val="ListParagraph"/>
        <w:numPr>
          <w:ilvl w:val="0"/>
          <w:numId w:val="8"/>
        </w:numPr>
        <w:rPr>
          <w:sz w:val="28"/>
          <w:szCs w:val="28"/>
          <w:lang w:val="en-CA"/>
        </w:rPr>
      </w:pPr>
      <w:r>
        <w:rPr>
          <w:sz w:val="28"/>
          <w:szCs w:val="28"/>
          <w:lang w:val="en-CA"/>
        </w:rPr>
        <w:t>Case</w:t>
      </w:r>
      <w:r w:rsidRPr="00042EF9">
        <w:rPr>
          <w:sz w:val="28"/>
          <w:szCs w:val="28"/>
          <w:lang w:val="en-CA"/>
        </w:rPr>
        <w:t xml:space="preserve"> </w:t>
      </w:r>
      <w:r w:rsidR="00282120" w:rsidRPr="00042EF9">
        <w:rPr>
          <w:sz w:val="28"/>
          <w:szCs w:val="28"/>
          <w:lang w:val="en-CA"/>
        </w:rPr>
        <w:t>7: check that the method works for shooting multiple robots on the same tile including the case where the shooter is on the targeted tile.</w:t>
      </w:r>
    </w:p>
    <w:p w14:paraId="39D3F8A5" w14:textId="77777777" w:rsidR="00282120" w:rsidRPr="00282120" w:rsidRDefault="00282120" w:rsidP="00282120">
      <w:pPr>
        <w:rPr>
          <w:sz w:val="28"/>
          <w:szCs w:val="28"/>
          <w:lang w:val="en-CA"/>
        </w:rPr>
      </w:pPr>
    </w:p>
    <w:p w14:paraId="13F6AC28" w14:textId="77777777" w:rsidR="00282120" w:rsidRPr="00282120" w:rsidRDefault="00282120" w:rsidP="00282120">
      <w:pPr>
        <w:rPr>
          <w:sz w:val="28"/>
          <w:szCs w:val="28"/>
          <w:lang w:val="en-CA"/>
        </w:rPr>
      </w:pPr>
    </w:p>
    <w:p w14:paraId="793748AE" w14:textId="0F99197A" w:rsidR="00282120" w:rsidRPr="00364CD3" w:rsidRDefault="00364CD3" w:rsidP="00282120">
      <w:pPr>
        <w:rPr>
          <w:b/>
          <w:sz w:val="28"/>
          <w:szCs w:val="28"/>
          <w:lang w:val="en-CA"/>
        </w:rPr>
      </w:pPr>
      <w:r w:rsidRPr="00364CD3">
        <w:rPr>
          <w:b/>
          <w:sz w:val="28"/>
          <w:szCs w:val="28"/>
          <w:lang w:val="en-CA"/>
        </w:rPr>
        <w:t xml:space="preserve">4.2.3 </w:t>
      </w:r>
      <w:r w:rsidR="00282120" w:rsidRPr="00364CD3">
        <w:rPr>
          <w:b/>
          <w:sz w:val="28"/>
          <w:szCs w:val="28"/>
          <w:lang w:val="en-CA"/>
        </w:rPr>
        <w:t>Rotate(direction)</w:t>
      </w:r>
    </w:p>
    <w:p w14:paraId="58EC265B" w14:textId="77777777" w:rsidR="00282120" w:rsidRPr="00282120" w:rsidRDefault="00282120" w:rsidP="00282120">
      <w:pPr>
        <w:rPr>
          <w:sz w:val="28"/>
          <w:szCs w:val="28"/>
          <w:lang w:val="en-CA"/>
        </w:rPr>
      </w:pPr>
    </w:p>
    <w:p w14:paraId="768867AB" w14:textId="77777777" w:rsidR="00282120" w:rsidRPr="00282120" w:rsidRDefault="00282120" w:rsidP="00282120">
      <w:pPr>
        <w:rPr>
          <w:sz w:val="28"/>
          <w:szCs w:val="28"/>
          <w:lang w:val="en-CA"/>
        </w:rPr>
      </w:pPr>
      <w:r w:rsidRPr="00282120">
        <w:rPr>
          <w:sz w:val="28"/>
          <w:szCs w:val="28"/>
          <w:lang w:val="en-CA"/>
        </w:rPr>
        <w:t>The robot should be in the right direction after turning.</w:t>
      </w:r>
    </w:p>
    <w:p w14:paraId="69FDF990" w14:textId="77777777" w:rsidR="00282120" w:rsidRPr="00282120" w:rsidRDefault="00282120" w:rsidP="00282120">
      <w:pPr>
        <w:rPr>
          <w:sz w:val="28"/>
          <w:szCs w:val="28"/>
          <w:lang w:val="en-CA"/>
        </w:rPr>
      </w:pPr>
      <w:r w:rsidRPr="00282120">
        <w:rPr>
          <w:sz w:val="28"/>
          <w:szCs w:val="28"/>
          <w:lang w:val="en-CA"/>
        </w:rPr>
        <w:t>The valid values of direction are 0-5. Robot must be an instance of the robot class.</w:t>
      </w:r>
    </w:p>
    <w:p w14:paraId="176A6FB3" w14:textId="77777777" w:rsidR="00282120" w:rsidRPr="00282120" w:rsidRDefault="00282120" w:rsidP="00282120">
      <w:pPr>
        <w:rPr>
          <w:sz w:val="28"/>
          <w:szCs w:val="28"/>
          <w:lang w:val="en-CA"/>
        </w:rPr>
      </w:pPr>
      <w:r w:rsidRPr="00282120">
        <w:rPr>
          <w:sz w:val="28"/>
          <w:szCs w:val="28"/>
          <w:lang w:val="en-CA"/>
        </w:rPr>
        <w:t>These tests require an instance of the robot class</w:t>
      </w:r>
    </w:p>
    <w:p w14:paraId="694BDFF2" w14:textId="77777777" w:rsidR="00282120" w:rsidRPr="00282120" w:rsidRDefault="00282120" w:rsidP="00282120">
      <w:pPr>
        <w:rPr>
          <w:sz w:val="28"/>
          <w:szCs w:val="28"/>
          <w:lang w:val="en-CA"/>
        </w:rPr>
      </w:pPr>
    </w:p>
    <w:p w14:paraId="1EDB306A" w14:textId="2CEB7BD3" w:rsidR="00282120" w:rsidRPr="00364CD3" w:rsidRDefault="003E0EAC" w:rsidP="00364CD3">
      <w:pPr>
        <w:pStyle w:val="ListParagraph"/>
        <w:numPr>
          <w:ilvl w:val="0"/>
          <w:numId w:val="9"/>
        </w:numPr>
        <w:rPr>
          <w:sz w:val="28"/>
          <w:szCs w:val="28"/>
          <w:lang w:val="en-CA"/>
        </w:rPr>
      </w:pPr>
      <w:r>
        <w:rPr>
          <w:sz w:val="28"/>
          <w:szCs w:val="28"/>
          <w:lang w:val="en-CA"/>
        </w:rPr>
        <w:t>Case</w:t>
      </w:r>
      <w:r w:rsidRPr="00364CD3">
        <w:rPr>
          <w:sz w:val="28"/>
          <w:szCs w:val="28"/>
          <w:lang w:val="en-CA"/>
        </w:rPr>
        <w:t xml:space="preserve"> </w:t>
      </w:r>
      <w:r w:rsidR="00282120" w:rsidRPr="00364CD3">
        <w:rPr>
          <w:sz w:val="28"/>
          <w:szCs w:val="28"/>
          <w:lang w:val="en-CA"/>
        </w:rPr>
        <w:t xml:space="preserve">1: The method must throw an exception if the direction is invalid. </w:t>
      </w:r>
    </w:p>
    <w:p w14:paraId="59DD22C1" w14:textId="77777777" w:rsidR="00282120" w:rsidRPr="00282120" w:rsidRDefault="00282120" w:rsidP="00282120">
      <w:pPr>
        <w:rPr>
          <w:sz w:val="28"/>
          <w:szCs w:val="28"/>
          <w:lang w:val="en-CA"/>
        </w:rPr>
      </w:pPr>
    </w:p>
    <w:p w14:paraId="138B3490" w14:textId="317952B2" w:rsidR="00282120" w:rsidRPr="00364CD3" w:rsidRDefault="003E0EAC" w:rsidP="00364CD3">
      <w:pPr>
        <w:pStyle w:val="ListParagraph"/>
        <w:numPr>
          <w:ilvl w:val="0"/>
          <w:numId w:val="9"/>
        </w:numPr>
        <w:rPr>
          <w:sz w:val="28"/>
          <w:szCs w:val="28"/>
          <w:lang w:val="en-CA"/>
        </w:rPr>
      </w:pPr>
      <w:r>
        <w:rPr>
          <w:sz w:val="28"/>
          <w:szCs w:val="28"/>
          <w:lang w:val="en-CA"/>
        </w:rPr>
        <w:t>Case</w:t>
      </w:r>
      <w:r w:rsidRPr="00364CD3">
        <w:rPr>
          <w:sz w:val="28"/>
          <w:szCs w:val="28"/>
          <w:lang w:val="en-CA"/>
        </w:rPr>
        <w:t xml:space="preserve"> </w:t>
      </w:r>
      <w:r w:rsidR="00282120" w:rsidRPr="00364CD3">
        <w:rPr>
          <w:sz w:val="28"/>
          <w:szCs w:val="28"/>
          <w:lang w:val="en-CA"/>
        </w:rPr>
        <w:t xml:space="preserve">2: Execute the method rotate on a robot to change its direction to an </w:t>
      </w:r>
      <w:r w:rsidRPr="00364CD3">
        <w:rPr>
          <w:sz w:val="28"/>
          <w:szCs w:val="28"/>
          <w:lang w:val="en-CA"/>
        </w:rPr>
        <w:t>arbitrary</w:t>
      </w:r>
      <w:r w:rsidR="00282120" w:rsidRPr="00364CD3">
        <w:rPr>
          <w:sz w:val="28"/>
          <w:szCs w:val="28"/>
          <w:lang w:val="en-CA"/>
        </w:rPr>
        <w:t xml:space="preserve"> value and check if the robot had its direction changed. </w:t>
      </w:r>
    </w:p>
    <w:p w14:paraId="5E6C21BF" w14:textId="77777777" w:rsidR="00282120" w:rsidRPr="00282120" w:rsidRDefault="00282120" w:rsidP="00282120">
      <w:pPr>
        <w:rPr>
          <w:sz w:val="28"/>
          <w:szCs w:val="28"/>
          <w:lang w:val="en-CA"/>
        </w:rPr>
      </w:pPr>
    </w:p>
    <w:p w14:paraId="75578762" w14:textId="77777777" w:rsidR="00282120" w:rsidRPr="00282120" w:rsidRDefault="00282120" w:rsidP="00282120">
      <w:pPr>
        <w:rPr>
          <w:sz w:val="28"/>
          <w:szCs w:val="28"/>
          <w:lang w:val="en-CA"/>
        </w:rPr>
      </w:pPr>
    </w:p>
    <w:p w14:paraId="39F1A321" w14:textId="3B98CEF4" w:rsidR="00282120" w:rsidRPr="00FC6317" w:rsidRDefault="00FC6317" w:rsidP="00282120">
      <w:pPr>
        <w:rPr>
          <w:b/>
          <w:sz w:val="28"/>
          <w:szCs w:val="28"/>
          <w:lang w:val="en-CA"/>
        </w:rPr>
      </w:pPr>
      <w:r w:rsidRPr="00FC6317">
        <w:rPr>
          <w:b/>
          <w:sz w:val="28"/>
          <w:szCs w:val="28"/>
          <w:lang w:val="en-CA"/>
        </w:rPr>
        <w:t xml:space="preserve">4.2.4 </w:t>
      </w:r>
      <w:r w:rsidR="00282120" w:rsidRPr="00FC6317">
        <w:rPr>
          <w:b/>
          <w:sz w:val="28"/>
          <w:szCs w:val="28"/>
          <w:lang w:val="en-CA"/>
        </w:rPr>
        <w:t>UpdateRobotStats</w:t>
      </w:r>
    </w:p>
    <w:p w14:paraId="060BEB74" w14:textId="77777777" w:rsidR="00282120" w:rsidRPr="00282120" w:rsidRDefault="00282120" w:rsidP="00282120">
      <w:pPr>
        <w:rPr>
          <w:sz w:val="28"/>
          <w:szCs w:val="28"/>
          <w:lang w:val="en-CA"/>
        </w:rPr>
      </w:pPr>
    </w:p>
    <w:p w14:paraId="1254790A" w14:textId="77777777" w:rsidR="00282120" w:rsidRPr="00282120" w:rsidRDefault="00282120" w:rsidP="00282120">
      <w:pPr>
        <w:rPr>
          <w:sz w:val="28"/>
          <w:szCs w:val="28"/>
          <w:lang w:val="en-CA"/>
        </w:rPr>
      </w:pPr>
      <w:r w:rsidRPr="00282120">
        <w:rPr>
          <w:sz w:val="28"/>
          <w:szCs w:val="28"/>
          <w:lang w:val="en-CA"/>
        </w:rPr>
        <w:t>When a robot is damaged damageTaken should increase by the amount of damage. When it dies the amount of deaths increases by one. When it kills the number of kills increases. When it moves tiles moved should increase by the number of tiles moved this turn. When it inflicts damage it should the damagedInflicted should increase appropriately.</w:t>
      </w:r>
    </w:p>
    <w:p w14:paraId="4DB43B71" w14:textId="77777777" w:rsidR="00282120" w:rsidRPr="00282120" w:rsidRDefault="00282120" w:rsidP="00282120">
      <w:pPr>
        <w:rPr>
          <w:sz w:val="28"/>
          <w:szCs w:val="28"/>
          <w:lang w:val="en-CA"/>
        </w:rPr>
      </w:pPr>
    </w:p>
    <w:p w14:paraId="16592A7B" w14:textId="77777777" w:rsidR="00282120" w:rsidRPr="00282120" w:rsidRDefault="00282120" w:rsidP="00282120">
      <w:pPr>
        <w:rPr>
          <w:sz w:val="28"/>
          <w:szCs w:val="28"/>
          <w:lang w:val="en-CA"/>
        </w:rPr>
      </w:pPr>
      <w:r w:rsidRPr="00282120">
        <w:rPr>
          <w:sz w:val="28"/>
          <w:szCs w:val="28"/>
          <w:lang w:val="en-CA"/>
        </w:rPr>
        <w:t>These tests require the gameboard view, gameboard model,  and instances of the robot class. Shoot,move and rotate should be implemented before this method is tested.</w:t>
      </w:r>
    </w:p>
    <w:p w14:paraId="75BF6EA5" w14:textId="77777777" w:rsidR="00282120" w:rsidRPr="00282120" w:rsidRDefault="00282120" w:rsidP="00282120">
      <w:pPr>
        <w:rPr>
          <w:sz w:val="28"/>
          <w:szCs w:val="28"/>
          <w:lang w:val="en-CA"/>
        </w:rPr>
      </w:pPr>
    </w:p>
    <w:p w14:paraId="4C04B876" w14:textId="0F4158D3" w:rsidR="00282120" w:rsidRPr="00FC6317" w:rsidRDefault="003E0EAC" w:rsidP="00FC6317">
      <w:pPr>
        <w:pStyle w:val="ListParagraph"/>
        <w:numPr>
          <w:ilvl w:val="0"/>
          <w:numId w:val="10"/>
        </w:numPr>
        <w:rPr>
          <w:sz w:val="28"/>
          <w:szCs w:val="28"/>
          <w:lang w:val="en-CA"/>
        </w:rPr>
      </w:pPr>
      <w:r>
        <w:rPr>
          <w:sz w:val="28"/>
          <w:szCs w:val="28"/>
          <w:lang w:val="en-CA"/>
        </w:rPr>
        <w:t>Case</w:t>
      </w:r>
      <w:r w:rsidRPr="00FC6317">
        <w:rPr>
          <w:sz w:val="28"/>
          <w:szCs w:val="28"/>
          <w:lang w:val="en-CA"/>
        </w:rPr>
        <w:t xml:space="preserve"> </w:t>
      </w:r>
      <w:r w:rsidR="00282120" w:rsidRPr="00FC6317">
        <w:rPr>
          <w:sz w:val="28"/>
          <w:szCs w:val="28"/>
          <w:lang w:val="en-CA"/>
        </w:rPr>
        <w:t>1 : when a robot is damaged check the damage taken.</w:t>
      </w:r>
    </w:p>
    <w:p w14:paraId="6C255EE8" w14:textId="28D1191A" w:rsidR="00282120" w:rsidRPr="00FC6317" w:rsidRDefault="003E0EAC" w:rsidP="00FC6317">
      <w:pPr>
        <w:pStyle w:val="ListParagraph"/>
        <w:numPr>
          <w:ilvl w:val="0"/>
          <w:numId w:val="10"/>
        </w:numPr>
        <w:rPr>
          <w:sz w:val="28"/>
          <w:szCs w:val="28"/>
          <w:lang w:val="en-CA"/>
        </w:rPr>
      </w:pPr>
      <w:r>
        <w:rPr>
          <w:sz w:val="28"/>
          <w:szCs w:val="28"/>
          <w:lang w:val="en-CA"/>
        </w:rPr>
        <w:t>Case</w:t>
      </w:r>
      <w:r w:rsidRPr="00FC6317">
        <w:rPr>
          <w:sz w:val="28"/>
          <w:szCs w:val="28"/>
          <w:lang w:val="en-CA"/>
        </w:rPr>
        <w:t xml:space="preserve"> </w:t>
      </w:r>
      <w:r w:rsidR="00282120" w:rsidRPr="00FC6317">
        <w:rPr>
          <w:sz w:val="28"/>
          <w:szCs w:val="28"/>
          <w:lang w:val="en-CA"/>
        </w:rPr>
        <w:t>2 : check that the robot deaths increased after death.</w:t>
      </w:r>
    </w:p>
    <w:p w14:paraId="70B6D487" w14:textId="4EA08C98" w:rsidR="00282120" w:rsidRPr="00FC6317" w:rsidRDefault="003E0EAC" w:rsidP="00FC6317">
      <w:pPr>
        <w:pStyle w:val="ListParagraph"/>
        <w:numPr>
          <w:ilvl w:val="0"/>
          <w:numId w:val="10"/>
        </w:numPr>
        <w:rPr>
          <w:sz w:val="28"/>
          <w:szCs w:val="28"/>
          <w:lang w:val="en-CA"/>
        </w:rPr>
      </w:pPr>
      <w:r>
        <w:rPr>
          <w:sz w:val="28"/>
          <w:szCs w:val="28"/>
          <w:lang w:val="en-CA"/>
        </w:rPr>
        <w:t>Case</w:t>
      </w:r>
      <w:r w:rsidRPr="00FC6317">
        <w:rPr>
          <w:sz w:val="28"/>
          <w:szCs w:val="28"/>
          <w:lang w:val="en-CA"/>
        </w:rPr>
        <w:t xml:space="preserve"> </w:t>
      </w:r>
      <w:r w:rsidR="00282120" w:rsidRPr="00FC6317">
        <w:rPr>
          <w:sz w:val="28"/>
          <w:szCs w:val="28"/>
          <w:lang w:val="en-CA"/>
        </w:rPr>
        <w:t>3 : check that the kills increased after killing.</w:t>
      </w:r>
    </w:p>
    <w:p w14:paraId="31042EC3" w14:textId="3E9C0886" w:rsidR="00282120" w:rsidRPr="00FC6317" w:rsidRDefault="003E0EAC" w:rsidP="00FC6317">
      <w:pPr>
        <w:pStyle w:val="ListParagraph"/>
        <w:numPr>
          <w:ilvl w:val="0"/>
          <w:numId w:val="10"/>
        </w:numPr>
        <w:rPr>
          <w:sz w:val="28"/>
          <w:szCs w:val="28"/>
          <w:lang w:val="en-CA"/>
        </w:rPr>
      </w:pPr>
      <w:r>
        <w:rPr>
          <w:sz w:val="28"/>
          <w:szCs w:val="28"/>
          <w:lang w:val="en-CA"/>
        </w:rPr>
        <w:t>Case</w:t>
      </w:r>
      <w:r w:rsidRPr="00FC6317">
        <w:rPr>
          <w:sz w:val="28"/>
          <w:szCs w:val="28"/>
          <w:lang w:val="en-CA"/>
        </w:rPr>
        <w:t xml:space="preserve"> </w:t>
      </w:r>
      <w:r w:rsidR="00282120" w:rsidRPr="00FC6317">
        <w:rPr>
          <w:sz w:val="28"/>
          <w:szCs w:val="28"/>
          <w:lang w:val="en-CA"/>
        </w:rPr>
        <w:t>4: check that the tilesMoved increases after moving.</w:t>
      </w:r>
    </w:p>
    <w:p w14:paraId="0882C217" w14:textId="1091C388" w:rsidR="00282120" w:rsidRPr="00FC6317" w:rsidRDefault="003E0EAC" w:rsidP="00FC6317">
      <w:pPr>
        <w:pStyle w:val="ListParagraph"/>
        <w:numPr>
          <w:ilvl w:val="0"/>
          <w:numId w:val="10"/>
        </w:numPr>
        <w:rPr>
          <w:sz w:val="28"/>
          <w:szCs w:val="28"/>
          <w:lang w:val="en-CA"/>
        </w:rPr>
      </w:pPr>
      <w:r>
        <w:rPr>
          <w:sz w:val="28"/>
          <w:szCs w:val="28"/>
          <w:lang w:val="en-CA"/>
        </w:rPr>
        <w:t>Case</w:t>
      </w:r>
      <w:r w:rsidRPr="00FC6317">
        <w:rPr>
          <w:sz w:val="28"/>
          <w:szCs w:val="28"/>
          <w:lang w:val="en-CA"/>
        </w:rPr>
        <w:t xml:space="preserve"> </w:t>
      </w:r>
      <w:r w:rsidR="00282120" w:rsidRPr="00FC6317">
        <w:rPr>
          <w:sz w:val="28"/>
          <w:szCs w:val="28"/>
          <w:lang w:val="en-CA"/>
        </w:rPr>
        <w:t>5: check that damagedInflicted increases after inflicting damage</w:t>
      </w:r>
    </w:p>
    <w:p w14:paraId="1B5C9844" w14:textId="137BDECB" w:rsidR="00282120" w:rsidRPr="00FC6317" w:rsidRDefault="003E0EAC" w:rsidP="00FC6317">
      <w:pPr>
        <w:pStyle w:val="ListParagraph"/>
        <w:numPr>
          <w:ilvl w:val="0"/>
          <w:numId w:val="10"/>
        </w:numPr>
        <w:rPr>
          <w:sz w:val="28"/>
          <w:szCs w:val="28"/>
          <w:lang w:val="en-CA"/>
        </w:rPr>
      </w:pPr>
      <w:r>
        <w:rPr>
          <w:sz w:val="28"/>
          <w:szCs w:val="28"/>
          <w:lang w:val="en-CA"/>
        </w:rPr>
        <w:t>Case</w:t>
      </w:r>
      <w:r w:rsidRPr="00FC6317">
        <w:rPr>
          <w:sz w:val="28"/>
          <w:szCs w:val="28"/>
          <w:lang w:val="en-CA"/>
        </w:rPr>
        <w:t xml:space="preserve"> </w:t>
      </w:r>
      <w:r w:rsidR="00282120" w:rsidRPr="00FC6317">
        <w:rPr>
          <w:sz w:val="28"/>
          <w:szCs w:val="28"/>
          <w:lang w:val="en-CA"/>
        </w:rPr>
        <w:t>6:  repeat test 1,2,3, and 5 with multiple robots being killed or damaged instead of just one.</w:t>
      </w:r>
    </w:p>
    <w:p w14:paraId="4A4A2D1D" w14:textId="77777777" w:rsidR="00282120" w:rsidRPr="00282120" w:rsidRDefault="00282120" w:rsidP="00282120">
      <w:pPr>
        <w:rPr>
          <w:sz w:val="28"/>
          <w:szCs w:val="28"/>
          <w:lang w:val="en-CA"/>
        </w:rPr>
      </w:pPr>
    </w:p>
    <w:p w14:paraId="1AB18528" w14:textId="354A53B5" w:rsidR="00282120" w:rsidRPr="00272A94" w:rsidRDefault="00272A94" w:rsidP="00282120">
      <w:pPr>
        <w:rPr>
          <w:b/>
          <w:sz w:val="28"/>
          <w:szCs w:val="28"/>
          <w:lang w:val="en-CA"/>
        </w:rPr>
      </w:pPr>
      <w:r w:rsidRPr="00272A94">
        <w:rPr>
          <w:b/>
          <w:sz w:val="28"/>
          <w:szCs w:val="28"/>
          <w:lang w:val="en-CA"/>
        </w:rPr>
        <w:t xml:space="preserve">4.2.5 </w:t>
      </w:r>
      <w:r w:rsidR="00282120" w:rsidRPr="00272A94">
        <w:rPr>
          <w:b/>
          <w:sz w:val="28"/>
          <w:szCs w:val="28"/>
          <w:lang w:val="en-CA"/>
        </w:rPr>
        <w:t>UpdateGameBoard</w:t>
      </w:r>
    </w:p>
    <w:p w14:paraId="274E1E48" w14:textId="77777777" w:rsidR="00282120" w:rsidRPr="00282120" w:rsidRDefault="00282120" w:rsidP="00282120">
      <w:pPr>
        <w:rPr>
          <w:sz w:val="28"/>
          <w:szCs w:val="28"/>
          <w:lang w:val="en-CA"/>
        </w:rPr>
      </w:pPr>
    </w:p>
    <w:p w14:paraId="7AEC8652" w14:textId="77777777" w:rsidR="00282120" w:rsidRPr="00282120" w:rsidRDefault="00282120" w:rsidP="00282120">
      <w:pPr>
        <w:rPr>
          <w:sz w:val="28"/>
          <w:szCs w:val="28"/>
          <w:lang w:val="en-CA"/>
        </w:rPr>
      </w:pPr>
      <w:r w:rsidRPr="00282120">
        <w:rPr>
          <w:sz w:val="28"/>
          <w:szCs w:val="28"/>
          <w:lang w:val="en-CA"/>
        </w:rPr>
        <w:t>The gameboard must show: dead robots removed, changed ui, moved robots at their destinations, shot robots damaged and the current turn round and robot.</w:t>
      </w:r>
    </w:p>
    <w:p w14:paraId="5EE9F3A5" w14:textId="77777777" w:rsidR="00282120" w:rsidRPr="00282120" w:rsidRDefault="00282120" w:rsidP="00282120">
      <w:pPr>
        <w:rPr>
          <w:sz w:val="28"/>
          <w:szCs w:val="28"/>
          <w:lang w:val="en-CA"/>
        </w:rPr>
      </w:pPr>
    </w:p>
    <w:p w14:paraId="5034E485" w14:textId="77777777" w:rsidR="00282120" w:rsidRPr="00282120" w:rsidRDefault="00282120" w:rsidP="00282120">
      <w:pPr>
        <w:rPr>
          <w:sz w:val="28"/>
          <w:szCs w:val="28"/>
          <w:lang w:val="en-CA"/>
        </w:rPr>
      </w:pPr>
      <w:r w:rsidRPr="00282120">
        <w:rPr>
          <w:sz w:val="28"/>
          <w:szCs w:val="28"/>
          <w:lang w:val="en-CA"/>
        </w:rPr>
        <w:t>These tests require the gameboard view, gameboard model,  and instances of the robot class. Shoot,move and rotate should be implemented before this method is tested.</w:t>
      </w:r>
    </w:p>
    <w:p w14:paraId="182FAB85" w14:textId="77777777" w:rsidR="00282120" w:rsidRPr="00282120" w:rsidRDefault="00282120" w:rsidP="00282120">
      <w:pPr>
        <w:rPr>
          <w:sz w:val="28"/>
          <w:szCs w:val="28"/>
          <w:lang w:val="en-CA"/>
        </w:rPr>
      </w:pPr>
    </w:p>
    <w:p w14:paraId="77D3C1B0" w14:textId="330919D3" w:rsidR="00282120" w:rsidRPr="00272A94" w:rsidRDefault="003E0EAC" w:rsidP="00272A94">
      <w:pPr>
        <w:pStyle w:val="ListParagraph"/>
        <w:numPr>
          <w:ilvl w:val="0"/>
          <w:numId w:val="11"/>
        </w:numPr>
        <w:rPr>
          <w:sz w:val="28"/>
          <w:szCs w:val="28"/>
          <w:lang w:val="en-CA"/>
        </w:rPr>
      </w:pPr>
      <w:r>
        <w:rPr>
          <w:sz w:val="28"/>
          <w:szCs w:val="28"/>
          <w:lang w:val="en-CA"/>
        </w:rPr>
        <w:t>Case</w:t>
      </w:r>
      <w:r w:rsidRPr="00272A94">
        <w:rPr>
          <w:sz w:val="28"/>
          <w:szCs w:val="28"/>
          <w:lang w:val="en-CA"/>
        </w:rPr>
        <w:t xml:space="preserve"> </w:t>
      </w:r>
      <w:r w:rsidR="00282120" w:rsidRPr="00272A94">
        <w:rPr>
          <w:sz w:val="28"/>
          <w:szCs w:val="28"/>
          <w:lang w:val="en-CA"/>
        </w:rPr>
        <w:t>1: gameboard must be displayed in the gameboard view</w:t>
      </w:r>
    </w:p>
    <w:p w14:paraId="11BA7BDF" w14:textId="4AD39F22" w:rsidR="00282120" w:rsidRPr="00272A94" w:rsidRDefault="003E0EAC" w:rsidP="00272A94">
      <w:pPr>
        <w:pStyle w:val="ListParagraph"/>
        <w:numPr>
          <w:ilvl w:val="0"/>
          <w:numId w:val="11"/>
        </w:numPr>
        <w:rPr>
          <w:sz w:val="28"/>
          <w:szCs w:val="28"/>
          <w:lang w:val="en-CA"/>
        </w:rPr>
      </w:pPr>
      <w:r>
        <w:rPr>
          <w:sz w:val="28"/>
          <w:szCs w:val="28"/>
          <w:lang w:val="en-CA"/>
        </w:rPr>
        <w:t>Case</w:t>
      </w:r>
      <w:r w:rsidRPr="00272A94">
        <w:rPr>
          <w:sz w:val="28"/>
          <w:szCs w:val="28"/>
          <w:lang w:val="en-CA"/>
        </w:rPr>
        <w:t xml:space="preserve"> </w:t>
      </w:r>
      <w:r w:rsidR="00282120" w:rsidRPr="00272A94">
        <w:rPr>
          <w:sz w:val="28"/>
          <w:szCs w:val="28"/>
          <w:lang w:val="en-CA"/>
        </w:rPr>
        <w:t>2: check that robots are removed from view after being killed.</w:t>
      </w:r>
    </w:p>
    <w:p w14:paraId="3A2EC219" w14:textId="786A9D49" w:rsidR="00282120" w:rsidRPr="00272A94" w:rsidRDefault="003E0EAC" w:rsidP="00272A94">
      <w:pPr>
        <w:pStyle w:val="ListParagraph"/>
        <w:numPr>
          <w:ilvl w:val="0"/>
          <w:numId w:val="11"/>
        </w:numPr>
        <w:rPr>
          <w:sz w:val="28"/>
          <w:szCs w:val="28"/>
          <w:lang w:val="en-CA"/>
        </w:rPr>
      </w:pPr>
      <w:r>
        <w:rPr>
          <w:sz w:val="28"/>
          <w:szCs w:val="28"/>
          <w:lang w:val="en-CA"/>
        </w:rPr>
        <w:t>Case</w:t>
      </w:r>
      <w:r w:rsidRPr="00272A94">
        <w:rPr>
          <w:sz w:val="28"/>
          <w:szCs w:val="28"/>
          <w:lang w:val="en-CA"/>
        </w:rPr>
        <w:t xml:space="preserve"> </w:t>
      </w:r>
      <w:r w:rsidR="00282120" w:rsidRPr="00272A94">
        <w:rPr>
          <w:sz w:val="28"/>
          <w:szCs w:val="28"/>
          <w:lang w:val="en-CA"/>
        </w:rPr>
        <w:t>3: check that the ui showing the robot hps are being updated when the robots are damaged</w:t>
      </w:r>
    </w:p>
    <w:p w14:paraId="2ED919BE" w14:textId="42CF4BED" w:rsidR="00282120" w:rsidRPr="00272A94" w:rsidRDefault="003E0EAC" w:rsidP="00272A94">
      <w:pPr>
        <w:pStyle w:val="ListParagraph"/>
        <w:numPr>
          <w:ilvl w:val="0"/>
          <w:numId w:val="11"/>
        </w:numPr>
        <w:rPr>
          <w:sz w:val="28"/>
          <w:szCs w:val="28"/>
          <w:lang w:val="en-CA"/>
        </w:rPr>
      </w:pPr>
      <w:r>
        <w:rPr>
          <w:sz w:val="28"/>
          <w:szCs w:val="28"/>
          <w:lang w:val="en-CA"/>
        </w:rPr>
        <w:t>Case</w:t>
      </w:r>
      <w:r w:rsidRPr="00272A94">
        <w:rPr>
          <w:sz w:val="28"/>
          <w:szCs w:val="28"/>
          <w:lang w:val="en-CA"/>
        </w:rPr>
        <w:t xml:space="preserve"> </w:t>
      </w:r>
      <w:r w:rsidR="00282120" w:rsidRPr="00272A94">
        <w:rPr>
          <w:sz w:val="28"/>
          <w:szCs w:val="28"/>
          <w:lang w:val="en-CA"/>
        </w:rPr>
        <w:t>4: check that the current turn and round are updating,</w:t>
      </w:r>
    </w:p>
    <w:p w14:paraId="59BD4DA3" w14:textId="030187F7" w:rsidR="00282120" w:rsidRPr="00272A94" w:rsidRDefault="003E0EAC" w:rsidP="00272A94">
      <w:pPr>
        <w:pStyle w:val="ListParagraph"/>
        <w:numPr>
          <w:ilvl w:val="0"/>
          <w:numId w:val="11"/>
        </w:numPr>
        <w:rPr>
          <w:sz w:val="28"/>
          <w:szCs w:val="28"/>
          <w:lang w:val="en-CA"/>
        </w:rPr>
      </w:pPr>
      <w:r>
        <w:rPr>
          <w:sz w:val="28"/>
          <w:szCs w:val="28"/>
          <w:lang w:val="en-CA"/>
        </w:rPr>
        <w:t>Case</w:t>
      </w:r>
      <w:r w:rsidRPr="00272A94">
        <w:rPr>
          <w:sz w:val="28"/>
          <w:szCs w:val="28"/>
          <w:lang w:val="en-CA"/>
        </w:rPr>
        <w:t xml:space="preserve"> </w:t>
      </w:r>
      <w:r w:rsidR="00282120" w:rsidRPr="00272A94">
        <w:rPr>
          <w:sz w:val="28"/>
          <w:szCs w:val="28"/>
          <w:lang w:val="en-CA"/>
        </w:rPr>
        <w:t>5: check that the current robot is indicated.</w:t>
      </w:r>
    </w:p>
    <w:p w14:paraId="4E584838" w14:textId="77777777" w:rsidR="00282120" w:rsidRPr="00282120" w:rsidRDefault="00282120" w:rsidP="00282120">
      <w:pPr>
        <w:rPr>
          <w:sz w:val="28"/>
          <w:szCs w:val="28"/>
          <w:lang w:val="en-CA"/>
        </w:rPr>
      </w:pPr>
    </w:p>
    <w:p w14:paraId="2BD77CAA" w14:textId="77777777" w:rsidR="00282120" w:rsidRPr="00282120" w:rsidRDefault="00282120" w:rsidP="00282120">
      <w:pPr>
        <w:rPr>
          <w:sz w:val="28"/>
          <w:szCs w:val="28"/>
          <w:lang w:val="en-CA"/>
        </w:rPr>
      </w:pPr>
    </w:p>
    <w:p w14:paraId="04D643F4" w14:textId="77777777" w:rsidR="00282120" w:rsidRPr="00282120" w:rsidRDefault="00282120" w:rsidP="00282120">
      <w:pPr>
        <w:rPr>
          <w:sz w:val="28"/>
          <w:szCs w:val="28"/>
          <w:lang w:val="en-CA"/>
        </w:rPr>
      </w:pPr>
    </w:p>
    <w:p w14:paraId="2AF991FA" w14:textId="7771B83E" w:rsidR="00282120" w:rsidRPr="00272A94" w:rsidRDefault="00272A94" w:rsidP="00282120">
      <w:pPr>
        <w:rPr>
          <w:b/>
          <w:sz w:val="28"/>
          <w:szCs w:val="28"/>
          <w:lang w:val="en-CA"/>
        </w:rPr>
      </w:pPr>
      <w:r w:rsidRPr="00272A94">
        <w:rPr>
          <w:b/>
          <w:sz w:val="28"/>
          <w:szCs w:val="28"/>
          <w:lang w:val="en-CA"/>
        </w:rPr>
        <w:t xml:space="preserve">4.2.6 </w:t>
      </w:r>
      <w:r w:rsidR="00282120" w:rsidRPr="00272A94">
        <w:rPr>
          <w:b/>
          <w:sz w:val="28"/>
          <w:szCs w:val="28"/>
          <w:lang w:val="en-CA"/>
        </w:rPr>
        <w:t>ExitToMainMenu</w:t>
      </w:r>
    </w:p>
    <w:p w14:paraId="4361EF59" w14:textId="77777777" w:rsidR="00282120" w:rsidRPr="00282120" w:rsidRDefault="00282120" w:rsidP="00282120">
      <w:pPr>
        <w:rPr>
          <w:sz w:val="28"/>
          <w:szCs w:val="28"/>
          <w:lang w:val="en-CA"/>
        </w:rPr>
      </w:pPr>
    </w:p>
    <w:p w14:paraId="5D987A72" w14:textId="77777777" w:rsidR="00282120" w:rsidRPr="00282120" w:rsidRDefault="00282120" w:rsidP="00272A94">
      <w:pPr>
        <w:ind w:left="720"/>
        <w:rPr>
          <w:sz w:val="28"/>
          <w:szCs w:val="28"/>
          <w:lang w:val="en-CA"/>
        </w:rPr>
      </w:pPr>
      <w:r w:rsidRPr="00282120">
        <w:rPr>
          <w:sz w:val="28"/>
          <w:szCs w:val="28"/>
          <w:lang w:val="en-CA"/>
        </w:rPr>
        <w:t xml:space="preserve">Main menu view should be displayed and the gameboard view should not. </w:t>
      </w:r>
    </w:p>
    <w:p w14:paraId="0002B532" w14:textId="1CF82A0B" w:rsidR="00282120" w:rsidRPr="00282120" w:rsidRDefault="00272A94" w:rsidP="00272A94">
      <w:pPr>
        <w:ind w:left="720"/>
        <w:rPr>
          <w:sz w:val="28"/>
          <w:szCs w:val="28"/>
          <w:lang w:val="en-CA"/>
        </w:rPr>
      </w:pPr>
      <w:r>
        <w:rPr>
          <w:sz w:val="28"/>
          <w:szCs w:val="28"/>
          <w:lang w:val="en-CA"/>
        </w:rPr>
        <w:t>C</w:t>
      </w:r>
      <w:r w:rsidR="00282120" w:rsidRPr="00282120">
        <w:rPr>
          <w:sz w:val="28"/>
          <w:szCs w:val="28"/>
          <w:lang w:val="en-CA"/>
        </w:rPr>
        <w:t>heck that the correct view is shown. This test requires both views.</w:t>
      </w:r>
    </w:p>
    <w:p w14:paraId="7CC00745" w14:textId="77777777" w:rsidR="00282120" w:rsidRDefault="00282120" w:rsidP="003A103B">
      <w:pPr>
        <w:rPr>
          <w:sz w:val="28"/>
          <w:szCs w:val="28"/>
          <w:lang w:val="en-CA"/>
        </w:rPr>
      </w:pPr>
    </w:p>
    <w:p w14:paraId="5F0ADF5F" w14:textId="79F879AD" w:rsidR="0083725D" w:rsidRDefault="0083725D">
      <w:pPr>
        <w:suppressAutoHyphens w:val="0"/>
        <w:rPr>
          <w:sz w:val="28"/>
          <w:szCs w:val="28"/>
          <w:lang w:val="en-CA"/>
        </w:rPr>
      </w:pPr>
      <w:r>
        <w:rPr>
          <w:sz w:val="28"/>
          <w:szCs w:val="28"/>
          <w:lang w:val="en-CA"/>
        </w:rPr>
        <w:br w:type="page"/>
      </w:r>
    </w:p>
    <w:p w14:paraId="4C60DE27" w14:textId="77777777" w:rsidR="007F50B4" w:rsidRDefault="007F50B4">
      <w:pPr>
        <w:suppressAutoHyphens w:val="0"/>
        <w:rPr>
          <w:sz w:val="28"/>
          <w:szCs w:val="28"/>
          <w:lang w:val="en-CA"/>
        </w:rPr>
      </w:pPr>
    </w:p>
    <w:p w14:paraId="60BA0AB3" w14:textId="5CC795D4" w:rsidR="007F50B4" w:rsidRDefault="00E5374A" w:rsidP="00BC0E53">
      <w:pPr>
        <w:suppressAutoHyphens w:val="0"/>
        <w:jc w:val="center"/>
        <w:rPr>
          <w:sz w:val="28"/>
          <w:szCs w:val="28"/>
          <w:lang w:val="en-CA"/>
        </w:rPr>
      </w:pPr>
      <w:r>
        <w:rPr>
          <w:b/>
          <w:sz w:val="28"/>
          <w:szCs w:val="28"/>
          <w:lang w:val="en-CA"/>
        </w:rPr>
        <w:t>Part 5 System Test</w:t>
      </w:r>
    </w:p>
    <w:p w14:paraId="4662D074" w14:textId="304DAB4E" w:rsidR="008217F5" w:rsidRPr="00C30A8B" w:rsidRDefault="00C30A8B" w:rsidP="007F50B4">
      <w:pPr>
        <w:suppressAutoHyphens w:val="0"/>
        <w:rPr>
          <w:sz w:val="28"/>
          <w:szCs w:val="28"/>
          <w:lang w:val="en-CA"/>
        </w:rPr>
      </w:pPr>
      <w:r w:rsidRPr="00C30A8B">
        <w:rPr>
          <w:sz w:val="28"/>
          <w:szCs w:val="28"/>
          <w:lang w:val="en-CA"/>
        </w:rPr>
        <w:t>Tests involves the initialization controller should be deemed as system tests.</w:t>
      </w:r>
    </w:p>
    <w:p w14:paraId="76E7E7F1" w14:textId="77777777" w:rsidR="00DF01C8" w:rsidRDefault="00DF01C8" w:rsidP="007F50B4">
      <w:pPr>
        <w:suppressAutoHyphens w:val="0"/>
        <w:rPr>
          <w:b/>
          <w:sz w:val="28"/>
          <w:szCs w:val="28"/>
          <w:lang w:val="en-CA"/>
        </w:rPr>
      </w:pPr>
    </w:p>
    <w:p w14:paraId="21FFF95E" w14:textId="39B9FEDE" w:rsidR="007F50B4" w:rsidRDefault="007F50B4" w:rsidP="007F50B4">
      <w:pPr>
        <w:suppressAutoHyphens w:val="0"/>
        <w:rPr>
          <w:b/>
          <w:sz w:val="28"/>
          <w:szCs w:val="28"/>
          <w:lang w:val="en-CA"/>
        </w:rPr>
      </w:pPr>
      <w:r>
        <w:rPr>
          <w:b/>
          <w:sz w:val="28"/>
          <w:szCs w:val="28"/>
          <w:lang w:val="en-CA"/>
        </w:rPr>
        <w:t>5</w:t>
      </w:r>
      <w:r w:rsidRPr="008C18E3">
        <w:rPr>
          <w:b/>
          <w:sz w:val="28"/>
          <w:szCs w:val="28"/>
          <w:lang w:val="en-CA"/>
        </w:rPr>
        <w:t xml:space="preserve">.1 </w:t>
      </w:r>
      <w:r w:rsidRPr="008C18E3">
        <w:rPr>
          <w:rFonts w:hint="eastAsia"/>
          <w:b/>
          <w:sz w:val="28"/>
          <w:szCs w:val="28"/>
          <w:lang w:val="en-CA"/>
        </w:rPr>
        <w:t>Test for buildGameBoard();</w:t>
      </w:r>
    </w:p>
    <w:p w14:paraId="189544E0" w14:textId="2E50399B" w:rsidR="00EF7F5B" w:rsidRDefault="00EF7F5B" w:rsidP="007F50B4">
      <w:pPr>
        <w:suppressAutoHyphens w:val="0"/>
        <w:rPr>
          <w:sz w:val="28"/>
          <w:szCs w:val="28"/>
          <w:lang w:val="en-CA"/>
        </w:rPr>
      </w:pPr>
      <w:r w:rsidRPr="00EF7F5B">
        <w:rPr>
          <w:rFonts w:hint="eastAsia"/>
          <w:sz w:val="28"/>
          <w:szCs w:val="28"/>
          <w:lang w:val="en-CA"/>
        </w:rPr>
        <w:t>Building the game board involve multiple classes so</w:t>
      </w:r>
      <w:r w:rsidRPr="00EF7F5B">
        <w:rPr>
          <w:sz w:val="28"/>
          <w:szCs w:val="28"/>
          <w:lang w:val="en-CA"/>
        </w:rPr>
        <w:t xml:space="preserve"> this is a system testing.</w:t>
      </w:r>
    </w:p>
    <w:p w14:paraId="56BEAB06" w14:textId="77777777" w:rsidR="00EF7F5B" w:rsidRPr="00EF7F5B" w:rsidRDefault="00EF7F5B" w:rsidP="007F50B4">
      <w:pPr>
        <w:suppressAutoHyphens w:val="0"/>
        <w:rPr>
          <w:sz w:val="28"/>
          <w:szCs w:val="28"/>
          <w:lang w:val="en-CA"/>
        </w:rPr>
      </w:pPr>
    </w:p>
    <w:p w14:paraId="740E5819" w14:textId="77777777" w:rsidR="007F50B4" w:rsidRPr="008C18E3" w:rsidRDefault="007F50B4" w:rsidP="007F50B4">
      <w:pPr>
        <w:pStyle w:val="ListParagraph"/>
        <w:numPr>
          <w:ilvl w:val="0"/>
          <w:numId w:val="1"/>
        </w:numPr>
        <w:suppressAutoHyphens w:val="0"/>
        <w:rPr>
          <w:b/>
          <w:sz w:val="28"/>
          <w:szCs w:val="28"/>
          <w:lang w:val="en-CA"/>
        </w:rPr>
      </w:pPr>
      <w:r w:rsidRPr="008C18E3">
        <w:rPr>
          <w:b/>
          <w:sz w:val="28"/>
          <w:szCs w:val="28"/>
          <w:lang w:val="en-CA"/>
        </w:rPr>
        <w:t>C</w:t>
      </w:r>
      <w:r w:rsidRPr="008C18E3">
        <w:rPr>
          <w:rFonts w:hint="eastAsia"/>
          <w:b/>
          <w:sz w:val="28"/>
          <w:szCs w:val="28"/>
          <w:lang w:val="en-CA"/>
        </w:rPr>
        <w:t xml:space="preserve">ase 1 </w:t>
      </w:r>
    </w:p>
    <w:p w14:paraId="6556A5D3" w14:textId="77777777" w:rsidR="007F50B4" w:rsidRPr="008C18E3" w:rsidRDefault="007F50B4" w:rsidP="007F50B4">
      <w:pPr>
        <w:suppressAutoHyphens w:val="0"/>
        <w:ind w:left="720"/>
        <w:rPr>
          <w:sz w:val="28"/>
          <w:szCs w:val="28"/>
          <w:lang w:val="en-CA"/>
        </w:rPr>
      </w:pPr>
      <w:r w:rsidRPr="008C18E3">
        <w:rPr>
          <w:sz w:val="28"/>
          <w:szCs w:val="28"/>
          <w:lang w:val="en-CA"/>
        </w:rPr>
        <w:t>Input</w:t>
      </w:r>
      <w:r w:rsidRPr="008C18E3">
        <w:rPr>
          <w:rFonts w:hint="eastAsia"/>
          <w:sz w:val="28"/>
          <w:szCs w:val="28"/>
          <w:lang w:val="en-CA"/>
        </w:rPr>
        <w:t xml:space="preserve">: the size 5 </w:t>
      </w:r>
      <w:r w:rsidRPr="008C18E3">
        <w:rPr>
          <w:sz w:val="28"/>
          <w:szCs w:val="28"/>
          <w:lang w:val="en-CA"/>
        </w:rPr>
        <w:t>along with</w:t>
      </w:r>
      <w:r w:rsidRPr="008C18E3">
        <w:rPr>
          <w:rFonts w:hint="eastAsia"/>
          <w:sz w:val="28"/>
          <w:szCs w:val="28"/>
          <w:lang w:val="en-CA"/>
        </w:rPr>
        <w:t xml:space="preserve"> the other values are correspondingly inputted </w:t>
      </w:r>
      <w:r w:rsidRPr="008C18E3">
        <w:rPr>
          <w:sz w:val="28"/>
          <w:szCs w:val="28"/>
          <w:lang w:val="en-CA"/>
        </w:rPr>
        <w:t>and the game successfully starts.</w:t>
      </w:r>
    </w:p>
    <w:p w14:paraId="48247B79" w14:textId="77777777" w:rsidR="007F50B4" w:rsidRPr="008C18E3" w:rsidRDefault="007F50B4" w:rsidP="007F50B4">
      <w:pPr>
        <w:suppressAutoHyphens w:val="0"/>
        <w:ind w:left="720"/>
        <w:rPr>
          <w:sz w:val="28"/>
          <w:szCs w:val="28"/>
          <w:lang w:val="en-CA"/>
        </w:rPr>
      </w:pPr>
    </w:p>
    <w:p w14:paraId="3AA1B968" w14:textId="77777777" w:rsidR="007F50B4" w:rsidRPr="008C18E3" w:rsidRDefault="007F50B4" w:rsidP="007F50B4">
      <w:pPr>
        <w:suppressAutoHyphens w:val="0"/>
        <w:ind w:left="720"/>
        <w:rPr>
          <w:sz w:val="28"/>
          <w:szCs w:val="28"/>
          <w:lang w:val="en-CA"/>
        </w:rPr>
      </w:pPr>
      <w:r w:rsidRPr="008C18E3">
        <w:rPr>
          <w:rFonts w:hint="eastAsia"/>
          <w:sz w:val="28"/>
          <w:szCs w:val="28"/>
          <w:lang w:val="en-CA"/>
        </w:rPr>
        <w:t xml:space="preserve">Output: </w:t>
      </w:r>
      <w:r w:rsidRPr="008C18E3">
        <w:rPr>
          <w:sz w:val="28"/>
          <w:szCs w:val="28"/>
          <w:lang w:val="en-CA"/>
        </w:rPr>
        <w:t xml:space="preserve">there is a hexagon board of each side with 5 tiles is shown in the main game interface. </w:t>
      </w:r>
    </w:p>
    <w:p w14:paraId="6952AC8F" w14:textId="77777777" w:rsidR="007F50B4" w:rsidRPr="008C18E3" w:rsidRDefault="007F50B4" w:rsidP="007F50B4">
      <w:pPr>
        <w:suppressAutoHyphens w:val="0"/>
        <w:ind w:left="720"/>
        <w:rPr>
          <w:sz w:val="28"/>
          <w:szCs w:val="28"/>
          <w:lang w:val="en-CA"/>
        </w:rPr>
      </w:pPr>
    </w:p>
    <w:p w14:paraId="23B2EBBA" w14:textId="77777777" w:rsidR="007F50B4" w:rsidRPr="008C18E3" w:rsidRDefault="007F50B4" w:rsidP="007F50B4">
      <w:pPr>
        <w:suppressAutoHyphens w:val="0"/>
        <w:ind w:left="720"/>
        <w:rPr>
          <w:sz w:val="28"/>
          <w:szCs w:val="28"/>
          <w:lang w:val="en-CA"/>
        </w:rPr>
      </w:pPr>
      <w:r w:rsidRPr="008C18E3">
        <w:rPr>
          <w:sz w:val="28"/>
          <w:szCs w:val="28"/>
          <w:lang w:val="en-CA"/>
        </w:rPr>
        <w:t xml:space="preserve">This </w:t>
      </w:r>
      <w:r w:rsidRPr="008C18E3">
        <w:rPr>
          <w:rFonts w:hint="eastAsia"/>
          <w:sz w:val="28"/>
          <w:szCs w:val="28"/>
          <w:lang w:val="en-CA"/>
        </w:rPr>
        <w:t>test can only be checked by viewing.</w:t>
      </w:r>
    </w:p>
    <w:p w14:paraId="220A0920" w14:textId="77777777" w:rsidR="007F50B4" w:rsidRPr="008C18E3" w:rsidRDefault="007F50B4" w:rsidP="007F50B4">
      <w:pPr>
        <w:suppressAutoHyphens w:val="0"/>
        <w:rPr>
          <w:sz w:val="28"/>
          <w:szCs w:val="28"/>
          <w:lang w:val="en-CA"/>
        </w:rPr>
      </w:pPr>
    </w:p>
    <w:p w14:paraId="760CE032" w14:textId="77777777" w:rsidR="007F50B4" w:rsidRPr="008C18E3" w:rsidRDefault="007F50B4" w:rsidP="007F50B4">
      <w:pPr>
        <w:pStyle w:val="ListParagraph"/>
        <w:numPr>
          <w:ilvl w:val="0"/>
          <w:numId w:val="1"/>
        </w:numPr>
        <w:suppressAutoHyphens w:val="0"/>
        <w:rPr>
          <w:b/>
          <w:sz w:val="28"/>
          <w:szCs w:val="28"/>
          <w:lang w:val="en-CA"/>
        </w:rPr>
      </w:pPr>
      <w:r w:rsidRPr="008C18E3">
        <w:rPr>
          <w:b/>
          <w:sz w:val="28"/>
          <w:szCs w:val="28"/>
          <w:lang w:val="en-CA"/>
        </w:rPr>
        <w:t>C</w:t>
      </w:r>
      <w:r w:rsidRPr="008C18E3">
        <w:rPr>
          <w:rFonts w:hint="eastAsia"/>
          <w:b/>
          <w:sz w:val="28"/>
          <w:szCs w:val="28"/>
          <w:lang w:val="en-CA"/>
        </w:rPr>
        <w:t>ase</w:t>
      </w:r>
      <w:r w:rsidRPr="008C18E3">
        <w:rPr>
          <w:b/>
          <w:sz w:val="28"/>
          <w:szCs w:val="28"/>
          <w:lang w:val="en-CA"/>
        </w:rPr>
        <w:t xml:space="preserve"> </w:t>
      </w:r>
      <w:r w:rsidRPr="008C18E3">
        <w:rPr>
          <w:rFonts w:hint="eastAsia"/>
          <w:b/>
          <w:sz w:val="28"/>
          <w:szCs w:val="28"/>
          <w:lang w:val="en-CA"/>
        </w:rPr>
        <w:t>2</w:t>
      </w:r>
    </w:p>
    <w:p w14:paraId="6701DA9E" w14:textId="77777777" w:rsidR="007F50B4" w:rsidRPr="008C18E3" w:rsidRDefault="007F50B4" w:rsidP="007F50B4">
      <w:pPr>
        <w:suppressAutoHyphens w:val="0"/>
        <w:ind w:left="720"/>
        <w:rPr>
          <w:sz w:val="28"/>
          <w:szCs w:val="28"/>
          <w:lang w:val="en-CA"/>
        </w:rPr>
      </w:pPr>
      <w:bookmarkStart w:id="0" w:name="OLE_LINK3"/>
      <w:bookmarkStart w:id="1" w:name="OLE_LINK4"/>
      <w:r w:rsidRPr="008C18E3">
        <w:rPr>
          <w:sz w:val="28"/>
          <w:szCs w:val="28"/>
          <w:lang w:val="en-CA"/>
        </w:rPr>
        <w:t>Input</w:t>
      </w:r>
      <w:r w:rsidRPr="008C18E3">
        <w:rPr>
          <w:rFonts w:hint="eastAsia"/>
          <w:sz w:val="28"/>
          <w:szCs w:val="28"/>
          <w:lang w:val="en-CA"/>
        </w:rPr>
        <w:t xml:space="preserve">: the size 7 </w:t>
      </w:r>
      <w:r w:rsidRPr="008C18E3">
        <w:rPr>
          <w:sz w:val="28"/>
          <w:szCs w:val="28"/>
          <w:lang w:val="en-CA"/>
        </w:rPr>
        <w:t>along with</w:t>
      </w:r>
      <w:r w:rsidRPr="008C18E3">
        <w:rPr>
          <w:rFonts w:hint="eastAsia"/>
          <w:sz w:val="28"/>
          <w:szCs w:val="28"/>
          <w:lang w:val="en-CA"/>
        </w:rPr>
        <w:t xml:space="preserve"> the other values are correspondingly inputted </w:t>
      </w:r>
      <w:r w:rsidRPr="008C18E3">
        <w:rPr>
          <w:sz w:val="28"/>
          <w:szCs w:val="28"/>
          <w:lang w:val="en-CA"/>
        </w:rPr>
        <w:t>and the game successfully starts.</w:t>
      </w:r>
    </w:p>
    <w:p w14:paraId="4D2CD45C" w14:textId="77777777" w:rsidR="007F50B4" w:rsidRPr="008C18E3" w:rsidRDefault="007F50B4" w:rsidP="007F50B4">
      <w:pPr>
        <w:suppressAutoHyphens w:val="0"/>
        <w:ind w:left="720"/>
        <w:rPr>
          <w:sz w:val="28"/>
          <w:szCs w:val="28"/>
          <w:lang w:val="en-CA"/>
        </w:rPr>
      </w:pPr>
    </w:p>
    <w:bookmarkEnd w:id="0"/>
    <w:bookmarkEnd w:id="1"/>
    <w:p w14:paraId="4BDBBC04" w14:textId="77777777" w:rsidR="007F50B4" w:rsidRPr="008C18E3" w:rsidRDefault="007F50B4" w:rsidP="007F50B4">
      <w:pPr>
        <w:suppressAutoHyphens w:val="0"/>
        <w:ind w:left="720"/>
        <w:rPr>
          <w:sz w:val="28"/>
          <w:szCs w:val="28"/>
          <w:lang w:val="en-CA"/>
        </w:rPr>
      </w:pPr>
      <w:r w:rsidRPr="008C18E3">
        <w:rPr>
          <w:sz w:val="28"/>
          <w:szCs w:val="28"/>
          <w:lang w:val="en-CA"/>
        </w:rPr>
        <w:t>Output</w:t>
      </w:r>
      <w:r w:rsidRPr="008C18E3">
        <w:rPr>
          <w:rFonts w:hint="eastAsia"/>
          <w:sz w:val="28"/>
          <w:szCs w:val="28"/>
          <w:lang w:val="en-CA"/>
        </w:rPr>
        <w:t xml:space="preserve">: </w:t>
      </w:r>
      <w:r w:rsidRPr="008C18E3">
        <w:rPr>
          <w:sz w:val="28"/>
          <w:szCs w:val="28"/>
          <w:lang w:val="en-CA"/>
        </w:rPr>
        <w:t xml:space="preserve">there is a hexagon board of each side with 7 tiles is shown in the main game interface. The </w:t>
      </w:r>
      <w:r w:rsidRPr="008C18E3">
        <w:rPr>
          <w:rFonts w:hint="eastAsia"/>
          <w:sz w:val="28"/>
          <w:szCs w:val="28"/>
          <w:lang w:val="en-CA"/>
        </w:rPr>
        <w:t>test can only be checked by viewing.</w:t>
      </w:r>
    </w:p>
    <w:p w14:paraId="47C8C330" w14:textId="77777777" w:rsidR="007F50B4" w:rsidRPr="008C18E3" w:rsidRDefault="007F50B4" w:rsidP="007F50B4">
      <w:pPr>
        <w:suppressAutoHyphens w:val="0"/>
        <w:rPr>
          <w:sz w:val="28"/>
          <w:szCs w:val="28"/>
          <w:lang w:val="en-CA"/>
        </w:rPr>
      </w:pPr>
    </w:p>
    <w:p w14:paraId="7BF4EB31" w14:textId="77777777" w:rsidR="007F50B4" w:rsidRPr="008C18E3" w:rsidRDefault="007F50B4" w:rsidP="007F50B4">
      <w:pPr>
        <w:pStyle w:val="ListParagraph"/>
        <w:numPr>
          <w:ilvl w:val="0"/>
          <w:numId w:val="1"/>
        </w:numPr>
        <w:suppressAutoHyphens w:val="0"/>
        <w:rPr>
          <w:b/>
          <w:sz w:val="28"/>
          <w:szCs w:val="28"/>
          <w:lang w:val="en-CA"/>
        </w:rPr>
      </w:pPr>
      <w:r w:rsidRPr="008C18E3">
        <w:rPr>
          <w:b/>
          <w:sz w:val="28"/>
          <w:szCs w:val="28"/>
          <w:lang w:val="en-CA"/>
        </w:rPr>
        <w:t>C</w:t>
      </w:r>
      <w:r w:rsidRPr="008C18E3">
        <w:rPr>
          <w:rFonts w:hint="eastAsia"/>
          <w:b/>
          <w:sz w:val="28"/>
          <w:szCs w:val="28"/>
          <w:lang w:val="en-CA"/>
        </w:rPr>
        <w:t xml:space="preserve">ase 3 </w:t>
      </w:r>
    </w:p>
    <w:p w14:paraId="7DEFA012" w14:textId="77777777" w:rsidR="007F50B4" w:rsidRPr="008C18E3" w:rsidRDefault="007F50B4" w:rsidP="007F50B4">
      <w:pPr>
        <w:suppressAutoHyphens w:val="0"/>
        <w:rPr>
          <w:sz w:val="28"/>
          <w:szCs w:val="28"/>
          <w:lang w:val="en-CA"/>
        </w:rPr>
      </w:pPr>
    </w:p>
    <w:p w14:paraId="6CDCDAAE" w14:textId="77777777" w:rsidR="007F50B4" w:rsidRPr="008C18E3" w:rsidRDefault="007F50B4" w:rsidP="007F50B4">
      <w:pPr>
        <w:suppressAutoHyphens w:val="0"/>
        <w:ind w:left="720"/>
        <w:rPr>
          <w:sz w:val="28"/>
          <w:szCs w:val="28"/>
          <w:lang w:val="en-CA"/>
        </w:rPr>
      </w:pPr>
      <w:r w:rsidRPr="008C18E3">
        <w:rPr>
          <w:sz w:val="28"/>
          <w:szCs w:val="28"/>
          <w:lang w:val="en-CA"/>
        </w:rPr>
        <w:t>Input</w:t>
      </w:r>
      <w:r w:rsidRPr="008C18E3">
        <w:rPr>
          <w:rFonts w:hint="eastAsia"/>
          <w:sz w:val="28"/>
          <w:szCs w:val="28"/>
          <w:lang w:val="en-CA"/>
        </w:rPr>
        <w:t xml:space="preserve">: </w:t>
      </w:r>
      <w:r w:rsidRPr="008C18E3">
        <w:rPr>
          <w:sz w:val="28"/>
          <w:szCs w:val="28"/>
          <w:lang w:val="en-CA"/>
        </w:rPr>
        <w:t>the input value is missing</w:t>
      </w:r>
      <w:r w:rsidRPr="008C18E3">
        <w:rPr>
          <w:rFonts w:hint="eastAsia"/>
          <w:sz w:val="28"/>
          <w:szCs w:val="28"/>
          <w:lang w:val="en-CA"/>
        </w:rPr>
        <w:t>.</w:t>
      </w:r>
    </w:p>
    <w:p w14:paraId="6FBE470F" w14:textId="77777777" w:rsidR="007F50B4" w:rsidRPr="008C18E3" w:rsidRDefault="007F50B4" w:rsidP="007F50B4">
      <w:pPr>
        <w:suppressAutoHyphens w:val="0"/>
        <w:ind w:left="720"/>
        <w:rPr>
          <w:sz w:val="28"/>
          <w:szCs w:val="28"/>
          <w:lang w:val="en-CA"/>
        </w:rPr>
      </w:pPr>
      <w:r w:rsidRPr="008C18E3">
        <w:rPr>
          <w:rFonts w:hint="eastAsia"/>
          <w:sz w:val="28"/>
          <w:szCs w:val="28"/>
          <w:lang w:val="en-CA"/>
        </w:rPr>
        <w:t>Output: the game should throw an exception</w:t>
      </w:r>
    </w:p>
    <w:p w14:paraId="71B90268" w14:textId="77777777" w:rsidR="007F50B4" w:rsidRPr="008C18E3" w:rsidRDefault="007F50B4" w:rsidP="007F50B4">
      <w:pPr>
        <w:suppressAutoHyphens w:val="0"/>
        <w:rPr>
          <w:sz w:val="28"/>
          <w:szCs w:val="28"/>
          <w:lang w:val="en-CA"/>
        </w:rPr>
      </w:pPr>
    </w:p>
    <w:p w14:paraId="619E48A4" w14:textId="77777777" w:rsidR="007F50B4" w:rsidRDefault="007F50B4" w:rsidP="007F50B4">
      <w:pPr>
        <w:suppressAutoHyphens w:val="0"/>
        <w:rPr>
          <w:b/>
          <w:sz w:val="28"/>
          <w:szCs w:val="28"/>
          <w:lang w:val="en-CA"/>
        </w:rPr>
      </w:pPr>
    </w:p>
    <w:p w14:paraId="105594F9" w14:textId="77777777" w:rsidR="007F50B4" w:rsidRPr="00026197" w:rsidRDefault="007F50B4" w:rsidP="007F50B4">
      <w:pPr>
        <w:suppressAutoHyphens w:val="0"/>
        <w:rPr>
          <w:b/>
          <w:sz w:val="28"/>
          <w:szCs w:val="28"/>
          <w:lang w:val="en-CA"/>
        </w:rPr>
      </w:pPr>
      <w:r>
        <w:rPr>
          <w:b/>
          <w:sz w:val="28"/>
          <w:szCs w:val="28"/>
          <w:lang w:val="en-CA"/>
        </w:rPr>
        <w:t>5.</w:t>
      </w:r>
      <w:r w:rsidRPr="005B3C8A">
        <w:rPr>
          <w:b/>
          <w:sz w:val="28"/>
          <w:szCs w:val="28"/>
          <w:lang w:val="en-CA"/>
        </w:rPr>
        <w:t>2 Test for setMode(isAI[])</w:t>
      </w:r>
    </w:p>
    <w:p w14:paraId="3E40BC52" w14:textId="77777777" w:rsidR="007F50B4" w:rsidRPr="00026197" w:rsidRDefault="007F50B4" w:rsidP="007F50B4">
      <w:pPr>
        <w:pStyle w:val="ListParagraph"/>
        <w:numPr>
          <w:ilvl w:val="0"/>
          <w:numId w:val="1"/>
        </w:numPr>
        <w:suppressAutoHyphens w:val="0"/>
        <w:rPr>
          <w:b/>
          <w:sz w:val="28"/>
          <w:szCs w:val="28"/>
          <w:lang w:val="en-CA"/>
        </w:rPr>
      </w:pPr>
      <w:r w:rsidRPr="00026197">
        <w:rPr>
          <w:rFonts w:hint="eastAsia"/>
          <w:b/>
          <w:sz w:val="28"/>
          <w:szCs w:val="28"/>
          <w:lang w:val="en-CA"/>
        </w:rPr>
        <w:t>Case 1</w:t>
      </w:r>
    </w:p>
    <w:p w14:paraId="5485618A" w14:textId="77777777" w:rsidR="007F50B4" w:rsidRPr="008C18E3" w:rsidRDefault="007F50B4" w:rsidP="007F50B4">
      <w:pPr>
        <w:suppressAutoHyphens w:val="0"/>
        <w:ind w:left="720"/>
        <w:rPr>
          <w:sz w:val="28"/>
          <w:szCs w:val="28"/>
          <w:lang w:val="en-CA"/>
        </w:rPr>
      </w:pPr>
      <w:r w:rsidRPr="008C18E3">
        <w:rPr>
          <w:sz w:val="28"/>
          <w:szCs w:val="28"/>
          <w:lang w:val="en-CA"/>
        </w:rPr>
        <w:t>Input: when all the robot was chosen to be AI</w:t>
      </w:r>
    </w:p>
    <w:p w14:paraId="1BFBDD7A" w14:textId="77777777" w:rsidR="007F50B4" w:rsidRPr="008C18E3" w:rsidRDefault="007F50B4" w:rsidP="007F50B4">
      <w:pPr>
        <w:suppressAutoHyphens w:val="0"/>
        <w:ind w:left="720"/>
        <w:rPr>
          <w:sz w:val="28"/>
          <w:szCs w:val="28"/>
          <w:lang w:val="en-CA"/>
        </w:rPr>
      </w:pPr>
      <w:r w:rsidRPr="008C18E3">
        <w:rPr>
          <w:rFonts w:hint="eastAsia"/>
          <w:sz w:val="28"/>
          <w:szCs w:val="28"/>
          <w:lang w:val="en-CA"/>
        </w:rPr>
        <w:t xml:space="preserve">Output: </w:t>
      </w:r>
      <w:r w:rsidRPr="008C18E3">
        <w:rPr>
          <w:sz w:val="28"/>
          <w:szCs w:val="28"/>
          <w:lang w:val="en-CA"/>
        </w:rPr>
        <w:t xml:space="preserve"> The game should be able to go on without any involvement of human. This </w:t>
      </w:r>
      <w:r w:rsidRPr="008C18E3">
        <w:rPr>
          <w:rFonts w:hint="eastAsia"/>
          <w:sz w:val="28"/>
          <w:szCs w:val="28"/>
          <w:lang w:val="en-CA"/>
        </w:rPr>
        <w:t>test can only be done by actually pla</w:t>
      </w:r>
      <w:r w:rsidRPr="008C18E3">
        <w:rPr>
          <w:sz w:val="28"/>
          <w:szCs w:val="28"/>
          <w:lang w:val="en-CA"/>
        </w:rPr>
        <w:t>y</w:t>
      </w:r>
      <w:r w:rsidRPr="008C18E3">
        <w:rPr>
          <w:rFonts w:hint="eastAsia"/>
          <w:sz w:val="28"/>
          <w:szCs w:val="28"/>
          <w:lang w:val="en-CA"/>
        </w:rPr>
        <w:t xml:space="preserve">ing, </w:t>
      </w:r>
      <w:r w:rsidRPr="008C18E3">
        <w:rPr>
          <w:sz w:val="28"/>
          <w:szCs w:val="28"/>
          <w:lang w:val="en-CA"/>
        </w:rPr>
        <w:t xml:space="preserve">so </w:t>
      </w:r>
      <w:r w:rsidRPr="008C18E3">
        <w:rPr>
          <w:rFonts w:hint="eastAsia"/>
          <w:sz w:val="28"/>
          <w:szCs w:val="28"/>
          <w:lang w:val="en-CA"/>
        </w:rPr>
        <w:t>this test is also part of system testing.</w:t>
      </w:r>
    </w:p>
    <w:p w14:paraId="286C4BD7" w14:textId="77777777" w:rsidR="007F50B4" w:rsidRPr="008C18E3" w:rsidRDefault="007F50B4" w:rsidP="007F50B4">
      <w:pPr>
        <w:suppressAutoHyphens w:val="0"/>
        <w:rPr>
          <w:sz w:val="28"/>
          <w:szCs w:val="28"/>
          <w:lang w:val="en-CA"/>
        </w:rPr>
      </w:pPr>
    </w:p>
    <w:p w14:paraId="5DA64BA0" w14:textId="77777777" w:rsidR="007F50B4" w:rsidRPr="00026197" w:rsidRDefault="007F50B4" w:rsidP="007F50B4">
      <w:pPr>
        <w:pStyle w:val="ListParagraph"/>
        <w:numPr>
          <w:ilvl w:val="0"/>
          <w:numId w:val="1"/>
        </w:numPr>
        <w:suppressAutoHyphens w:val="0"/>
        <w:rPr>
          <w:b/>
          <w:sz w:val="28"/>
          <w:szCs w:val="28"/>
          <w:lang w:val="en-CA"/>
        </w:rPr>
      </w:pPr>
      <w:r w:rsidRPr="00026197">
        <w:rPr>
          <w:rFonts w:hint="eastAsia"/>
          <w:b/>
          <w:sz w:val="28"/>
          <w:szCs w:val="28"/>
          <w:lang w:val="en-CA"/>
        </w:rPr>
        <w:t>Case 2</w:t>
      </w:r>
    </w:p>
    <w:p w14:paraId="4FB00EC4" w14:textId="77777777" w:rsidR="007F50B4" w:rsidRPr="008C18E3" w:rsidRDefault="007F50B4" w:rsidP="007F50B4">
      <w:pPr>
        <w:suppressAutoHyphens w:val="0"/>
        <w:ind w:left="720"/>
        <w:rPr>
          <w:sz w:val="28"/>
          <w:szCs w:val="28"/>
          <w:lang w:val="en-CA"/>
        </w:rPr>
      </w:pPr>
      <w:r w:rsidRPr="008C18E3">
        <w:rPr>
          <w:sz w:val="28"/>
          <w:szCs w:val="28"/>
          <w:lang w:val="en-CA"/>
        </w:rPr>
        <w:t>Input: when some are robots and some are AI</w:t>
      </w:r>
    </w:p>
    <w:p w14:paraId="303366A5" w14:textId="77777777" w:rsidR="007F50B4" w:rsidRPr="008C18E3" w:rsidRDefault="007F50B4" w:rsidP="007F50B4">
      <w:pPr>
        <w:suppressAutoHyphens w:val="0"/>
        <w:ind w:left="720"/>
        <w:rPr>
          <w:sz w:val="28"/>
          <w:szCs w:val="28"/>
          <w:lang w:val="en-CA"/>
        </w:rPr>
      </w:pPr>
      <w:r w:rsidRPr="008C18E3">
        <w:rPr>
          <w:rFonts w:hint="eastAsia"/>
          <w:sz w:val="28"/>
          <w:szCs w:val="28"/>
          <w:lang w:val="en-CA"/>
        </w:rPr>
        <w:lastRenderedPageBreak/>
        <w:t>Output: when it is human</w:t>
      </w:r>
      <w:r w:rsidRPr="008C18E3">
        <w:rPr>
          <w:sz w:val="28"/>
          <w:szCs w:val="28"/>
          <w:lang w:val="en-CA"/>
        </w:rPr>
        <w:t>’</w:t>
      </w:r>
      <w:r w:rsidRPr="008C18E3">
        <w:rPr>
          <w:rFonts w:hint="eastAsia"/>
          <w:sz w:val="28"/>
          <w:szCs w:val="28"/>
          <w:lang w:val="en-CA"/>
        </w:rPr>
        <w:t>s turn to play, the play function should be enabled and when it is robot</w:t>
      </w:r>
      <w:r w:rsidRPr="008C18E3">
        <w:rPr>
          <w:sz w:val="28"/>
          <w:szCs w:val="28"/>
          <w:lang w:val="en-CA"/>
        </w:rPr>
        <w:t>’</w:t>
      </w:r>
      <w:r w:rsidRPr="008C18E3">
        <w:rPr>
          <w:rFonts w:hint="eastAsia"/>
          <w:sz w:val="28"/>
          <w:szCs w:val="28"/>
          <w:lang w:val="en-CA"/>
        </w:rPr>
        <w:t xml:space="preserve">s turn to play, the robot should be able to respond correspondingly and </w:t>
      </w:r>
      <w:r w:rsidRPr="008C18E3">
        <w:rPr>
          <w:sz w:val="28"/>
          <w:szCs w:val="28"/>
          <w:lang w:val="en-CA"/>
        </w:rPr>
        <w:t>quickly</w:t>
      </w:r>
      <w:r w:rsidRPr="008C18E3">
        <w:rPr>
          <w:rFonts w:hint="eastAsia"/>
          <w:sz w:val="28"/>
          <w:szCs w:val="28"/>
          <w:lang w:val="en-CA"/>
        </w:rPr>
        <w:t xml:space="preserve">. </w:t>
      </w:r>
    </w:p>
    <w:p w14:paraId="3EF5A1EE" w14:textId="77777777" w:rsidR="007F50B4" w:rsidRPr="008C18E3" w:rsidRDefault="007F50B4" w:rsidP="007F50B4">
      <w:pPr>
        <w:suppressAutoHyphens w:val="0"/>
        <w:rPr>
          <w:sz w:val="28"/>
          <w:szCs w:val="28"/>
          <w:lang w:val="en-CA"/>
        </w:rPr>
      </w:pPr>
    </w:p>
    <w:p w14:paraId="70520711" w14:textId="77777777" w:rsidR="007F50B4" w:rsidRPr="00026197" w:rsidRDefault="007F50B4" w:rsidP="007F50B4">
      <w:pPr>
        <w:pStyle w:val="ListParagraph"/>
        <w:numPr>
          <w:ilvl w:val="0"/>
          <w:numId w:val="1"/>
        </w:numPr>
        <w:suppressAutoHyphens w:val="0"/>
        <w:rPr>
          <w:b/>
          <w:sz w:val="28"/>
          <w:szCs w:val="28"/>
          <w:lang w:val="en-CA"/>
        </w:rPr>
      </w:pPr>
      <w:r w:rsidRPr="00026197">
        <w:rPr>
          <w:rFonts w:hint="eastAsia"/>
          <w:b/>
          <w:sz w:val="28"/>
          <w:szCs w:val="28"/>
          <w:lang w:val="en-CA"/>
        </w:rPr>
        <w:t>Case 3</w:t>
      </w:r>
    </w:p>
    <w:p w14:paraId="15E60EB0" w14:textId="77777777" w:rsidR="007F50B4" w:rsidRPr="008C18E3" w:rsidRDefault="007F50B4" w:rsidP="007F50B4">
      <w:pPr>
        <w:suppressAutoHyphens w:val="0"/>
        <w:ind w:left="720"/>
        <w:rPr>
          <w:sz w:val="28"/>
          <w:szCs w:val="28"/>
          <w:lang w:val="en-CA"/>
        </w:rPr>
      </w:pPr>
      <w:r w:rsidRPr="008C18E3">
        <w:rPr>
          <w:rFonts w:hint="eastAsia"/>
          <w:sz w:val="28"/>
          <w:szCs w:val="28"/>
          <w:lang w:val="en-CA"/>
        </w:rPr>
        <w:t xml:space="preserve">Input: when all human </w:t>
      </w:r>
      <w:r w:rsidRPr="008C18E3">
        <w:rPr>
          <w:sz w:val="28"/>
          <w:szCs w:val="28"/>
          <w:lang w:val="en-CA"/>
        </w:rPr>
        <w:t>is</w:t>
      </w:r>
      <w:r w:rsidRPr="008C18E3">
        <w:rPr>
          <w:rFonts w:hint="eastAsia"/>
          <w:sz w:val="28"/>
          <w:szCs w:val="28"/>
          <w:lang w:val="en-CA"/>
        </w:rPr>
        <w:t xml:space="preserve"> chosen.</w:t>
      </w:r>
    </w:p>
    <w:p w14:paraId="35CE44FD" w14:textId="77777777" w:rsidR="007F50B4" w:rsidRPr="008C18E3" w:rsidRDefault="007F50B4" w:rsidP="007F50B4">
      <w:pPr>
        <w:suppressAutoHyphens w:val="0"/>
        <w:ind w:left="720"/>
        <w:rPr>
          <w:sz w:val="28"/>
          <w:szCs w:val="28"/>
          <w:lang w:val="en-CA"/>
        </w:rPr>
      </w:pPr>
      <w:r w:rsidRPr="008C18E3">
        <w:rPr>
          <w:rFonts w:hint="eastAsia"/>
          <w:sz w:val="28"/>
          <w:szCs w:val="28"/>
          <w:lang w:val="en-CA"/>
        </w:rPr>
        <w:t>Output: the play function shou</w:t>
      </w:r>
      <w:r w:rsidRPr="008C18E3">
        <w:rPr>
          <w:sz w:val="28"/>
          <w:szCs w:val="28"/>
          <w:lang w:val="en-CA"/>
        </w:rPr>
        <w:t xml:space="preserve">ld be always enabled for the current </w:t>
      </w:r>
      <w:r w:rsidRPr="008C18E3">
        <w:rPr>
          <w:rFonts w:hint="eastAsia"/>
          <w:sz w:val="28"/>
          <w:szCs w:val="28"/>
          <w:lang w:val="en-CA"/>
        </w:rPr>
        <w:t>player.</w:t>
      </w:r>
    </w:p>
    <w:p w14:paraId="45396996" w14:textId="77777777" w:rsidR="007F50B4" w:rsidRPr="008C18E3" w:rsidRDefault="007F50B4" w:rsidP="007F50B4">
      <w:pPr>
        <w:suppressAutoHyphens w:val="0"/>
        <w:rPr>
          <w:sz w:val="28"/>
          <w:szCs w:val="28"/>
          <w:lang w:val="en-CA"/>
        </w:rPr>
      </w:pPr>
    </w:p>
    <w:p w14:paraId="46948ADD" w14:textId="77777777" w:rsidR="007F50B4" w:rsidRPr="008C18E3" w:rsidRDefault="007F50B4" w:rsidP="007F50B4">
      <w:pPr>
        <w:suppressAutoHyphens w:val="0"/>
        <w:rPr>
          <w:sz w:val="28"/>
          <w:szCs w:val="28"/>
          <w:lang w:val="en-CA"/>
        </w:rPr>
      </w:pPr>
    </w:p>
    <w:p w14:paraId="4BA0254A" w14:textId="77777777" w:rsidR="007F50B4" w:rsidRPr="004F743D" w:rsidRDefault="007F50B4" w:rsidP="007F50B4">
      <w:pPr>
        <w:suppressAutoHyphens w:val="0"/>
        <w:rPr>
          <w:b/>
          <w:sz w:val="28"/>
          <w:szCs w:val="28"/>
          <w:lang w:val="en-CA"/>
        </w:rPr>
      </w:pPr>
      <w:r>
        <w:rPr>
          <w:b/>
          <w:sz w:val="28"/>
          <w:szCs w:val="28"/>
          <w:lang w:val="en-CA"/>
        </w:rPr>
        <w:t>5.</w:t>
      </w:r>
      <w:r w:rsidRPr="004F743D">
        <w:rPr>
          <w:b/>
          <w:sz w:val="28"/>
          <w:szCs w:val="28"/>
          <w:lang w:val="en-CA"/>
        </w:rPr>
        <w:t>3 T</w:t>
      </w:r>
      <w:r w:rsidRPr="004F743D">
        <w:rPr>
          <w:rFonts w:hint="eastAsia"/>
          <w:b/>
          <w:sz w:val="28"/>
          <w:szCs w:val="28"/>
          <w:lang w:val="en-CA"/>
        </w:rPr>
        <w:t>es</w:t>
      </w:r>
      <w:r w:rsidRPr="004F743D">
        <w:rPr>
          <w:b/>
          <w:sz w:val="28"/>
          <w:szCs w:val="28"/>
          <w:lang w:val="en-CA"/>
        </w:rPr>
        <w:t>t for download()</w:t>
      </w:r>
    </w:p>
    <w:p w14:paraId="59C35C07" w14:textId="77777777" w:rsidR="007F50B4" w:rsidRPr="008C18E3" w:rsidRDefault="007F50B4" w:rsidP="007F50B4">
      <w:pPr>
        <w:suppressAutoHyphens w:val="0"/>
        <w:rPr>
          <w:sz w:val="28"/>
          <w:szCs w:val="28"/>
          <w:lang w:val="en-CA"/>
        </w:rPr>
      </w:pPr>
      <w:r w:rsidRPr="008C18E3">
        <w:rPr>
          <w:sz w:val="28"/>
          <w:szCs w:val="28"/>
          <w:lang w:val="en-CA"/>
        </w:rPr>
        <w:t>This test involves classes robot and download so it is a system test.</w:t>
      </w:r>
    </w:p>
    <w:p w14:paraId="36AE51B5" w14:textId="77777777" w:rsidR="007F50B4" w:rsidRPr="008C18E3" w:rsidRDefault="007F50B4" w:rsidP="007F50B4">
      <w:pPr>
        <w:suppressAutoHyphens w:val="0"/>
        <w:rPr>
          <w:sz w:val="28"/>
          <w:szCs w:val="28"/>
          <w:lang w:val="en-CA"/>
        </w:rPr>
      </w:pPr>
    </w:p>
    <w:p w14:paraId="58816C70" w14:textId="77777777" w:rsidR="007F50B4" w:rsidRPr="004F743D" w:rsidRDefault="007F50B4" w:rsidP="007F50B4">
      <w:pPr>
        <w:pStyle w:val="ListParagraph"/>
        <w:numPr>
          <w:ilvl w:val="0"/>
          <w:numId w:val="1"/>
        </w:numPr>
        <w:suppressAutoHyphens w:val="0"/>
        <w:rPr>
          <w:b/>
          <w:sz w:val="28"/>
          <w:szCs w:val="28"/>
          <w:lang w:val="en-CA"/>
        </w:rPr>
      </w:pPr>
      <w:r w:rsidRPr="004F743D">
        <w:rPr>
          <w:b/>
          <w:sz w:val="28"/>
          <w:szCs w:val="28"/>
          <w:lang w:val="en-CA"/>
        </w:rPr>
        <w:t>Case 1</w:t>
      </w:r>
    </w:p>
    <w:p w14:paraId="7829DCCD" w14:textId="77777777" w:rsidR="007F50B4" w:rsidRPr="008C18E3" w:rsidRDefault="007F50B4" w:rsidP="007F50B4">
      <w:pPr>
        <w:suppressAutoHyphens w:val="0"/>
        <w:ind w:left="720"/>
        <w:rPr>
          <w:sz w:val="28"/>
          <w:szCs w:val="28"/>
          <w:lang w:val="en-CA"/>
        </w:rPr>
      </w:pPr>
      <w:r w:rsidRPr="008C18E3">
        <w:rPr>
          <w:sz w:val="28"/>
          <w:szCs w:val="28"/>
          <w:lang w:val="en-CA"/>
        </w:rPr>
        <w:t>Input: there is no robot script.</w:t>
      </w:r>
    </w:p>
    <w:p w14:paraId="790895B0" w14:textId="77777777" w:rsidR="007F50B4" w:rsidRPr="008C18E3" w:rsidRDefault="007F50B4" w:rsidP="007F50B4">
      <w:pPr>
        <w:suppressAutoHyphens w:val="0"/>
        <w:ind w:left="720"/>
        <w:rPr>
          <w:sz w:val="28"/>
          <w:szCs w:val="28"/>
          <w:lang w:val="en-CA"/>
        </w:rPr>
      </w:pPr>
      <w:r w:rsidRPr="008C18E3">
        <w:rPr>
          <w:sz w:val="28"/>
          <w:szCs w:val="28"/>
          <w:lang w:val="en-CA"/>
        </w:rPr>
        <w:t>Output: throw an exception.</w:t>
      </w:r>
    </w:p>
    <w:p w14:paraId="59636C75" w14:textId="77777777" w:rsidR="007F50B4" w:rsidRPr="008C18E3" w:rsidRDefault="007F50B4" w:rsidP="007F50B4">
      <w:pPr>
        <w:suppressAutoHyphens w:val="0"/>
        <w:rPr>
          <w:sz w:val="28"/>
          <w:szCs w:val="28"/>
          <w:lang w:val="en-CA"/>
        </w:rPr>
      </w:pPr>
    </w:p>
    <w:p w14:paraId="5644B785" w14:textId="77777777" w:rsidR="007F50B4" w:rsidRPr="004F743D" w:rsidRDefault="007F50B4" w:rsidP="007F50B4">
      <w:pPr>
        <w:pStyle w:val="ListParagraph"/>
        <w:numPr>
          <w:ilvl w:val="0"/>
          <w:numId w:val="1"/>
        </w:numPr>
        <w:suppressAutoHyphens w:val="0"/>
        <w:rPr>
          <w:b/>
          <w:sz w:val="28"/>
          <w:szCs w:val="28"/>
          <w:lang w:val="en-CA"/>
        </w:rPr>
      </w:pPr>
      <w:r w:rsidRPr="004F743D">
        <w:rPr>
          <w:b/>
          <w:sz w:val="28"/>
          <w:szCs w:val="28"/>
          <w:lang w:val="en-CA"/>
        </w:rPr>
        <w:t>Case 2</w:t>
      </w:r>
    </w:p>
    <w:p w14:paraId="25413C30" w14:textId="77777777" w:rsidR="007F50B4" w:rsidRPr="008C18E3" w:rsidRDefault="007F50B4" w:rsidP="007F50B4">
      <w:pPr>
        <w:suppressAutoHyphens w:val="0"/>
        <w:ind w:left="720"/>
        <w:rPr>
          <w:sz w:val="28"/>
          <w:szCs w:val="28"/>
          <w:lang w:val="en-CA"/>
        </w:rPr>
      </w:pPr>
      <w:r w:rsidRPr="008C18E3">
        <w:rPr>
          <w:sz w:val="28"/>
          <w:szCs w:val="28"/>
          <w:lang w:val="en-CA"/>
        </w:rPr>
        <w:t>Input: there are more robot script than needed.</w:t>
      </w:r>
    </w:p>
    <w:p w14:paraId="52AED33B" w14:textId="77777777" w:rsidR="007F50B4" w:rsidRPr="008C18E3" w:rsidRDefault="007F50B4" w:rsidP="007F50B4">
      <w:pPr>
        <w:suppressAutoHyphens w:val="0"/>
        <w:ind w:left="720"/>
        <w:rPr>
          <w:sz w:val="28"/>
          <w:szCs w:val="28"/>
          <w:lang w:val="en-CA"/>
        </w:rPr>
      </w:pPr>
      <w:r w:rsidRPr="008C18E3">
        <w:rPr>
          <w:sz w:val="28"/>
          <w:szCs w:val="28"/>
          <w:lang w:val="en-CA"/>
        </w:rPr>
        <w:t>Output: throw an exception</w:t>
      </w:r>
    </w:p>
    <w:p w14:paraId="17EA5774" w14:textId="77777777" w:rsidR="007F50B4" w:rsidRPr="008C18E3" w:rsidRDefault="007F50B4" w:rsidP="007F50B4">
      <w:pPr>
        <w:suppressAutoHyphens w:val="0"/>
        <w:rPr>
          <w:sz w:val="28"/>
          <w:szCs w:val="28"/>
          <w:lang w:val="en-CA"/>
        </w:rPr>
      </w:pPr>
    </w:p>
    <w:p w14:paraId="1429A887" w14:textId="77777777" w:rsidR="007F50B4" w:rsidRPr="008C18E3" w:rsidRDefault="007F50B4" w:rsidP="007F50B4">
      <w:pPr>
        <w:suppressAutoHyphens w:val="0"/>
        <w:rPr>
          <w:sz w:val="28"/>
          <w:szCs w:val="28"/>
          <w:lang w:val="en-CA"/>
        </w:rPr>
      </w:pPr>
    </w:p>
    <w:p w14:paraId="1D32FD0A" w14:textId="77777777" w:rsidR="007F50B4" w:rsidRPr="002C79EB" w:rsidRDefault="007F50B4" w:rsidP="007F50B4">
      <w:pPr>
        <w:suppressAutoHyphens w:val="0"/>
        <w:rPr>
          <w:b/>
          <w:sz w:val="28"/>
          <w:szCs w:val="28"/>
          <w:lang w:val="en-CA"/>
        </w:rPr>
      </w:pPr>
      <w:r>
        <w:rPr>
          <w:b/>
          <w:sz w:val="28"/>
          <w:szCs w:val="28"/>
          <w:lang w:val="en-CA"/>
        </w:rPr>
        <w:t>5.</w:t>
      </w:r>
      <w:r w:rsidRPr="002C79EB">
        <w:rPr>
          <w:b/>
          <w:sz w:val="28"/>
          <w:szCs w:val="28"/>
          <w:lang w:val="en-CA"/>
        </w:rPr>
        <w:t>4 T</w:t>
      </w:r>
      <w:r w:rsidRPr="002C79EB">
        <w:rPr>
          <w:rFonts w:hint="eastAsia"/>
          <w:b/>
          <w:sz w:val="28"/>
          <w:szCs w:val="28"/>
          <w:lang w:val="en-CA"/>
        </w:rPr>
        <w:t>es</w:t>
      </w:r>
      <w:r w:rsidRPr="002C79EB">
        <w:rPr>
          <w:b/>
          <w:sz w:val="28"/>
          <w:szCs w:val="28"/>
          <w:lang w:val="en-CA"/>
        </w:rPr>
        <w:t>t for upload()</w:t>
      </w:r>
    </w:p>
    <w:p w14:paraId="482232BD" w14:textId="77777777" w:rsidR="007F50B4" w:rsidRPr="008C18E3" w:rsidRDefault="007F50B4" w:rsidP="007F50B4">
      <w:pPr>
        <w:suppressAutoHyphens w:val="0"/>
        <w:rPr>
          <w:sz w:val="28"/>
          <w:szCs w:val="28"/>
          <w:lang w:val="en-CA"/>
        </w:rPr>
      </w:pPr>
      <w:r w:rsidRPr="008C18E3">
        <w:rPr>
          <w:sz w:val="28"/>
          <w:szCs w:val="28"/>
          <w:lang w:val="en-CA"/>
        </w:rPr>
        <w:t>This test involves classes robot and upload so it is system test.</w:t>
      </w:r>
    </w:p>
    <w:p w14:paraId="630148C9" w14:textId="77777777" w:rsidR="007F50B4" w:rsidRPr="008C18E3" w:rsidRDefault="007F50B4" w:rsidP="007F50B4">
      <w:pPr>
        <w:suppressAutoHyphens w:val="0"/>
        <w:rPr>
          <w:sz w:val="28"/>
          <w:szCs w:val="28"/>
          <w:lang w:val="en-CA"/>
        </w:rPr>
      </w:pPr>
    </w:p>
    <w:p w14:paraId="435235D7" w14:textId="77777777" w:rsidR="007F50B4" w:rsidRPr="002C79EB" w:rsidRDefault="007F50B4" w:rsidP="007F50B4">
      <w:pPr>
        <w:pStyle w:val="ListParagraph"/>
        <w:numPr>
          <w:ilvl w:val="0"/>
          <w:numId w:val="1"/>
        </w:numPr>
        <w:suppressAutoHyphens w:val="0"/>
        <w:rPr>
          <w:b/>
          <w:sz w:val="28"/>
          <w:szCs w:val="28"/>
          <w:lang w:val="en-CA"/>
        </w:rPr>
      </w:pPr>
      <w:r w:rsidRPr="002C79EB">
        <w:rPr>
          <w:b/>
          <w:sz w:val="28"/>
          <w:szCs w:val="28"/>
          <w:lang w:val="en-CA"/>
        </w:rPr>
        <w:t>Case 1</w:t>
      </w:r>
    </w:p>
    <w:p w14:paraId="43E84562" w14:textId="77777777" w:rsidR="007F50B4" w:rsidRPr="008C18E3" w:rsidRDefault="007F50B4" w:rsidP="007F50B4">
      <w:pPr>
        <w:suppressAutoHyphens w:val="0"/>
        <w:ind w:left="720"/>
        <w:rPr>
          <w:sz w:val="28"/>
          <w:szCs w:val="28"/>
          <w:lang w:val="en-CA"/>
        </w:rPr>
      </w:pPr>
      <w:r w:rsidRPr="008C18E3">
        <w:rPr>
          <w:sz w:val="28"/>
          <w:szCs w:val="28"/>
          <w:lang w:val="en-CA"/>
        </w:rPr>
        <w:t>Input: the color and number of robot team is chosen</w:t>
      </w:r>
    </w:p>
    <w:p w14:paraId="40BA96FF" w14:textId="77777777" w:rsidR="007F50B4" w:rsidRPr="008C18E3" w:rsidRDefault="007F50B4" w:rsidP="007F50B4">
      <w:pPr>
        <w:suppressAutoHyphens w:val="0"/>
        <w:ind w:left="720"/>
        <w:rPr>
          <w:sz w:val="28"/>
          <w:szCs w:val="28"/>
          <w:lang w:val="en-CA"/>
        </w:rPr>
      </w:pPr>
      <w:r w:rsidRPr="008C18E3">
        <w:rPr>
          <w:sz w:val="28"/>
          <w:szCs w:val="28"/>
          <w:lang w:val="en-CA"/>
        </w:rPr>
        <w:t>Output: the script is successfully uploaded and the data exactly matches what are chosen.</w:t>
      </w:r>
    </w:p>
    <w:p w14:paraId="513F78AC" w14:textId="77777777" w:rsidR="007F50B4" w:rsidRPr="008C18E3" w:rsidRDefault="007F50B4" w:rsidP="007F50B4">
      <w:pPr>
        <w:suppressAutoHyphens w:val="0"/>
        <w:rPr>
          <w:sz w:val="28"/>
          <w:szCs w:val="28"/>
          <w:lang w:val="en-CA"/>
        </w:rPr>
      </w:pPr>
    </w:p>
    <w:p w14:paraId="0B0535A1" w14:textId="77777777" w:rsidR="007F50B4" w:rsidRPr="002C79EB" w:rsidRDefault="007F50B4" w:rsidP="007F50B4">
      <w:pPr>
        <w:pStyle w:val="ListParagraph"/>
        <w:numPr>
          <w:ilvl w:val="0"/>
          <w:numId w:val="1"/>
        </w:numPr>
        <w:suppressAutoHyphens w:val="0"/>
        <w:rPr>
          <w:b/>
          <w:sz w:val="28"/>
          <w:szCs w:val="28"/>
          <w:lang w:val="en-CA"/>
        </w:rPr>
      </w:pPr>
      <w:r w:rsidRPr="002C79EB">
        <w:rPr>
          <w:b/>
          <w:sz w:val="28"/>
          <w:szCs w:val="28"/>
          <w:lang w:val="en-CA"/>
        </w:rPr>
        <w:t xml:space="preserve">Case 2 </w:t>
      </w:r>
    </w:p>
    <w:p w14:paraId="61E71E7A" w14:textId="77777777" w:rsidR="007F50B4" w:rsidRPr="008C18E3" w:rsidRDefault="007F50B4" w:rsidP="007F50B4">
      <w:pPr>
        <w:suppressAutoHyphens w:val="0"/>
        <w:ind w:left="720"/>
        <w:rPr>
          <w:sz w:val="28"/>
          <w:szCs w:val="28"/>
          <w:lang w:val="en-CA"/>
        </w:rPr>
      </w:pPr>
      <w:r w:rsidRPr="008C18E3">
        <w:rPr>
          <w:sz w:val="28"/>
          <w:szCs w:val="28"/>
          <w:lang w:val="en-CA"/>
        </w:rPr>
        <w:t>Input: one of the color and number of robot team is missing</w:t>
      </w:r>
    </w:p>
    <w:p w14:paraId="7A8928FA" w14:textId="77777777" w:rsidR="007F50B4" w:rsidRPr="008C18E3" w:rsidRDefault="007F50B4" w:rsidP="007F50B4">
      <w:pPr>
        <w:suppressAutoHyphens w:val="0"/>
        <w:ind w:left="720"/>
        <w:rPr>
          <w:sz w:val="28"/>
          <w:szCs w:val="28"/>
          <w:lang w:val="en-CA"/>
        </w:rPr>
      </w:pPr>
      <w:r w:rsidRPr="008C18E3">
        <w:rPr>
          <w:sz w:val="28"/>
          <w:szCs w:val="28"/>
          <w:lang w:val="en-CA"/>
        </w:rPr>
        <w:t>Output: throw an exception.</w:t>
      </w:r>
    </w:p>
    <w:p w14:paraId="7AF5E5EB" w14:textId="77777777" w:rsidR="007F50B4" w:rsidRPr="008C18E3" w:rsidRDefault="007F50B4" w:rsidP="007F50B4">
      <w:pPr>
        <w:suppressAutoHyphens w:val="0"/>
        <w:rPr>
          <w:sz w:val="28"/>
          <w:szCs w:val="28"/>
          <w:lang w:val="en-CA"/>
        </w:rPr>
      </w:pPr>
    </w:p>
    <w:p w14:paraId="4682662D" w14:textId="77777777" w:rsidR="007F50B4" w:rsidRPr="008C18E3" w:rsidRDefault="007F50B4" w:rsidP="007F50B4">
      <w:pPr>
        <w:suppressAutoHyphens w:val="0"/>
        <w:rPr>
          <w:sz w:val="28"/>
          <w:szCs w:val="28"/>
          <w:lang w:val="en-CA"/>
        </w:rPr>
      </w:pPr>
    </w:p>
    <w:p w14:paraId="1396A54A" w14:textId="77777777" w:rsidR="007F50B4" w:rsidRPr="001B34C4" w:rsidRDefault="007F50B4" w:rsidP="007F50B4">
      <w:pPr>
        <w:suppressAutoHyphens w:val="0"/>
        <w:rPr>
          <w:b/>
          <w:sz w:val="28"/>
          <w:szCs w:val="28"/>
          <w:lang w:val="en-CA"/>
        </w:rPr>
      </w:pPr>
      <w:r w:rsidRPr="001B34C4">
        <w:rPr>
          <w:b/>
          <w:sz w:val="28"/>
          <w:szCs w:val="28"/>
          <w:lang w:val="en-CA"/>
        </w:rPr>
        <w:t>5.5 Test for terminate()</w:t>
      </w:r>
    </w:p>
    <w:p w14:paraId="154FD2AA" w14:textId="77777777" w:rsidR="007F50B4" w:rsidRPr="008C18E3" w:rsidRDefault="007F50B4" w:rsidP="007F50B4">
      <w:pPr>
        <w:suppressAutoHyphens w:val="0"/>
        <w:rPr>
          <w:sz w:val="28"/>
          <w:szCs w:val="28"/>
          <w:lang w:val="en-CA"/>
        </w:rPr>
      </w:pPr>
      <w:r w:rsidRPr="008C18E3">
        <w:rPr>
          <w:sz w:val="28"/>
          <w:szCs w:val="28"/>
          <w:lang w:val="en-CA"/>
        </w:rPr>
        <w:t>This is a system test and it can only be tested after the game can run.</w:t>
      </w:r>
    </w:p>
    <w:p w14:paraId="325181E0" w14:textId="77777777" w:rsidR="007F50B4" w:rsidRPr="008C18E3" w:rsidRDefault="007F50B4" w:rsidP="007F50B4">
      <w:pPr>
        <w:suppressAutoHyphens w:val="0"/>
        <w:rPr>
          <w:sz w:val="28"/>
          <w:szCs w:val="28"/>
          <w:lang w:val="en-CA"/>
        </w:rPr>
      </w:pPr>
    </w:p>
    <w:p w14:paraId="7BF0381A" w14:textId="77777777" w:rsidR="007F50B4" w:rsidRPr="008C18E3" w:rsidRDefault="007F50B4" w:rsidP="007F50B4">
      <w:pPr>
        <w:suppressAutoHyphens w:val="0"/>
        <w:ind w:left="720"/>
        <w:rPr>
          <w:sz w:val="28"/>
          <w:szCs w:val="28"/>
          <w:lang w:val="en-CA"/>
        </w:rPr>
      </w:pPr>
      <w:r w:rsidRPr="008C18E3">
        <w:rPr>
          <w:sz w:val="28"/>
          <w:szCs w:val="28"/>
          <w:lang w:val="en-CA"/>
        </w:rPr>
        <w:t>Input: the terminate button is clicked.</w:t>
      </w:r>
    </w:p>
    <w:p w14:paraId="49A53375" w14:textId="77777777" w:rsidR="007F50B4" w:rsidRPr="008C18E3" w:rsidRDefault="007F50B4" w:rsidP="007F50B4">
      <w:pPr>
        <w:suppressAutoHyphens w:val="0"/>
        <w:ind w:left="720"/>
        <w:rPr>
          <w:sz w:val="28"/>
          <w:szCs w:val="28"/>
          <w:lang w:val="en-CA"/>
        </w:rPr>
      </w:pPr>
      <w:r w:rsidRPr="008C18E3">
        <w:rPr>
          <w:sz w:val="28"/>
          <w:szCs w:val="28"/>
          <w:lang w:val="en-CA"/>
        </w:rPr>
        <w:t>Output: the game ends successfully.</w:t>
      </w:r>
    </w:p>
    <w:p w14:paraId="61B3ECA3" w14:textId="77777777" w:rsidR="007F50B4" w:rsidRPr="008C18E3" w:rsidRDefault="007F50B4" w:rsidP="007F50B4">
      <w:pPr>
        <w:suppressAutoHyphens w:val="0"/>
        <w:rPr>
          <w:sz w:val="28"/>
          <w:szCs w:val="28"/>
          <w:lang w:val="en-CA"/>
        </w:rPr>
      </w:pPr>
    </w:p>
    <w:p w14:paraId="4E8A20F3" w14:textId="77777777" w:rsidR="007F50B4" w:rsidRPr="001B34C4" w:rsidRDefault="007F50B4" w:rsidP="007F50B4">
      <w:pPr>
        <w:suppressAutoHyphens w:val="0"/>
        <w:rPr>
          <w:b/>
          <w:sz w:val="28"/>
          <w:szCs w:val="28"/>
          <w:lang w:val="en-CA"/>
        </w:rPr>
      </w:pPr>
      <w:r w:rsidRPr="001B34C4">
        <w:rPr>
          <w:b/>
          <w:sz w:val="28"/>
          <w:szCs w:val="28"/>
          <w:lang w:val="en-CA"/>
        </w:rPr>
        <w:t>5.6 Test for initialization()</w:t>
      </w:r>
    </w:p>
    <w:p w14:paraId="241EEE29" w14:textId="77777777" w:rsidR="007F50B4" w:rsidRPr="008C18E3" w:rsidRDefault="007F50B4" w:rsidP="007F50B4">
      <w:pPr>
        <w:suppressAutoHyphens w:val="0"/>
        <w:rPr>
          <w:sz w:val="28"/>
          <w:szCs w:val="28"/>
          <w:lang w:val="en-CA"/>
        </w:rPr>
      </w:pPr>
    </w:p>
    <w:p w14:paraId="51A3533D" w14:textId="77777777" w:rsidR="007F50B4" w:rsidRPr="008C18E3" w:rsidRDefault="007F50B4" w:rsidP="007F50B4">
      <w:pPr>
        <w:suppressAutoHyphens w:val="0"/>
        <w:ind w:left="720"/>
        <w:rPr>
          <w:sz w:val="28"/>
          <w:szCs w:val="28"/>
          <w:lang w:val="en-CA"/>
        </w:rPr>
      </w:pPr>
      <w:r w:rsidRPr="008C18E3">
        <w:rPr>
          <w:sz w:val="28"/>
          <w:szCs w:val="28"/>
          <w:lang w:val="en-CA"/>
        </w:rPr>
        <w:t>Input:  all the data needed are inputted appropriately and correctly.</w:t>
      </w:r>
    </w:p>
    <w:p w14:paraId="01BD3BC8" w14:textId="77777777" w:rsidR="007F50B4" w:rsidRDefault="007F50B4" w:rsidP="007F50B4">
      <w:pPr>
        <w:suppressAutoHyphens w:val="0"/>
        <w:ind w:left="720"/>
        <w:rPr>
          <w:sz w:val="28"/>
          <w:szCs w:val="28"/>
          <w:lang w:val="en-CA"/>
        </w:rPr>
      </w:pPr>
      <w:r w:rsidRPr="008C18E3">
        <w:rPr>
          <w:sz w:val="28"/>
          <w:szCs w:val="28"/>
          <w:lang w:val="en-CA"/>
        </w:rPr>
        <w:t>Output: the game board is appropriately built and robots are appropriately loaded.</w:t>
      </w:r>
    </w:p>
    <w:p w14:paraId="64FB9226" w14:textId="2222B125" w:rsidR="006752FC" w:rsidRDefault="006752FC">
      <w:pPr>
        <w:suppressAutoHyphens w:val="0"/>
        <w:rPr>
          <w:sz w:val="28"/>
          <w:szCs w:val="28"/>
          <w:lang w:val="en-CA"/>
        </w:rPr>
      </w:pPr>
      <w:r>
        <w:rPr>
          <w:sz w:val="28"/>
          <w:szCs w:val="28"/>
          <w:lang w:val="en-CA"/>
        </w:rPr>
        <w:br w:type="page"/>
      </w:r>
    </w:p>
    <w:p w14:paraId="27F29D27" w14:textId="53290A3D" w:rsidR="006752FC" w:rsidRDefault="006752FC" w:rsidP="006752FC">
      <w:pPr>
        <w:suppressAutoHyphens w:val="0"/>
        <w:jc w:val="center"/>
        <w:rPr>
          <w:b/>
          <w:sz w:val="28"/>
          <w:szCs w:val="28"/>
          <w:lang w:val="en-CA"/>
        </w:rPr>
      </w:pPr>
      <w:r w:rsidRPr="006752FC">
        <w:rPr>
          <w:b/>
          <w:sz w:val="28"/>
          <w:szCs w:val="28"/>
          <w:lang w:val="en-CA"/>
        </w:rPr>
        <w:lastRenderedPageBreak/>
        <w:t>Part 6 Summary</w:t>
      </w:r>
    </w:p>
    <w:p w14:paraId="7CE8231A" w14:textId="77777777" w:rsidR="00A0144F" w:rsidRDefault="00A0144F" w:rsidP="006752FC">
      <w:pPr>
        <w:suppressAutoHyphens w:val="0"/>
        <w:jc w:val="center"/>
        <w:rPr>
          <w:b/>
          <w:sz w:val="28"/>
          <w:szCs w:val="28"/>
          <w:lang w:val="en-CA"/>
        </w:rPr>
      </w:pPr>
    </w:p>
    <w:p w14:paraId="208203E9" w14:textId="7DD559EF" w:rsidR="00412DEC" w:rsidRDefault="00412DEC" w:rsidP="00412DEC">
      <w:pPr>
        <w:suppressAutoHyphens w:val="0"/>
        <w:rPr>
          <w:sz w:val="28"/>
          <w:szCs w:val="28"/>
          <w:lang w:val="en-CA"/>
        </w:rPr>
      </w:pPr>
      <w:r>
        <w:rPr>
          <w:sz w:val="28"/>
          <w:szCs w:val="28"/>
          <w:lang w:val="en-CA"/>
        </w:rPr>
        <w:t xml:space="preserve">First, </w:t>
      </w:r>
      <w:r w:rsidR="00A0144F">
        <w:rPr>
          <w:sz w:val="28"/>
          <w:szCs w:val="28"/>
          <w:lang w:val="en-CA"/>
        </w:rPr>
        <w:t>w</w:t>
      </w:r>
      <w:r w:rsidRPr="00412DEC">
        <w:rPr>
          <w:sz w:val="28"/>
          <w:szCs w:val="28"/>
          <w:lang w:val="en-CA"/>
        </w:rPr>
        <w:t xml:space="preserve">e have chosen the model view controller architecture as the main structure for our project. Because of this all of the intelligence of the code is concentrated in the classes of our controllers. The controller also has interactions with the model and the view. In our testing plan we have included unit and functional tests of the controller methods. </w:t>
      </w:r>
    </w:p>
    <w:p w14:paraId="4E423F3B" w14:textId="77777777" w:rsidR="00412DEC" w:rsidRDefault="00412DEC" w:rsidP="00412DEC">
      <w:pPr>
        <w:suppressAutoHyphens w:val="0"/>
        <w:rPr>
          <w:sz w:val="28"/>
          <w:szCs w:val="28"/>
          <w:lang w:val="en-CA"/>
        </w:rPr>
      </w:pPr>
    </w:p>
    <w:p w14:paraId="5E80A654" w14:textId="07F08387" w:rsidR="00412DEC" w:rsidRDefault="00412DEC" w:rsidP="00412DEC">
      <w:pPr>
        <w:suppressAutoHyphens w:val="0"/>
        <w:rPr>
          <w:sz w:val="28"/>
          <w:szCs w:val="28"/>
          <w:lang w:val="en-CA"/>
        </w:rPr>
      </w:pPr>
      <w:r>
        <w:rPr>
          <w:sz w:val="28"/>
          <w:szCs w:val="28"/>
          <w:lang w:val="en-CA"/>
        </w:rPr>
        <w:t>Then, w</w:t>
      </w:r>
      <w:r w:rsidRPr="00412DEC">
        <w:rPr>
          <w:sz w:val="28"/>
          <w:szCs w:val="28"/>
          <w:lang w:val="en-CA"/>
        </w:rPr>
        <w:t xml:space="preserve">e also have made tests in the interfaces between the controller and the model and the view. Another area of testing in our project is the interpreter. Because of the complexity of the function of the interpreter we have decided that it was necessary to test this component as well. </w:t>
      </w:r>
    </w:p>
    <w:p w14:paraId="44C4557C" w14:textId="77777777" w:rsidR="00412DEC" w:rsidRDefault="00412DEC" w:rsidP="00412DEC">
      <w:pPr>
        <w:suppressAutoHyphens w:val="0"/>
        <w:rPr>
          <w:sz w:val="28"/>
          <w:szCs w:val="28"/>
          <w:lang w:val="en-CA"/>
        </w:rPr>
      </w:pPr>
    </w:p>
    <w:p w14:paraId="02988900" w14:textId="75C6A5E6" w:rsidR="00412DEC" w:rsidRPr="00412DEC" w:rsidRDefault="00412DEC" w:rsidP="00412DEC">
      <w:pPr>
        <w:suppressAutoHyphens w:val="0"/>
        <w:rPr>
          <w:sz w:val="28"/>
          <w:szCs w:val="28"/>
          <w:lang w:val="en-CA"/>
        </w:rPr>
      </w:pPr>
      <w:r>
        <w:rPr>
          <w:sz w:val="28"/>
          <w:szCs w:val="28"/>
          <w:lang w:val="en-CA"/>
        </w:rPr>
        <w:t>What’s more, w</w:t>
      </w:r>
      <w:r w:rsidRPr="00412DEC">
        <w:rPr>
          <w:sz w:val="28"/>
          <w:szCs w:val="28"/>
          <w:lang w:val="en-CA"/>
        </w:rPr>
        <w:t>e have made unit and function tests for the interpreter as well as tests for the places the interpreter interfaces with the rest of the system. We have made some changes our design and these changes are enumerated at the back of our document.</w:t>
      </w:r>
    </w:p>
    <w:p w14:paraId="37FFCDD5" w14:textId="15DE4CB6" w:rsidR="003A103B" w:rsidRPr="00D70682" w:rsidRDefault="003A103B" w:rsidP="007F50B4">
      <w:pPr>
        <w:rPr>
          <w:sz w:val="28"/>
          <w:szCs w:val="28"/>
          <w:lang w:val="en-CA"/>
        </w:rPr>
      </w:pPr>
      <w:bookmarkStart w:id="2" w:name="_GoBack"/>
      <w:bookmarkEnd w:id="2"/>
    </w:p>
    <w:sectPr w:rsidR="003A103B" w:rsidRPr="00D70682" w:rsidSect="006A5CAA">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DengXian">
    <w:panose1 w:val="02010600030101010101"/>
    <w:charset w:val="86"/>
    <w:family w:val="auto"/>
    <w:pitch w:val="variable"/>
    <w:sig w:usb0="A00002BF" w:usb1="38CF7CFA" w:usb2="00000016" w:usb3="00000000" w:csb0="0004000F" w:csb1="00000000"/>
  </w:font>
  <w:font w:name="Arial">
    <w:panose1 w:val="020B0604020202020204"/>
    <w:charset w:val="00"/>
    <w:family w:val="auto"/>
    <w:pitch w:val="variable"/>
    <w:sig w:usb0="E0002AFF" w:usb1="C0007843" w:usb2="00000009" w:usb3="00000000" w:csb0="000001FF" w:csb1="00000000"/>
  </w:font>
  <w:font w:name="MS Mincho">
    <w:panose1 w:val="02020609040205080304"/>
    <w:charset w:val="80"/>
    <w:family w:val="auto"/>
    <w:pitch w:val="variable"/>
    <w:sig w:usb0="E00002FF" w:usb1="6AC7FDFB" w:usb2="08000012" w:usb3="00000000" w:csb0="0002009F" w:csb1="00000000"/>
  </w:font>
  <w:font w:name="DengXian Light">
    <w:panose1 w:val="02010600030101010101"/>
    <w:charset w:val="86"/>
    <w:family w:val="auto"/>
    <w:pitch w:val="variable"/>
    <w:sig w:usb0="A00002BF" w:usb1="38CF7CFA" w:usb2="00000016" w:usb3="00000000" w:csb0="0004000F" w:csb1="00000000"/>
  </w:font>
  <w:font w:name="Calibri Light">
    <w:panose1 w:val="020F0302020204030204"/>
    <w:charset w:val="00"/>
    <w:family w:val="auto"/>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0000002"/>
    <w:multiLevelType w:val="hybridMultilevel"/>
    <w:tmpl w:val="00000002"/>
    <w:lvl w:ilvl="0" w:tplc="0000006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nsid w:val="00000003"/>
    <w:multiLevelType w:val="hybridMultilevel"/>
    <w:tmpl w:val="00000003"/>
    <w:lvl w:ilvl="0" w:tplc="000000C9">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nsid w:val="00000004"/>
    <w:multiLevelType w:val="hybridMultilevel"/>
    <w:tmpl w:val="00000004"/>
    <w:lvl w:ilvl="0" w:tplc="0000012D">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nsid w:val="00000005"/>
    <w:multiLevelType w:val="hybridMultilevel"/>
    <w:tmpl w:val="00000005"/>
    <w:lvl w:ilvl="0" w:tplc="0000019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
    <w:nsid w:val="1C343193"/>
    <w:multiLevelType w:val="hybridMultilevel"/>
    <w:tmpl w:val="047421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3ECE2812"/>
    <w:multiLevelType w:val="hybridMultilevel"/>
    <w:tmpl w:val="496E82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61D02C96"/>
    <w:multiLevelType w:val="hybridMultilevel"/>
    <w:tmpl w:val="72CA4D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70471E0F"/>
    <w:multiLevelType w:val="hybridMultilevel"/>
    <w:tmpl w:val="AA40EB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7F727D42"/>
    <w:multiLevelType w:val="hybridMultilevel"/>
    <w:tmpl w:val="62A85E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7F790858"/>
    <w:multiLevelType w:val="hybridMultilevel"/>
    <w:tmpl w:val="9DE4C8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0"/>
  </w:num>
  <w:num w:numId="3">
    <w:abstractNumId w:val="1"/>
  </w:num>
  <w:num w:numId="4">
    <w:abstractNumId w:val="2"/>
  </w:num>
  <w:num w:numId="5">
    <w:abstractNumId w:val="3"/>
  </w:num>
  <w:num w:numId="6">
    <w:abstractNumId w:val="4"/>
  </w:num>
  <w:num w:numId="7">
    <w:abstractNumId w:val="7"/>
  </w:num>
  <w:num w:numId="8">
    <w:abstractNumId w:val="5"/>
  </w:num>
  <w:num w:numId="9">
    <w:abstractNumId w:val="9"/>
  </w:num>
  <w:num w:numId="10">
    <w:abstractNumId w:val="8"/>
  </w:num>
  <w:num w:numId="1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80120"/>
    <w:rsid w:val="00023C2A"/>
    <w:rsid w:val="00026197"/>
    <w:rsid w:val="00030E20"/>
    <w:rsid w:val="00042EF9"/>
    <w:rsid w:val="00050E74"/>
    <w:rsid w:val="00052583"/>
    <w:rsid w:val="000857FB"/>
    <w:rsid w:val="0009280F"/>
    <w:rsid w:val="0009694C"/>
    <w:rsid w:val="000D2C6A"/>
    <w:rsid w:val="000D38E1"/>
    <w:rsid w:val="000F5523"/>
    <w:rsid w:val="00102CAF"/>
    <w:rsid w:val="001070A6"/>
    <w:rsid w:val="00126FFE"/>
    <w:rsid w:val="0013567F"/>
    <w:rsid w:val="00142B11"/>
    <w:rsid w:val="00144FA1"/>
    <w:rsid w:val="00146309"/>
    <w:rsid w:val="001522E6"/>
    <w:rsid w:val="0019159D"/>
    <w:rsid w:val="00196F37"/>
    <w:rsid w:val="001B2222"/>
    <w:rsid w:val="001B34C4"/>
    <w:rsid w:val="001C1198"/>
    <w:rsid w:val="00216DE7"/>
    <w:rsid w:val="00217772"/>
    <w:rsid w:val="002649E6"/>
    <w:rsid w:val="00265DB4"/>
    <w:rsid w:val="00272A94"/>
    <w:rsid w:val="00276F42"/>
    <w:rsid w:val="00282120"/>
    <w:rsid w:val="002C79EB"/>
    <w:rsid w:val="002E56AF"/>
    <w:rsid w:val="002E6338"/>
    <w:rsid w:val="0031619E"/>
    <w:rsid w:val="00333BB4"/>
    <w:rsid w:val="003358F4"/>
    <w:rsid w:val="00343F43"/>
    <w:rsid w:val="00351EB5"/>
    <w:rsid w:val="00364CD3"/>
    <w:rsid w:val="003A103B"/>
    <w:rsid w:val="003D3F27"/>
    <w:rsid w:val="003E0EAC"/>
    <w:rsid w:val="003F0E67"/>
    <w:rsid w:val="00401432"/>
    <w:rsid w:val="004036DC"/>
    <w:rsid w:val="004110D3"/>
    <w:rsid w:val="00412DEC"/>
    <w:rsid w:val="004427D0"/>
    <w:rsid w:val="004550A4"/>
    <w:rsid w:val="004918C3"/>
    <w:rsid w:val="00496372"/>
    <w:rsid w:val="004C0ECF"/>
    <w:rsid w:val="004E23B7"/>
    <w:rsid w:val="004F743D"/>
    <w:rsid w:val="00501381"/>
    <w:rsid w:val="00516948"/>
    <w:rsid w:val="005210F0"/>
    <w:rsid w:val="00551DAC"/>
    <w:rsid w:val="00555568"/>
    <w:rsid w:val="00584413"/>
    <w:rsid w:val="005B3C8A"/>
    <w:rsid w:val="005F0F81"/>
    <w:rsid w:val="005F188A"/>
    <w:rsid w:val="0060696C"/>
    <w:rsid w:val="006620D8"/>
    <w:rsid w:val="006752FC"/>
    <w:rsid w:val="006823FF"/>
    <w:rsid w:val="006A5CAA"/>
    <w:rsid w:val="006B26C3"/>
    <w:rsid w:val="006B6504"/>
    <w:rsid w:val="006E49A8"/>
    <w:rsid w:val="00706C8E"/>
    <w:rsid w:val="00716F11"/>
    <w:rsid w:val="00733922"/>
    <w:rsid w:val="007402D6"/>
    <w:rsid w:val="0074071B"/>
    <w:rsid w:val="00744441"/>
    <w:rsid w:val="00762501"/>
    <w:rsid w:val="00771C0C"/>
    <w:rsid w:val="007956CC"/>
    <w:rsid w:val="0079790D"/>
    <w:rsid w:val="007A03B4"/>
    <w:rsid w:val="007D61DA"/>
    <w:rsid w:val="007F1D10"/>
    <w:rsid w:val="007F488A"/>
    <w:rsid w:val="007F50B4"/>
    <w:rsid w:val="0082028D"/>
    <w:rsid w:val="008217F5"/>
    <w:rsid w:val="008269A6"/>
    <w:rsid w:val="0083418F"/>
    <w:rsid w:val="0083725D"/>
    <w:rsid w:val="00850590"/>
    <w:rsid w:val="008512A1"/>
    <w:rsid w:val="00851EC6"/>
    <w:rsid w:val="008571C5"/>
    <w:rsid w:val="00871344"/>
    <w:rsid w:val="00871435"/>
    <w:rsid w:val="00872972"/>
    <w:rsid w:val="008A79BA"/>
    <w:rsid w:val="008C18E3"/>
    <w:rsid w:val="008C56F4"/>
    <w:rsid w:val="008E6B66"/>
    <w:rsid w:val="008F51DE"/>
    <w:rsid w:val="0090038B"/>
    <w:rsid w:val="009011BF"/>
    <w:rsid w:val="0092594F"/>
    <w:rsid w:val="009341C7"/>
    <w:rsid w:val="0094792E"/>
    <w:rsid w:val="0095390B"/>
    <w:rsid w:val="00980882"/>
    <w:rsid w:val="00982DC2"/>
    <w:rsid w:val="00985483"/>
    <w:rsid w:val="009E2061"/>
    <w:rsid w:val="009F7B5D"/>
    <w:rsid w:val="00A0144F"/>
    <w:rsid w:val="00A05403"/>
    <w:rsid w:val="00A42EC5"/>
    <w:rsid w:val="00A4539D"/>
    <w:rsid w:val="00A800B1"/>
    <w:rsid w:val="00A80120"/>
    <w:rsid w:val="00A87866"/>
    <w:rsid w:val="00AA0432"/>
    <w:rsid w:val="00AB0C69"/>
    <w:rsid w:val="00AB1E2B"/>
    <w:rsid w:val="00AC0E22"/>
    <w:rsid w:val="00AC7BFD"/>
    <w:rsid w:val="00AD2D0A"/>
    <w:rsid w:val="00B13895"/>
    <w:rsid w:val="00B16497"/>
    <w:rsid w:val="00B24876"/>
    <w:rsid w:val="00B27E81"/>
    <w:rsid w:val="00B33088"/>
    <w:rsid w:val="00B34858"/>
    <w:rsid w:val="00B35FC6"/>
    <w:rsid w:val="00B56785"/>
    <w:rsid w:val="00B74BC0"/>
    <w:rsid w:val="00B74ED8"/>
    <w:rsid w:val="00BA386F"/>
    <w:rsid w:val="00BA3F14"/>
    <w:rsid w:val="00BA63D2"/>
    <w:rsid w:val="00BC0E53"/>
    <w:rsid w:val="00BC1160"/>
    <w:rsid w:val="00BC6D64"/>
    <w:rsid w:val="00BF43EA"/>
    <w:rsid w:val="00C06356"/>
    <w:rsid w:val="00C24923"/>
    <w:rsid w:val="00C30A8B"/>
    <w:rsid w:val="00C6297A"/>
    <w:rsid w:val="00C85274"/>
    <w:rsid w:val="00C97AFC"/>
    <w:rsid w:val="00CB224B"/>
    <w:rsid w:val="00CC134E"/>
    <w:rsid w:val="00CD4B9C"/>
    <w:rsid w:val="00CE057C"/>
    <w:rsid w:val="00CE6741"/>
    <w:rsid w:val="00D00746"/>
    <w:rsid w:val="00D35903"/>
    <w:rsid w:val="00D42A51"/>
    <w:rsid w:val="00D70682"/>
    <w:rsid w:val="00D81C97"/>
    <w:rsid w:val="00D823A0"/>
    <w:rsid w:val="00D90D45"/>
    <w:rsid w:val="00DC1D6E"/>
    <w:rsid w:val="00DD34C5"/>
    <w:rsid w:val="00DE7B8E"/>
    <w:rsid w:val="00DF01C8"/>
    <w:rsid w:val="00E16EAD"/>
    <w:rsid w:val="00E26A86"/>
    <w:rsid w:val="00E5374A"/>
    <w:rsid w:val="00E91813"/>
    <w:rsid w:val="00EC1E18"/>
    <w:rsid w:val="00ED0954"/>
    <w:rsid w:val="00EF7F5B"/>
    <w:rsid w:val="00F3743A"/>
    <w:rsid w:val="00F85746"/>
    <w:rsid w:val="00F869AA"/>
    <w:rsid w:val="00F87DAE"/>
    <w:rsid w:val="00F97BB9"/>
    <w:rsid w:val="00FA2646"/>
    <w:rsid w:val="00FB6820"/>
    <w:rsid w:val="00FC1AC6"/>
    <w:rsid w:val="00FC6317"/>
    <w:rsid w:val="00FD3ADD"/>
    <w:rsid w:val="00FE3D91"/>
    <w:rsid w:val="00FF5E7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0244EA"/>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80120"/>
    <w:pPr>
      <w:suppressAutoHyphens/>
    </w:pPr>
    <w:rPr>
      <w:rFonts w:ascii="Times New Roman" w:eastAsia="Times New Roman" w:hAnsi="Times New Roman" w:cs="Times New Roman"/>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Subtitle"/>
    <w:link w:val="TitleChar"/>
    <w:qFormat/>
    <w:rsid w:val="00A80120"/>
    <w:pPr>
      <w:jc w:val="center"/>
    </w:pPr>
  </w:style>
  <w:style w:type="character" w:customStyle="1" w:styleId="TitleChar">
    <w:name w:val="Title Char"/>
    <w:basedOn w:val="DefaultParagraphFont"/>
    <w:link w:val="Title"/>
    <w:rsid w:val="00A80120"/>
    <w:rPr>
      <w:rFonts w:ascii="Times New Roman" w:eastAsia="Times New Roman" w:hAnsi="Times New Roman" w:cs="Times New Roman"/>
      <w:sz w:val="20"/>
      <w:szCs w:val="20"/>
    </w:rPr>
  </w:style>
  <w:style w:type="paragraph" w:styleId="Subtitle">
    <w:name w:val="Subtitle"/>
    <w:basedOn w:val="Normal"/>
    <w:next w:val="Normal"/>
    <w:link w:val="SubtitleChar"/>
    <w:uiPriority w:val="11"/>
    <w:qFormat/>
    <w:rsid w:val="00A80120"/>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SubtitleChar">
    <w:name w:val="Subtitle Char"/>
    <w:basedOn w:val="DefaultParagraphFont"/>
    <w:link w:val="Subtitle"/>
    <w:uiPriority w:val="11"/>
    <w:rsid w:val="00A80120"/>
    <w:rPr>
      <w:color w:val="5A5A5A" w:themeColor="text1" w:themeTint="A5"/>
      <w:spacing w:val="15"/>
      <w:sz w:val="22"/>
      <w:szCs w:val="22"/>
    </w:rPr>
  </w:style>
  <w:style w:type="paragraph" w:styleId="ListParagraph">
    <w:name w:val="List Paragraph"/>
    <w:basedOn w:val="Normal"/>
    <w:uiPriority w:val="34"/>
    <w:qFormat/>
    <w:rsid w:val="001C1198"/>
    <w:pPr>
      <w:ind w:left="720"/>
      <w:contextualSpacing/>
    </w:pPr>
  </w:style>
  <w:style w:type="paragraph" w:styleId="Date">
    <w:name w:val="Date"/>
    <w:basedOn w:val="Normal"/>
    <w:next w:val="Normal"/>
    <w:link w:val="DateChar"/>
    <w:uiPriority w:val="99"/>
    <w:semiHidden/>
    <w:unhideWhenUsed/>
    <w:rsid w:val="00850590"/>
  </w:style>
  <w:style w:type="character" w:customStyle="1" w:styleId="DateChar">
    <w:name w:val="Date Char"/>
    <w:basedOn w:val="DefaultParagraphFont"/>
    <w:link w:val="Date"/>
    <w:uiPriority w:val="99"/>
    <w:semiHidden/>
    <w:rsid w:val="00850590"/>
    <w:rPr>
      <w:rFonts w:ascii="Times New Roman" w:eastAsia="Times New Roman" w:hAnsi="Times New Roman" w:cs="Times New Roman"/>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fontTable" Target="fontTable.xml"/><Relationship Id="rId11"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94</TotalTime>
  <Pages>26</Pages>
  <Words>3355</Words>
  <Characters>19129</Characters>
  <Application>Microsoft Macintosh Word</Application>
  <DocSecurity>0</DocSecurity>
  <Lines>159</Lines>
  <Paragraphs>44</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22440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Yue, YiRui</dc:creator>
  <cp:keywords/>
  <dc:description/>
  <cp:lastModifiedBy>Yue, YiRui</cp:lastModifiedBy>
  <cp:revision>185</cp:revision>
  <dcterms:created xsi:type="dcterms:W3CDTF">2016-11-07T01:54:00Z</dcterms:created>
  <dcterms:modified xsi:type="dcterms:W3CDTF">2016-11-07T04:17:00Z</dcterms:modified>
</cp:coreProperties>
</file>