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C94B" w14:textId="6AA14144" w:rsidR="00A80120" w:rsidRPr="00AE53DB" w:rsidRDefault="00A80120" w:rsidP="00A80120">
      <w:pPr>
        <w:pStyle w:val="Title"/>
        <w:rPr>
          <w:rFonts w:asciiTheme="minorHAnsi" w:hAnsiTheme="minorHAnsi" w:cs="Arial"/>
          <w:sz w:val="32"/>
        </w:rPr>
      </w:pPr>
      <w:r>
        <w:rPr>
          <w:rFonts w:asciiTheme="minorHAnsi" w:hAnsiTheme="minorHAnsi" w:cs="Arial"/>
          <w:b/>
          <w:sz w:val="96"/>
        </w:rPr>
        <w:t xml:space="preserve">TEST </w:t>
      </w:r>
      <w:r w:rsidR="00B33088">
        <w:rPr>
          <w:rFonts w:asciiTheme="minorHAnsi" w:hAnsiTheme="minorHAnsi" w:cs="Arial"/>
          <w:b/>
          <w:sz w:val="96"/>
        </w:rPr>
        <w:t xml:space="preserve"> </w:t>
      </w:r>
      <w:r>
        <w:rPr>
          <w:rFonts w:asciiTheme="minorHAnsi" w:hAnsiTheme="minorHAnsi" w:cs="Arial"/>
          <w:b/>
          <w:sz w:val="96"/>
        </w:rPr>
        <w:t>PLAN</w:t>
      </w:r>
    </w:p>
    <w:p w14:paraId="55E02DEB" w14:textId="77777777" w:rsidR="00A80120" w:rsidRPr="00AE53DB" w:rsidRDefault="00A80120" w:rsidP="00A80120">
      <w:pPr>
        <w:rPr>
          <w:rFonts w:asciiTheme="minorHAnsi" w:hAnsiTheme="minorHAnsi" w:cs="Arial"/>
          <w:sz w:val="32"/>
        </w:rPr>
      </w:pPr>
    </w:p>
    <w:p w14:paraId="144E6AE3" w14:textId="77777777" w:rsidR="00A80120" w:rsidRPr="00AE53DB" w:rsidRDefault="00A80120" w:rsidP="00A80120">
      <w:pPr>
        <w:rPr>
          <w:rFonts w:asciiTheme="minorHAnsi" w:hAnsiTheme="minorHAnsi" w:cs="Arial"/>
          <w:sz w:val="32"/>
        </w:rPr>
      </w:pPr>
    </w:p>
    <w:p w14:paraId="1F674A21" w14:textId="77777777" w:rsidR="00A80120" w:rsidRPr="00AE53DB" w:rsidRDefault="00A80120" w:rsidP="00A80120">
      <w:pPr>
        <w:rPr>
          <w:rFonts w:asciiTheme="minorHAnsi" w:hAnsiTheme="minorHAnsi" w:cs="Arial"/>
          <w:sz w:val="32"/>
        </w:rPr>
      </w:pPr>
    </w:p>
    <w:p w14:paraId="58938849"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t xml:space="preserve">          </w:t>
      </w:r>
      <w:r w:rsidRPr="00AE53DB">
        <w:rPr>
          <w:rFonts w:asciiTheme="minorHAnsi" w:hAnsiTheme="minorHAnsi" w:cs="Arial"/>
          <w:b/>
          <w:sz w:val="32"/>
        </w:rPr>
        <w:t>Project Name:</w:t>
      </w:r>
      <w:r w:rsidRPr="00AE53DB">
        <w:rPr>
          <w:rFonts w:asciiTheme="minorHAnsi" w:hAnsiTheme="minorHAnsi" w:cs="Arial"/>
          <w:sz w:val="32"/>
        </w:rPr>
        <w:t xml:space="preserve">                         </w:t>
      </w:r>
      <w:r>
        <w:rPr>
          <w:rFonts w:asciiTheme="minorHAnsi" w:hAnsiTheme="minorHAnsi" w:cs="Arial"/>
          <w:sz w:val="32"/>
        </w:rPr>
        <w:t xml:space="preserve">    </w:t>
      </w:r>
      <w:r w:rsidRPr="00AE53DB">
        <w:rPr>
          <w:rFonts w:asciiTheme="minorHAnsi" w:hAnsiTheme="minorHAnsi" w:cs="Arial"/>
          <w:sz w:val="32"/>
        </w:rPr>
        <w:t xml:space="preserve">RobotGo     </w:t>
      </w:r>
    </w:p>
    <w:p w14:paraId="2EE0507B"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t xml:space="preserve">           </w:t>
      </w:r>
    </w:p>
    <w:p w14:paraId="6E7C511A"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 xml:space="preserve">                  </w:t>
      </w:r>
      <w:r>
        <w:rPr>
          <w:rFonts w:asciiTheme="minorHAnsi" w:hAnsiTheme="minorHAnsi" w:cs="Arial"/>
          <w:sz w:val="32"/>
        </w:rPr>
        <w:t xml:space="preserve">  </w:t>
      </w:r>
      <w:r w:rsidRPr="00AE53DB">
        <w:rPr>
          <w:rFonts w:asciiTheme="minorHAnsi" w:hAnsiTheme="minorHAnsi" w:cs="Arial"/>
          <w:b/>
          <w:sz w:val="32"/>
        </w:rPr>
        <w:t>Team:</w:t>
      </w:r>
      <w:r w:rsidRPr="00AE53DB">
        <w:rPr>
          <w:rFonts w:asciiTheme="minorHAnsi" w:hAnsiTheme="minorHAnsi" w:cs="Arial"/>
          <w:sz w:val="32"/>
        </w:rPr>
        <w:t xml:space="preserve">                </w:t>
      </w:r>
      <w:r w:rsidRPr="00AE53DB">
        <w:rPr>
          <w:rFonts w:asciiTheme="minorHAnsi" w:hAnsiTheme="minorHAnsi" w:cs="Arial"/>
          <w:sz w:val="32"/>
        </w:rPr>
        <w:tab/>
        <w:t xml:space="preserve">                  </w:t>
      </w:r>
      <w:r>
        <w:rPr>
          <w:rFonts w:asciiTheme="minorHAnsi" w:hAnsiTheme="minorHAnsi" w:cs="Arial"/>
          <w:sz w:val="32"/>
        </w:rPr>
        <w:t xml:space="preserve">       </w:t>
      </w:r>
      <w:r w:rsidRPr="00AE53DB">
        <w:rPr>
          <w:rFonts w:asciiTheme="minorHAnsi" w:hAnsiTheme="minorHAnsi" w:cs="Arial"/>
          <w:sz w:val="32"/>
        </w:rPr>
        <w:t>CMPT370-B3</w:t>
      </w:r>
    </w:p>
    <w:p w14:paraId="32404B28"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r>
      <w:r w:rsidRPr="00AE53DB">
        <w:rPr>
          <w:rFonts w:asciiTheme="minorHAnsi" w:hAnsiTheme="minorHAnsi" w:cs="Arial"/>
          <w:sz w:val="32"/>
        </w:rPr>
        <w:tab/>
      </w:r>
    </w:p>
    <w:p w14:paraId="679008FB" w14:textId="77777777" w:rsidR="00A80120" w:rsidRPr="00AE53DB" w:rsidRDefault="00A80120" w:rsidP="00A80120">
      <w:pPr>
        <w:rPr>
          <w:rFonts w:asciiTheme="minorHAnsi" w:hAnsiTheme="minorHAnsi" w:cs="Arial"/>
          <w:sz w:val="32"/>
          <w:szCs w:val="32"/>
        </w:rPr>
      </w:pPr>
      <w:r>
        <w:rPr>
          <w:rFonts w:asciiTheme="minorHAnsi" w:hAnsiTheme="minorHAnsi" w:cs="Arial"/>
          <w:sz w:val="32"/>
        </w:rPr>
        <w:tab/>
        <w:t xml:space="preserve">         </w:t>
      </w:r>
      <w:r w:rsidRPr="00AE53DB">
        <w:rPr>
          <w:rFonts w:asciiTheme="minorHAnsi" w:hAnsiTheme="minorHAnsi" w:cs="Arial"/>
          <w:sz w:val="32"/>
        </w:rPr>
        <w:t xml:space="preserve"> </w:t>
      </w:r>
      <w:r w:rsidRPr="00AE53DB">
        <w:rPr>
          <w:rFonts w:asciiTheme="minorHAnsi" w:hAnsiTheme="minorHAnsi" w:cs="Arial"/>
          <w:b/>
          <w:sz w:val="32"/>
        </w:rPr>
        <w:t>Team Member</w:t>
      </w:r>
      <w:r w:rsidRPr="00AE53DB">
        <w:rPr>
          <w:rFonts w:asciiTheme="minorHAnsi" w:hAnsiTheme="minorHAnsi" w:cs="Arial"/>
          <w:b/>
          <w:sz w:val="32"/>
          <w:szCs w:val="32"/>
        </w:rPr>
        <w:t xml:space="preserve">:                       </w:t>
      </w:r>
      <w:r>
        <w:rPr>
          <w:rFonts w:asciiTheme="minorHAnsi" w:hAnsiTheme="minorHAnsi" w:cs="Arial"/>
          <w:b/>
          <w:sz w:val="32"/>
          <w:szCs w:val="32"/>
        </w:rPr>
        <w:t xml:space="preserve">    </w:t>
      </w:r>
      <w:r w:rsidRPr="00AE53DB">
        <w:rPr>
          <w:rFonts w:asciiTheme="minorHAnsi" w:hAnsiTheme="minorHAnsi" w:cs="Arial"/>
          <w:color w:val="000000"/>
          <w:sz w:val="32"/>
          <w:szCs w:val="32"/>
        </w:rPr>
        <w:t>Cheng, Gong</w:t>
      </w:r>
    </w:p>
    <w:p w14:paraId="1BB58204"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Hounjet, Carlin</w:t>
      </w:r>
    </w:p>
    <w:p w14:paraId="1D499E75"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Lan, Shaoxiong</w:t>
      </w:r>
    </w:p>
    <w:p w14:paraId="2C50C187"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Xie, Joey</w:t>
      </w:r>
    </w:p>
    <w:p w14:paraId="311D1569" w14:textId="77777777" w:rsidR="00A80120" w:rsidRPr="00AE53DB" w:rsidRDefault="00A80120" w:rsidP="00A80120">
      <w:pPr>
        <w:rPr>
          <w:rFonts w:asciiTheme="minorHAnsi" w:hAnsiTheme="minorHAnsi" w:cs="Arial"/>
          <w:sz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Yue, YiRui</w:t>
      </w:r>
    </w:p>
    <w:p w14:paraId="43CB2DEB"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r>
      <w:r w:rsidRPr="00AE53DB">
        <w:rPr>
          <w:rFonts w:asciiTheme="minorHAnsi" w:hAnsiTheme="minorHAnsi" w:cs="Arial"/>
          <w:sz w:val="32"/>
        </w:rPr>
        <w:tab/>
      </w:r>
    </w:p>
    <w:p w14:paraId="64AD62DD" w14:textId="0C215F1E" w:rsidR="00A80120" w:rsidRPr="00AE53DB" w:rsidRDefault="00A80120" w:rsidP="00A80120">
      <w:pPr>
        <w:rPr>
          <w:rFonts w:asciiTheme="minorHAnsi" w:hAnsiTheme="minorHAnsi" w:cs="Arial"/>
          <w:b/>
        </w:rPr>
      </w:pPr>
      <w:r>
        <w:rPr>
          <w:rFonts w:asciiTheme="minorHAnsi" w:hAnsiTheme="minorHAnsi" w:cs="Arial"/>
          <w:sz w:val="32"/>
        </w:rPr>
        <w:tab/>
        <w:t xml:space="preserve">           </w:t>
      </w:r>
      <w:r w:rsidRPr="00AE53DB">
        <w:rPr>
          <w:rFonts w:asciiTheme="minorHAnsi" w:hAnsiTheme="minorHAnsi" w:cs="Arial"/>
          <w:b/>
          <w:sz w:val="32"/>
        </w:rPr>
        <w:t>Date:</w:t>
      </w:r>
      <w:r w:rsidRPr="00AE53DB">
        <w:rPr>
          <w:rFonts w:asciiTheme="minorHAnsi" w:hAnsiTheme="minorHAnsi" w:cs="Arial"/>
          <w:sz w:val="32"/>
        </w:rPr>
        <w:t xml:space="preserve">                                       </w:t>
      </w:r>
      <w:r>
        <w:rPr>
          <w:rFonts w:asciiTheme="minorHAnsi" w:hAnsiTheme="minorHAnsi" w:cs="Arial"/>
          <w:sz w:val="32"/>
        </w:rPr>
        <w:t xml:space="preserve">      </w:t>
      </w:r>
      <w:r w:rsidR="00A4539D">
        <w:rPr>
          <w:rFonts w:asciiTheme="minorHAnsi" w:hAnsiTheme="minorHAnsi" w:cs="Arial"/>
          <w:sz w:val="32"/>
        </w:rPr>
        <w:t>Nov 06</w:t>
      </w:r>
      <w:r w:rsidRPr="00AE53DB">
        <w:rPr>
          <w:rFonts w:asciiTheme="minorHAnsi" w:hAnsiTheme="minorHAnsi" w:cs="Arial"/>
          <w:sz w:val="32"/>
        </w:rPr>
        <w:t>, 2016</w:t>
      </w:r>
    </w:p>
    <w:p w14:paraId="6AB6B7F6" w14:textId="2032B50D" w:rsidR="00AB1E2B" w:rsidRDefault="00AB1E2B">
      <w:pPr>
        <w:suppressAutoHyphens w:val="0"/>
        <w:rPr>
          <w:lang w:val="en-CA"/>
        </w:rPr>
      </w:pPr>
      <w:r>
        <w:rPr>
          <w:lang w:val="en-CA"/>
        </w:rPr>
        <w:br w:type="page"/>
      </w:r>
    </w:p>
    <w:sdt>
      <w:sdtPr>
        <w:rPr>
          <w:rFonts w:ascii="Times New Roman" w:eastAsia="Times New Roman" w:hAnsi="Times New Roman" w:cs="Times New Roman"/>
          <w:b w:val="0"/>
          <w:bCs w:val="0"/>
          <w:color w:val="auto"/>
          <w:sz w:val="20"/>
          <w:szCs w:val="20"/>
          <w:lang w:val="en-US" w:eastAsia="zh-CN"/>
        </w:rPr>
        <w:id w:val="1049952087"/>
        <w:docPartObj>
          <w:docPartGallery w:val="Table of Contents"/>
          <w:docPartUnique/>
        </w:docPartObj>
      </w:sdtPr>
      <w:sdtEndPr>
        <w:rPr>
          <w:noProof/>
        </w:rPr>
      </w:sdtEndPr>
      <w:sdtContent>
        <w:p w14:paraId="634AA224" w14:textId="0E9FB0B2" w:rsidR="0067087F" w:rsidRDefault="0067087F">
          <w:pPr>
            <w:pStyle w:val="TOCHeading"/>
          </w:pPr>
          <w:r>
            <w:t>Table of Contents</w:t>
          </w:r>
        </w:p>
        <w:p w14:paraId="3CB97526" w14:textId="77777777" w:rsidR="00CB21A9" w:rsidRDefault="0067087F">
          <w:pPr>
            <w:pStyle w:val="TOC1"/>
            <w:tabs>
              <w:tab w:val="right" w:leader="dot" w:pos="9350"/>
            </w:tabs>
            <w:rPr>
              <w:rFonts w:asciiTheme="minorHAnsi" w:eastAsiaTheme="minorEastAsia" w:hAnsiTheme="minorHAnsi" w:cstheme="minorBidi"/>
              <w:b w:val="0"/>
              <w:noProof/>
              <w:color w:val="auto"/>
              <w:lang w:eastAsia="en-US"/>
            </w:rPr>
          </w:pPr>
          <w:r>
            <w:rPr>
              <w:b w:val="0"/>
            </w:rPr>
            <w:fldChar w:fldCharType="begin"/>
          </w:r>
          <w:r>
            <w:instrText xml:space="preserve"> TOC \o "1-3" \h \z \u </w:instrText>
          </w:r>
          <w:r>
            <w:rPr>
              <w:b w:val="0"/>
            </w:rPr>
            <w:fldChar w:fldCharType="separate"/>
          </w:r>
          <w:hyperlink w:anchor="_Toc466238721" w:history="1">
            <w:r w:rsidR="00CB21A9" w:rsidRPr="00E62ADE">
              <w:rPr>
                <w:rStyle w:val="Hyperlink"/>
                <w:noProof/>
              </w:rPr>
              <w:t>Part 1: Introduction</w:t>
            </w:r>
            <w:r w:rsidR="00CB21A9">
              <w:rPr>
                <w:noProof/>
                <w:webHidden/>
              </w:rPr>
              <w:tab/>
            </w:r>
            <w:r w:rsidR="00CB21A9">
              <w:rPr>
                <w:noProof/>
                <w:webHidden/>
              </w:rPr>
              <w:fldChar w:fldCharType="begin"/>
            </w:r>
            <w:r w:rsidR="00CB21A9">
              <w:rPr>
                <w:noProof/>
                <w:webHidden/>
              </w:rPr>
              <w:instrText xml:space="preserve"> PAGEREF _Toc466238721 \h </w:instrText>
            </w:r>
            <w:r w:rsidR="00CB21A9">
              <w:rPr>
                <w:noProof/>
                <w:webHidden/>
              </w:rPr>
            </w:r>
            <w:r w:rsidR="00CB21A9">
              <w:rPr>
                <w:noProof/>
                <w:webHidden/>
              </w:rPr>
              <w:fldChar w:fldCharType="separate"/>
            </w:r>
            <w:r w:rsidR="00CB21A9">
              <w:rPr>
                <w:noProof/>
                <w:webHidden/>
              </w:rPr>
              <w:t>3</w:t>
            </w:r>
            <w:r w:rsidR="00CB21A9">
              <w:rPr>
                <w:noProof/>
                <w:webHidden/>
              </w:rPr>
              <w:fldChar w:fldCharType="end"/>
            </w:r>
          </w:hyperlink>
        </w:p>
        <w:p w14:paraId="31D004B4" w14:textId="77777777" w:rsidR="00CB21A9" w:rsidRDefault="007702DF">
          <w:pPr>
            <w:pStyle w:val="TOC1"/>
            <w:tabs>
              <w:tab w:val="right" w:leader="dot" w:pos="9350"/>
            </w:tabs>
            <w:rPr>
              <w:rFonts w:asciiTheme="minorHAnsi" w:eastAsiaTheme="minorEastAsia" w:hAnsiTheme="minorHAnsi" w:cstheme="minorBidi"/>
              <w:b w:val="0"/>
              <w:noProof/>
              <w:color w:val="auto"/>
              <w:lang w:eastAsia="en-US"/>
            </w:rPr>
          </w:pPr>
          <w:hyperlink w:anchor="_Toc466238722" w:history="1">
            <w:r w:rsidR="00CB21A9" w:rsidRPr="00E62ADE">
              <w:rPr>
                <w:rStyle w:val="Hyperlink"/>
                <w:noProof/>
              </w:rPr>
              <w:t>Part 2: Test Diagram</w:t>
            </w:r>
            <w:r w:rsidR="00CB21A9">
              <w:rPr>
                <w:noProof/>
                <w:webHidden/>
              </w:rPr>
              <w:tab/>
            </w:r>
            <w:r w:rsidR="00CB21A9">
              <w:rPr>
                <w:noProof/>
                <w:webHidden/>
              </w:rPr>
              <w:fldChar w:fldCharType="begin"/>
            </w:r>
            <w:r w:rsidR="00CB21A9">
              <w:rPr>
                <w:noProof/>
                <w:webHidden/>
              </w:rPr>
              <w:instrText xml:space="preserve"> PAGEREF _Toc466238722 \h </w:instrText>
            </w:r>
            <w:r w:rsidR="00CB21A9">
              <w:rPr>
                <w:noProof/>
                <w:webHidden/>
              </w:rPr>
            </w:r>
            <w:r w:rsidR="00CB21A9">
              <w:rPr>
                <w:noProof/>
                <w:webHidden/>
              </w:rPr>
              <w:fldChar w:fldCharType="separate"/>
            </w:r>
            <w:r w:rsidR="00CB21A9">
              <w:rPr>
                <w:noProof/>
                <w:webHidden/>
              </w:rPr>
              <w:t>4</w:t>
            </w:r>
            <w:r w:rsidR="00CB21A9">
              <w:rPr>
                <w:noProof/>
                <w:webHidden/>
              </w:rPr>
              <w:fldChar w:fldCharType="end"/>
            </w:r>
          </w:hyperlink>
        </w:p>
        <w:p w14:paraId="14513553" w14:textId="77777777" w:rsidR="00CB21A9" w:rsidRDefault="007702DF">
          <w:pPr>
            <w:pStyle w:val="TOC2"/>
            <w:tabs>
              <w:tab w:val="right" w:leader="dot" w:pos="9350"/>
            </w:tabs>
            <w:rPr>
              <w:rFonts w:eastAsiaTheme="minorEastAsia" w:cstheme="minorBidi"/>
              <w:noProof/>
              <w:sz w:val="24"/>
              <w:szCs w:val="24"/>
              <w:lang w:eastAsia="en-US"/>
            </w:rPr>
          </w:pPr>
          <w:hyperlink w:anchor="_Toc466238723" w:history="1">
            <w:r w:rsidR="00CB21A9" w:rsidRPr="00E62ADE">
              <w:rPr>
                <w:rStyle w:val="Hyperlink"/>
                <w:noProof/>
                <w:lang w:val="en-CA"/>
              </w:rPr>
              <w:t>2.1 The structure used for our progression of testing</w:t>
            </w:r>
            <w:r w:rsidR="00CB21A9">
              <w:rPr>
                <w:noProof/>
                <w:webHidden/>
              </w:rPr>
              <w:tab/>
            </w:r>
            <w:r w:rsidR="00CB21A9">
              <w:rPr>
                <w:noProof/>
                <w:webHidden/>
              </w:rPr>
              <w:fldChar w:fldCharType="begin"/>
            </w:r>
            <w:r w:rsidR="00CB21A9">
              <w:rPr>
                <w:noProof/>
                <w:webHidden/>
              </w:rPr>
              <w:instrText xml:space="preserve"> PAGEREF _Toc466238723 \h </w:instrText>
            </w:r>
            <w:r w:rsidR="00CB21A9">
              <w:rPr>
                <w:noProof/>
                <w:webHidden/>
              </w:rPr>
            </w:r>
            <w:r w:rsidR="00CB21A9">
              <w:rPr>
                <w:noProof/>
                <w:webHidden/>
              </w:rPr>
              <w:fldChar w:fldCharType="separate"/>
            </w:r>
            <w:r w:rsidR="00CB21A9">
              <w:rPr>
                <w:noProof/>
                <w:webHidden/>
              </w:rPr>
              <w:t>4</w:t>
            </w:r>
            <w:r w:rsidR="00CB21A9">
              <w:rPr>
                <w:noProof/>
                <w:webHidden/>
              </w:rPr>
              <w:fldChar w:fldCharType="end"/>
            </w:r>
          </w:hyperlink>
        </w:p>
        <w:p w14:paraId="0A777305" w14:textId="77777777" w:rsidR="00CB21A9" w:rsidRDefault="007702DF">
          <w:pPr>
            <w:pStyle w:val="TOC2"/>
            <w:tabs>
              <w:tab w:val="right" w:leader="dot" w:pos="9350"/>
            </w:tabs>
            <w:rPr>
              <w:rFonts w:eastAsiaTheme="minorEastAsia" w:cstheme="minorBidi"/>
              <w:noProof/>
              <w:sz w:val="24"/>
              <w:szCs w:val="24"/>
              <w:lang w:eastAsia="en-US"/>
            </w:rPr>
          </w:pPr>
          <w:hyperlink w:anchor="_Toc466238724" w:history="1">
            <w:r w:rsidR="00CB21A9" w:rsidRPr="00E62ADE">
              <w:rPr>
                <w:rStyle w:val="Hyperlink"/>
                <w:noProof/>
                <w:lang w:val="en-CA"/>
              </w:rPr>
              <w:t>2.2 An example of how our testing evolves</w:t>
            </w:r>
            <w:r w:rsidR="00CB21A9">
              <w:rPr>
                <w:noProof/>
                <w:webHidden/>
              </w:rPr>
              <w:tab/>
            </w:r>
            <w:r w:rsidR="00CB21A9">
              <w:rPr>
                <w:noProof/>
                <w:webHidden/>
              </w:rPr>
              <w:fldChar w:fldCharType="begin"/>
            </w:r>
            <w:r w:rsidR="00CB21A9">
              <w:rPr>
                <w:noProof/>
                <w:webHidden/>
              </w:rPr>
              <w:instrText xml:space="preserve"> PAGEREF _Toc466238724 \h </w:instrText>
            </w:r>
            <w:r w:rsidR="00CB21A9">
              <w:rPr>
                <w:noProof/>
                <w:webHidden/>
              </w:rPr>
            </w:r>
            <w:r w:rsidR="00CB21A9">
              <w:rPr>
                <w:noProof/>
                <w:webHidden/>
              </w:rPr>
              <w:fldChar w:fldCharType="separate"/>
            </w:r>
            <w:r w:rsidR="00CB21A9">
              <w:rPr>
                <w:noProof/>
                <w:webHidden/>
              </w:rPr>
              <w:t>4</w:t>
            </w:r>
            <w:r w:rsidR="00CB21A9">
              <w:rPr>
                <w:noProof/>
                <w:webHidden/>
              </w:rPr>
              <w:fldChar w:fldCharType="end"/>
            </w:r>
          </w:hyperlink>
        </w:p>
        <w:p w14:paraId="23842D55" w14:textId="77777777" w:rsidR="00CB21A9" w:rsidRDefault="007702DF">
          <w:pPr>
            <w:pStyle w:val="TOC2"/>
            <w:tabs>
              <w:tab w:val="right" w:leader="dot" w:pos="9350"/>
            </w:tabs>
            <w:rPr>
              <w:rFonts w:eastAsiaTheme="minorEastAsia" w:cstheme="minorBidi"/>
              <w:noProof/>
              <w:sz w:val="24"/>
              <w:szCs w:val="24"/>
              <w:lang w:eastAsia="en-US"/>
            </w:rPr>
          </w:pPr>
          <w:hyperlink w:anchor="_Toc466238725" w:history="1">
            <w:r w:rsidR="00CB21A9" w:rsidRPr="00E62ADE">
              <w:rPr>
                <w:rStyle w:val="Hyperlink"/>
                <w:noProof/>
                <w:lang w:val="en-CA"/>
              </w:rPr>
              <w:t>2.3 All the function tests we have, classified by the different classes the function belongs to.</w:t>
            </w:r>
            <w:r w:rsidR="00CB21A9">
              <w:rPr>
                <w:noProof/>
                <w:webHidden/>
              </w:rPr>
              <w:tab/>
            </w:r>
            <w:r w:rsidR="00CB21A9">
              <w:rPr>
                <w:noProof/>
                <w:webHidden/>
              </w:rPr>
              <w:fldChar w:fldCharType="begin"/>
            </w:r>
            <w:r w:rsidR="00CB21A9">
              <w:rPr>
                <w:noProof/>
                <w:webHidden/>
              </w:rPr>
              <w:instrText xml:space="preserve"> PAGEREF _Toc466238725 \h </w:instrText>
            </w:r>
            <w:r w:rsidR="00CB21A9">
              <w:rPr>
                <w:noProof/>
                <w:webHidden/>
              </w:rPr>
            </w:r>
            <w:r w:rsidR="00CB21A9">
              <w:rPr>
                <w:noProof/>
                <w:webHidden/>
              </w:rPr>
              <w:fldChar w:fldCharType="separate"/>
            </w:r>
            <w:r w:rsidR="00CB21A9">
              <w:rPr>
                <w:noProof/>
                <w:webHidden/>
              </w:rPr>
              <w:t>5</w:t>
            </w:r>
            <w:r w:rsidR="00CB21A9">
              <w:rPr>
                <w:noProof/>
                <w:webHidden/>
              </w:rPr>
              <w:fldChar w:fldCharType="end"/>
            </w:r>
          </w:hyperlink>
        </w:p>
        <w:p w14:paraId="20CBD74B" w14:textId="77777777" w:rsidR="00CB21A9" w:rsidRDefault="007702DF">
          <w:pPr>
            <w:pStyle w:val="TOC1"/>
            <w:tabs>
              <w:tab w:val="right" w:leader="dot" w:pos="9350"/>
            </w:tabs>
            <w:rPr>
              <w:rFonts w:asciiTheme="minorHAnsi" w:eastAsiaTheme="minorEastAsia" w:hAnsiTheme="minorHAnsi" w:cstheme="minorBidi"/>
              <w:b w:val="0"/>
              <w:noProof/>
              <w:color w:val="auto"/>
              <w:lang w:eastAsia="en-US"/>
            </w:rPr>
          </w:pPr>
          <w:hyperlink w:anchor="_Toc466238726" w:history="1">
            <w:r w:rsidR="00CB21A9" w:rsidRPr="00E62ADE">
              <w:rPr>
                <w:rStyle w:val="Hyperlink"/>
                <w:noProof/>
              </w:rPr>
              <w:t>Part 3: Unit Tests of important functions</w:t>
            </w:r>
            <w:r w:rsidR="00CB21A9">
              <w:rPr>
                <w:noProof/>
                <w:webHidden/>
              </w:rPr>
              <w:tab/>
            </w:r>
            <w:r w:rsidR="00CB21A9">
              <w:rPr>
                <w:noProof/>
                <w:webHidden/>
              </w:rPr>
              <w:fldChar w:fldCharType="begin"/>
            </w:r>
            <w:r w:rsidR="00CB21A9">
              <w:rPr>
                <w:noProof/>
                <w:webHidden/>
              </w:rPr>
              <w:instrText xml:space="preserve"> PAGEREF _Toc466238726 \h </w:instrText>
            </w:r>
            <w:r w:rsidR="00CB21A9">
              <w:rPr>
                <w:noProof/>
                <w:webHidden/>
              </w:rPr>
            </w:r>
            <w:r w:rsidR="00CB21A9">
              <w:rPr>
                <w:noProof/>
                <w:webHidden/>
              </w:rPr>
              <w:fldChar w:fldCharType="separate"/>
            </w:r>
            <w:r w:rsidR="00CB21A9">
              <w:rPr>
                <w:noProof/>
                <w:webHidden/>
              </w:rPr>
              <w:t>7</w:t>
            </w:r>
            <w:r w:rsidR="00CB21A9">
              <w:rPr>
                <w:noProof/>
                <w:webHidden/>
              </w:rPr>
              <w:fldChar w:fldCharType="end"/>
            </w:r>
          </w:hyperlink>
        </w:p>
        <w:p w14:paraId="470F21AD" w14:textId="77777777" w:rsidR="00CB21A9" w:rsidRDefault="007702DF">
          <w:pPr>
            <w:pStyle w:val="TOC2"/>
            <w:tabs>
              <w:tab w:val="right" w:leader="dot" w:pos="9350"/>
            </w:tabs>
            <w:rPr>
              <w:rFonts w:eastAsiaTheme="minorEastAsia" w:cstheme="minorBidi"/>
              <w:noProof/>
              <w:sz w:val="24"/>
              <w:szCs w:val="24"/>
              <w:lang w:eastAsia="en-US"/>
            </w:rPr>
          </w:pPr>
          <w:hyperlink w:anchor="_Toc466238727" w:history="1">
            <w:r w:rsidR="00CB21A9" w:rsidRPr="00E62ADE">
              <w:rPr>
                <w:rStyle w:val="Hyperlink"/>
                <w:noProof/>
                <w:lang w:val="en-CA"/>
              </w:rPr>
              <w:t>3.1 Unit Tests for functions inside gameController class</w:t>
            </w:r>
            <w:r w:rsidR="00CB21A9">
              <w:rPr>
                <w:noProof/>
                <w:webHidden/>
              </w:rPr>
              <w:tab/>
            </w:r>
            <w:r w:rsidR="00CB21A9">
              <w:rPr>
                <w:noProof/>
                <w:webHidden/>
              </w:rPr>
              <w:fldChar w:fldCharType="begin"/>
            </w:r>
            <w:r w:rsidR="00CB21A9">
              <w:rPr>
                <w:noProof/>
                <w:webHidden/>
              </w:rPr>
              <w:instrText xml:space="preserve"> PAGEREF _Toc466238727 \h </w:instrText>
            </w:r>
            <w:r w:rsidR="00CB21A9">
              <w:rPr>
                <w:noProof/>
                <w:webHidden/>
              </w:rPr>
            </w:r>
            <w:r w:rsidR="00CB21A9">
              <w:rPr>
                <w:noProof/>
                <w:webHidden/>
              </w:rPr>
              <w:fldChar w:fldCharType="separate"/>
            </w:r>
            <w:r w:rsidR="00CB21A9">
              <w:rPr>
                <w:noProof/>
                <w:webHidden/>
              </w:rPr>
              <w:t>7</w:t>
            </w:r>
            <w:r w:rsidR="00CB21A9">
              <w:rPr>
                <w:noProof/>
                <w:webHidden/>
              </w:rPr>
              <w:fldChar w:fldCharType="end"/>
            </w:r>
          </w:hyperlink>
        </w:p>
        <w:p w14:paraId="2A8BC3FD"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28" w:history="1">
            <w:r w:rsidR="00CB21A9" w:rsidRPr="00E62ADE">
              <w:rPr>
                <w:rStyle w:val="Hyperlink"/>
                <w:noProof/>
                <w:lang w:val="en-CA"/>
              </w:rPr>
              <w:t>3.1.1 test_whose_turn()</w:t>
            </w:r>
            <w:r w:rsidR="00CB21A9">
              <w:rPr>
                <w:noProof/>
                <w:webHidden/>
              </w:rPr>
              <w:tab/>
            </w:r>
            <w:r w:rsidR="00CB21A9">
              <w:rPr>
                <w:noProof/>
                <w:webHidden/>
              </w:rPr>
              <w:fldChar w:fldCharType="begin"/>
            </w:r>
            <w:r w:rsidR="00CB21A9">
              <w:rPr>
                <w:noProof/>
                <w:webHidden/>
              </w:rPr>
              <w:instrText xml:space="preserve"> PAGEREF _Toc466238728 \h </w:instrText>
            </w:r>
            <w:r w:rsidR="00CB21A9">
              <w:rPr>
                <w:noProof/>
                <w:webHidden/>
              </w:rPr>
            </w:r>
            <w:r w:rsidR="00CB21A9">
              <w:rPr>
                <w:noProof/>
                <w:webHidden/>
              </w:rPr>
              <w:fldChar w:fldCharType="separate"/>
            </w:r>
            <w:r w:rsidR="00CB21A9">
              <w:rPr>
                <w:noProof/>
                <w:webHidden/>
              </w:rPr>
              <w:t>7</w:t>
            </w:r>
            <w:r w:rsidR="00CB21A9">
              <w:rPr>
                <w:noProof/>
                <w:webHidden/>
              </w:rPr>
              <w:fldChar w:fldCharType="end"/>
            </w:r>
          </w:hyperlink>
        </w:p>
        <w:p w14:paraId="4EEA8817"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29" w:history="1">
            <w:r w:rsidR="00CB21A9" w:rsidRPr="00E62ADE">
              <w:rPr>
                <w:rStyle w:val="Hyperlink"/>
                <w:noProof/>
                <w:lang w:val="en-CA"/>
              </w:rPr>
              <w:t>3.1.2 test test_identify_HumanOrAI(robot_id)</w:t>
            </w:r>
            <w:r w:rsidR="00CB21A9">
              <w:rPr>
                <w:noProof/>
                <w:webHidden/>
              </w:rPr>
              <w:tab/>
            </w:r>
            <w:r w:rsidR="00CB21A9">
              <w:rPr>
                <w:noProof/>
                <w:webHidden/>
              </w:rPr>
              <w:fldChar w:fldCharType="begin"/>
            </w:r>
            <w:r w:rsidR="00CB21A9">
              <w:rPr>
                <w:noProof/>
                <w:webHidden/>
              </w:rPr>
              <w:instrText xml:space="preserve"> PAGEREF _Toc466238729 \h </w:instrText>
            </w:r>
            <w:r w:rsidR="00CB21A9">
              <w:rPr>
                <w:noProof/>
                <w:webHidden/>
              </w:rPr>
            </w:r>
            <w:r w:rsidR="00CB21A9">
              <w:rPr>
                <w:noProof/>
                <w:webHidden/>
              </w:rPr>
              <w:fldChar w:fldCharType="separate"/>
            </w:r>
            <w:r w:rsidR="00CB21A9">
              <w:rPr>
                <w:noProof/>
                <w:webHidden/>
              </w:rPr>
              <w:t>7</w:t>
            </w:r>
            <w:r w:rsidR="00CB21A9">
              <w:rPr>
                <w:noProof/>
                <w:webHidden/>
              </w:rPr>
              <w:fldChar w:fldCharType="end"/>
            </w:r>
          </w:hyperlink>
        </w:p>
        <w:p w14:paraId="1673C9A0"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30" w:history="1">
            <w:r w:rsidR="00CB21A9" w:rsidRPr="00E62ADE">
              <w:rPr>
                <w:rStyle w:val="Hyperlink"/>
                <w:noProof/>
              </w:rPr>
              <w:t>3.1.3 test_play(robot_id)</w:t>
            </w:r>
            <w:r w:rsidR="00CB21A9">
              <w:rPr>
                <w:noProof/>
                <w:webHidden/>
              </w:rPr>
              <w:tab/>
            </w:r>
            <w:r w:rsidR="00CB21A9">
              <w:rPr>
                <w:noProof/>
                <w:webHidden/>
              </w:rPr>
              <w:fldChar w:fldCharType="begin"/>
            </w:r>
            <w:r w:rsidR="00CB21A9">
              <w:rPr>
                <w:noProof/>
                <w:webHidden/>
              </w:rPr>
              <w:instrText xml:space="preserve"> PAGEREF _Toc466238730 \h </w:instrText>
            </w:r>
            <w:r w:rsidR="00CB21A9">
              <w:rPr>
                <w:noProof/>
                <w:webHidden/>
              </w:rPr>
            </w:r>
            <w:r w:rsidR="00CB21A9">
              <w:rPr>
                <w:noProof/>
                <w:webHidden/>
              </w:rPr>
              <w:fldChar w:fldCharType="separate"/>
            </w:r>
            <w:r w:rsidR="00CB21A9">
              <w:rPr>
                <w:noProof/>
                <w:webHidden/>
              </w:rPr>
              <w:t>8</w:t>
            </w:r>
            <w:r w:rsidR="00CB21A9">
              <w:rPr>
                <w:noProof/>
                <w:webHidden/>
              </w:rPr>
              <w:fldChar w:fldCharType="end"/>
            </w:r>
          </w:hyperlink>
        </w:p>
        <w:p w14:paraId="730ACED9"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31" w:history="1">
            <w:r w:rsidR="00CB21A9" w:rsidRPr="00E62ADE">
              <w:rPr>
                <w:rStyle w:val="Hyperlink"/>
                <w:noProof/>
                <w:lang w:val="en-CA"/>
              </w:rPr>
              <w:t>3.1.4 test_scan()</w:t>
            </w:r>
            <w:r w:rsidR="00CB21A9">
              <w:rPr>
                <w:noProof/>
                <w:webHidden/>
              </w:rPr>
              <w:tab/>
            </w:r>
            <w:r w:rsidR="00CB21A9">
              <w:rPr>
                <w:noProof/>
                <w:webHidden/>
              </w:rPr>
              <w:fldChar w:fldCharType="begin"/>
            </w:r>
            <w:r w:rsidR="00CB21A9">
              <w:rPr>
                <w:noProof/>
                <w:webHidden/>
              </w:rPr>
              <w:instrText xml:space="preserve"> PAGEREF _Toc466238731 \h </w:instrText>
            </w:r>
            <w:r w:rsidR="00CB21A9">
              <w:rPr>
                <w:noProof/>
                <w:webHidden/>
              </w:rPr>
            </w:r>
            <w:r w:rsidR="00CB21A9">
              <w:rPr>
                <w:noProof/>
                <w:webHidden/>
              </w:rPr>
              <w:fldChar w:fldCharType="separate"/>
            </w:r>
            <w:r w:rsidR="00CB21A9">
              <w:rPr>
                <w:noProof/>
                <w:webHidden/>
              </w:rPr>
              <w:t>9</w:t>
            </w:r>
            <w:r w:rsidR="00CB21A9">
              <w:rPr>
                <w:noProof/>
                <w:webHidden/>
              </w:rPr>
              <w:fldChar w:fldCharType="end"/>
            </w:r>
          </w:hyperlink>
        </w:p>
        <w:p w14:paraId="00AE3EDE"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32" w:history="1">
            <w:r w:rsidR="00CB21A9" w:rsidRPr="00E62ADE">
              <w:rPr>
                <w:rStyle w:val="Hyperlink"/>
                <w:noProof/>
                <w:lang w:val="en-CA"/>
              </w:rPr>
              <w:t>3.1.5 test_identify()</w:t>
            </w:r>
            <w:r w:rsidR="00CB21A9">
              <w:rPr>
                <w:noProof/>
                <w:webHidden/>
              </w:rPr>
              <w:tab/>
            </w:r>
            <w:r w:rsidR="00CB21A9">
              <w:rPr>
                <w:noProof/>
                <w:webHidden/>
              </w:rPr>
              <w:fldChar w:fldCharType="begin"/>
            </w:r>
            <w:r w:rsidR="00CB21A9">
              <w:rPr>
                <w:noProof/>
                <w:webHidden/>
              </w:rPr>
              <w:instrText xml:space="preserve"> PAGEREF _Toc466238732 \h </w:instrText>
            </w:r>
            <w:r w:rsidR="00CB21A9">
              <w:rPr>
                <w:noProof/>
                <w:webHidden/>
              </w:rPr>
            </w:r>
            <w:r w:rsidR="00CB21A9">
              <w:rPr>
                <w:noProof/>
                <w:webHidden/>
              </w:rPr>
              <w:fldChar w:fldCharType="separate"/>
            </w:r>
            <w:r w:rsidR="00CB21A9">
              <w:rPr>
                <w:noProof/>
                <w:webHidden/>
              </w:rPr>
              <w:t>9</w:t>
            </w:r>
            <w:r w:rsidR="00CB21A9">
              <w:rPr>
                <w:noProof/>
                <w:webHidden/>
              </w:rPr>
              <w:fldChar w:fldCharType="end"/>
            </w:r>
          </w:hyperlink>
        </w:p>
        <w:p w14:paraId="37AE6AA5"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33" w:history="1">
            <w:r w:rsidR="00CB21A9" w:rsidRPr="00E62ADE">
              <w:rPr>
                <w:rStyle w:val="Hyperlink"/>
                <w:noProof/>
                <w:lang w:val="en-CA"/>
              </w:rPr>
              <w:t>3.1.6 test_check()</w:t>
            </w:r>
            <w:r w:rsidR="00CB21A9">
              <w:rPr>
                <w:noProof/>
                <w:webHidden/>
              </w:rPr>
              <w:tab/>
            </w:r>
            <w:r w:rsidR="00CB21A9">
              <w:rPr>
                <w:noProof/>
                <w:webHidden/>
              </w:rPr>
              <w:fldChar w:fldCharType="begin"/>
            </w:r>
            <w:r w:rsidR="00CB21A9">
              <w:rPr>
                <w:noProof/>
                <w:webHidden/>
              </w:rPr>
              <w:instrText xml:space="preserve"> PAGEREF _Toc466238733 \h </w:instrText>
            </w:r>
            <w:r w:rsidR="00CB21A9">
              <w:rPr>
                <w:noProof/>
                <w:webHidden/>
              </w:rPr>
            </w:r>
            <w:r w:rsidR="00CB21A9">
              <w:rPr>
                <w:noProof/>
                <w:webHidden/>
              </w:rPr>
              <w:fldChar w:fldCharType="separate"/>
            </w:r>
            <w:r w:rsidR="00CB21A9">
              <w:rPr>
                <w:noProof/>
                <w:webHidden/>
              </w:rPr>
              <w:t>10</w:t>
            </w:r>
            <w:r w:rsidR="00CB21A9">
              <w:rPr>
                <w:noProof/>
                <w:webHidden/>
              </w:rPr>
              <w:fldChar w:fldCharType="end"/>
            </w:r>
          </w:hyperlink>
        </w:p>
        <w:p w14:paraId="393E04EC" w14:textId="77777777" w:rsidR="00CB21A9" w:rsidRDefault="007702DF">
          <w:pPr>
            <w:pStyle w:val="TOC2"/>
            <w:tabs>
              <w:tab w:val="right" w:leader="dot" w:pos="9350"/>
            </w:tabs>
            <w:rPr>
              <w:rFonts w:eastAsiaTheme="minorEastAsia" w:cstheme="minorBidi"/>
              <w:noProof/>
              <w:sz w:val="24"/>
              <w:szCs w:val="24"/>
              <w:lang w:eastAsia="en-US"/>
            </w:rPr>
          </w:pPr>
          <w:hyperlink w:anchor="_Toc466238734" w:history="1">
            <w:r w:rsidR="00CB21A9" w:rsidRPr="00E62ADE">
              <w:rPr>
                <w:rStyle w:val="Hyperlink"/>
                <w:noProof/>
                <w:lang w:val="en-CA"/>
              </w:rPr>
              <w:t>3.2 Unit Tests for functions inside robotTranslator class (Interpreter)</w:t>
            </w:r>
            <w:r w:rsidR="00CB21A9">
              <w:rPr>
                <w:noProof/>
                <w:webHidden/>
              </w:rPr>
              <w:tab/>
            </w:r>
            <w:r w:rsidR="00CB21A9">
              <w:rPr>
                <w:noProof/>
                <w:webHidden/>
              </w:rPr>
              <w:fldChar w:fldCharType="begin"/>
            </w:r>
            <w:r w:rsidR="00CB21A9">
              <w:rPr>
                <w:noProof/>
                <w:webHidden/>
              </w:rPr>
              <w:instrText xml:space="preserve"> PAGEREF _Toc466238734 \h </w:instrText>
            </w:r>
            <w:r w:rsidR="00CB21A9">
              <w:rPr>
                <w:noProof/>
                <w:webHidden/>
              </w:rPr>
            </w:r>
            <w:r w:rsidR="00CB21A9">
              <w:rPr>
                <w:noProof/>
                <w:webHidden/>
              </w:rPr>
              <w:fldChar w:fldCharType="separate"/>
            </w:r>
            <w:r w:rsidR="00CB21A9">
              <w:rPr>
                <w:noProof/>
                <w:webHidden/>
              </w:rPr>
              <w:t>10</w:t>
            </w:r>
            <w:r w:rsidR="00CB21A9">
              <w:rPr>
                <w:noProof/>
                <w:webHidden/>
              </w:rPr>
              <w:fldChar w:fldCharType="end"/>
            </w:r>
          </w:hyperlink>
        </w:p>
        <w:p w14:paraId="1B4FB3E5"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35" w:history="1">
            <w:r w:rsidR="00CB21A9" w:rsidRPr="00E62ADE">
              <w:rPr>
                <w:rStyle w:val="Hyperlink"/>
                <w:noProof/>
                <w:lang w:val="en-CA"/>
              </w:rPr>
              <w:t>3.2.1  test_Read()</w:t>
            </w:r>
            <w:r w:rsidR="00CB21A9">
              <w:rPr>
                <w:noProof/>
                <w:webHidden/>
              </w:rPr>
              <w:tab/>
            </w:r>
            <w:r w:rsidR="00CB21A9">
              <w:rPr>
                <w:noProof/>
                <w:webHidden/>
              </w:rPr>
              <w:fldChar w:fldCharType="begin"/>
            </w:r>
            <w:r w:rsidR="00CB21A9">
              <w:rPr>
                <w:noProof/>
                <w:webHidden/>
              </w:rPr>
              <w:instrText xml:space="preserve"> PAGEREF _Toc466238735 \h </w:instrText>
            </w:r>
            <w:r w:rsidR="00CB21A9">
              <w:rPr>
                <w:noProof/>
                <w:webHidden/>
              </w:rPr>
            </w:r>
            <w:r w:rsidR="00CB21A9">
              <w:rPr>
                <w:noProof/>
                <w:webHidden/>
              </w:rPr>
              <w:fldChar w:fldCharType="separate"/>
            </w:r>
            <w:r w:rsidR="00CB21A9">
              <w:rPr>
                <w:noProof/>
                <w:webHidden/>
              </w:rPr>
              <w:t>10</w:t>
            </w:r>
            <w:r w:rsidR="00CB21A9">
              <w:rPr>
                <w:noProof/>
                <w:webHidden/>
              </w:rPr>
              <w:fldChar w:fldCharType="end"/>
            </w:r>
          </w:hyperlink>
        </w:p>
        <w:p w14:paraId="5BB509B8"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36" w:history="1">
            <w:r w:rsidR="00CB21A9" w:rsidRPr="00E62ADE">
              <w:rPr>
                <w:rStyle w:val="Hyperlink"/>
                <w:noProof/>
                <w:lang w:val="en-CA"/>
              </w:rPr>
              <w:t>3.2.2 test_Deliver (N,V)</w:t>
            </w:r>
            <w:r w:rsidR="00CB21A9">
              <w:rPr>
                <w:noProof/>
                <w:webHidden/>
              </w:rPr>
              <w:tab/>
            </w:r>
            <w:r w:rsidR="00CB21A9">
              <w:rPr>
                <w:noProof/>
                <w:webHidden/>
              </w:rPr>
              <w:fldChar w:fldCharType="begin"/>
            </w:r>
            <w:r w:rsidR="00CB21A9">
              <w:rPr>
                <w:noProof/>
                <w:webHidden/>
              </w:rPr>
              <w:instrText xml:space="preserve"> PAGEREF _Toc466238736 \h </w:instrText>
            </w:r>
            <w:r w:rsidR="00CB21A9">
              <w:rPr>
                <w:noProof/>
                <w:webHidden/>
              </w:rPr>
            </w:r>
            <w:r w:rsidR="00CB21A9">
              <w:rPr>
                <w:noProof/>
                <w:webHidden/>
              </w:rPr>
              <w:fldChar w:fldCharType="separate"/>
            </w:r>
            <w:r w:rsidR="00CB21A9">
              <w:rPr>
                <w:noProof/>
                <w:webHidden/>
              </w:rPr>
              <w:t>11</w:t>
            </w:r>
            <w:r w:rsidR="00CB21A9">
              <w:rPr>
                <w:noProof/>
                <w:webHidden/>
              </w:rPr>
              <w:fldChar w:fldCharType="end"/>
            </w:r>
          </w:hyperlink>
        </w:p>
        <w:p w14:paraId="4B42B428"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37" w:history="1">
            <w:r w:rsidR="00CB21A9" w:rsidRPr="00E62ADE">
              <w:rPr>
                <w:rStyle w:val="Hyperlink"/>
                <w:noProof/>
                <w:lang w:val="en-CA"/>
              </w:rPr>
              <w:t>3.2.3 test_play(robot_id)</w:t>
            </w:r>
            <w:r w:rsidR="00CB21A9">
              <w:rPr>
                <w:noProof/>
                <w:webHidden/>
              </w:rPr>
              <w:tab/>
            </w:r>
            <w:r w:rsidR="00CB21A9">
              <w:rPr>
                <w:noProof/>
                <w:webHidden/>
              </w:rPr>
              <w:fldChar w:fldCharType="begin"/>
            </w:r>
            <w:r w:rsidR="00CB21A9">
              <w:rPr>
                <w:noProof/>
                <w:webHidden/>
              </w:rPr>
              <w:instrText xml:space="preserve"> PAGEREF _Toc466238737 \h </w:instrText>
            </w:r>
            <w:r w:rsidR="00CB21A9">
              <w:rPr>
                <w:noProof/>
                <w:webHidden/>
              </w:rPr>
            </w:r>
            <w:r w:rsidR="00CB21A9">
              <w:rPr>
                <w:noProof/>
                <w:webHidden/>
              </w:rPr>
              <w:fldChar w:fldCharType="separate"/>
            </w:r>
            <w:r w:rsidR="00CB21A9">
              <w:rPr>
                <w:noProof/>
                <w:webHidden/>
              </w:rPr>
              <w:t>11</w:t>
            </w:r>
            <w:r w:rsidR="00CB21A9">
              <w:rPr>
                <w:noProof/>
                <w:webHidden/>
              </w:rPr>
              <w:fldChar w:fldCharType="end"/>
            </w:r>
          </w:hyperlink>
        </w:p>
        <w:p w14:paraId="590633FA"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38" w:history="1">
            <w:r w:rsidR="00CB21A9" w:rsidRPr="00E62ADE">
              <w:rPr>
                <w:rStyle w:val="Hyperlink"/>
                <w:noProof/>
                <w:lang w:val="en-CA"/>
              </w:rPr>
              <w:t>3.2.4 test_Arithmetic (value, value, operator)</w:t>
            </w:r>
            <w:r w:rsidR="00CB21A9">
              <w:rPr>
                <w:noProof/>
                <w:webHidden/>
              </w:rPr>
              <w:tab/>
            </w:r>
            <w:r w:rsidR="00CB21A9">
              <w:rPr>
                <w:noProof/>
                <w:webHidden/>
              </w:rPr>
              <w:fldChar w:fldCharType="begin"/>
            </w:r>
            <w:r w:rsidR="00CB21A9">
              <w:rPr>
                <w:noProof/>
                <w:webHidden/>
              </w:rPr>
              <w:instrText xml:space="preserve"> PAGEREF _Toc466238738 \h </w:instrText>
            </w:r>
            <w:r w:rsidR="00CB21A9">
              <w:rPr>
                <w:noProof/>
                <w:webHidden/>
              </w:rPr>
            </w:r>
            <w:r w:rsidR="00CB21A9">
              <w:rPr>
                <w:noProof/>
                <w:webHidden/>
              </w:rPr>
              <w:fldChar w:fldCharType="separate"/>
            </w:r>
            <w:r w:rsidR="00CB21A9">
              <w:rPr>
                <w:noProof/>
                <w:webHidden/>
              </w:rPr>
              <w:t>12</w:t>
            </w:r>
            <w:r w:rsidR="00CB21A9">
              <w:rPr>
                <w:noProof/>
                <w:webHidden/>
              </w:rPr>
              <w:fldChar w:fldCharType="end"/>
            </w:r>
          </w:hyperlink>
        </w:p>
        <w:p w14:paraId="5E04E8AB"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39" w:history="1">
            <w:r w:rsidR="00CB21A9" w:rsidRPr="00E62ADE">
              <w:rPr>
                <w:rStyle w:val="Hyperlink"/>
                <w:noProof/>
                <w:lang w:val="en-CA"/>
              </w:rPr>
              <w:t>3.2.5 test_Define (string)</w:t>
            </w:r>
            <w:r w:rsidR="00CB21A9">
              <w:rPr>
                <w:noProof/>
                <w:webHidden/>
              </w:rPr>
              <w:tab/>
            </w:r>
            <w:r w:rsidR="00CB21A9">
              <w:rPr>
                <w:noProof/>
                <w:webHidden/>
              </w:rPr>
              <w:fldChar w:fldCharType="begin"/>
            </w:r>
            <w:r w:rsidR="00CB21A9">
              <w:rPr>
                <w:noProof/>
                <w:webHidden/>
              </w:rPr>
              <w:instrText xml:space="preserve"> PAGEREF _Toc466238739 \h </w:instrText>
            </w:r>
            <w:r w:rsidR="00CB21A9">
              <w:rPr>
                <w:noProof/>
                <w:webHidden/>
              </w:rPr>
            </w:r>
            <w:r w:rsidR="00CB21A9">
              <w:rPr>
                <w:noProof/>
                <w:webHidden/>
              </w:rPr>
              <w:fldChar w:fldCharType="separate"/>
            </w:r>
            <w:r w:rsidR="00CB21A9">
              <w:rPr>
                <w:noProof/>
                <w:webHidden/>
              </w:rPr>
              <w:t>12</w:t>
            </w:r>
            <w:r w:rsidR="00CB21A9">
              <w:rPr>
                <w:noProof/>
                <w:webHidden/>
              </w:rPr>
              <w:fldChar w:fldCharType="end"/>
            </w:r>
          </w:hyperlink>
        </w:p>
        <w:p w14:paraId="7D5EC2B5"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40" w:history="1">
            <w:r w:rsidR="00CB21A9" w:rsidRPr="00E62ADE">
              <w:rPr>
                <w:rStyle w:val="Hyperlink"/>
                <w:noProof/>
                <w:lang w:val="en-CA"/>
              </w:rPr>
              <w:t>3.2.6 test_DeclareVar (Type,Value)</w:t>
            </w:r>
            <w:r w:rsidR="00CB21A9">
              <w:rPr>
                <w:noProof/>
                <w:webHidden/>
              </w:rPr>
              <w:tab/>
            </w:r>
            <w:r w:rsidR="00CB21A9">
              <w:rPr>
                <w:noProof/>
                <w:webHidden/>
              </w:rPr>
              <w:fldChar w:fldCharType="begin"/>
            </w:r>
            <w:r w:rsidR="00CB21A9">
              <w:rPr>
                <w:noProof/>
                <w:webHidden/>
              </w:rPr>
              <w:instrText xml:space="preserve"> PAGEREF _Toc466238740 \h </w:instrText>
            </w:r>
            <w:r w:rsidR="00CB21A9">
              <w:rPr>
                <w:noProof/>
                <w:webHidden/>
              </w:rPr>
            </w:r>
            <w:r w:rsidR="00CB21A9">
              <w:rPr>
                <w:noProof/>
                <w:webHidden/>
              </w:rPr>
              <w:fldChar w:fldCharType="separate"/>
            </w:r>
            <w:r w:rsidR="00CB21A9">
              <w:rPr>
                <w:noProof/>
                <w:webHidden/>
              </w:rPr>
              <w:t>13</w:t>
            </w:r>
            <w:r w:rsidR="00CB21A9">
              <w:rPr>
                <w:noProof/>
                <w:webHidden/>
              </w:rPr>
              <w:fldChar w:fldCharType="end"/>
            </w:r>
          </w:hyperlink>
        </w:p>
        <w:p w14:paraId="37608ABF"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41" w:history="1">
            <w:r w:rsidR="00CB21A9" w:rsidRPr="00E62ADE">
              <w:rPr>
                <w:rStyle w:val="Hyperlink"/>
                <w:noProof/>
                <w:lang w:val="en-CA"/>
              </w:rPr>
              <w:t>3.2.7 test_Print(String)</w:t>
            </w:r>
            <w:r w:rsidR="00CB21A9">
              <w:rPr>
                <w:noProof/>
                <w:webHidden/>
              </w:rPr>
              <w:tab/>
            </w:r>
            <w:r w:rsidR="00CB21A9">
              <w:rPr>
                <w:noProof/>
                <w:webHidden/>
              </w:rPr>
              <w:fldChar w:fldCharType="begin"/>
            </w:r>
            <w:r w:rsidR="00CB21A9">
              <w:rPr>
                <w:noProof/>
                <w:webHidden/>
              </w:rPr>
              <w:instrText xml:space="preserve"> PAGEREF _Toc466238741 \h </w:instrText>
            </w:r>
            <w:r w:rsidR="00CB21A9">
              <w:rPr>
                <w:noProof/>
                <w:webHidden/>
              </w:rPr>
            </w:r>
            <w:r w:rsidR="00CB21A9">
              <w:rPr>
                <w:noProof/>
                <w:webHidden/>
              </w:rPr>
              <w:fldChar w:fldCharType="separate"/>
            </w:r>
            <w:r w:rsidR="00CB21A9">
              <w:rPr>
                <w:noProof/>
                <w:webHidden/>
              </w:rPr>
              <w:t>13</w:t>
            </w:r>
            <w:r w:rsidR="00CB21A9">
              <w:rPr>
                <w:noProof/>
                <w:webHidden/>
              </w:rPr>
              <w:fldChar w:fldCharType="end"/>
            </w:r>
          </w:hyperlink>
        </w:p>
        <w:p w14:paraId="0DB797EF" w14:textId="77777777" w:rsidR="00CB21A9" w:rsidRDefault="007702DF">
          <w:pPr>
            <w:pStyle w:val="TOC1"/>
            <w:tabs>
              <w:tab w:val="right" w:leader="dot" w:pos="9350"/>
            </w:tabs>
            <w:rPr>
              <w:rFonts w:asciiTheme="minorHAnsi" w:eastAsiaTheme="minorEastAsia" w:hAnsiTheme="minorHAnsi" w:cstheme="minorBidi"/>
              <w:b w:val="0"/>
              <w:noProof/>
              <w:color w:val="auto"/>
              <w:lang w:eastAsia="en-US"/>
            </w:rPr>
          </w:pPr>
          <w:hyperlink w:anchor="_Toc466238742" w:history="1">
            <w:r w:rsidR="00CB21A9" w:rsidRPr="00E62ADE">
              <w:rPr>
                <w:rStyle w:val="Hyperlink"/>
                <w:noProof/>
              </w:rPr>
              <w:t>Part 4: Functional Tests</w:t>
            </w:r>
            <w:r w:rsidR="00CB21A9">
              <w:rPr>
                <w:noProof/>
                <w:webHidden/>
              </w:rPr>
              <w:tab/>
            </w:r>
            <w:r w:rsidR="00CB21A9">
              <w:rPr>
                <w:noProof/>
                <w:webHidden/>
              </w:rPr>
              <w:fldChar w:fldCharType="begin"/>
            </w:r>
            <w:r w:rsidR="00CB21A9">
              <w:rPr>
                <w:noProof/>
                <w:webHidden/>
              </w:rPr>
              <w:instrText xml:space="preserve"> PAGEREF _Toc466238742 \h </w:instrText>
            </w:r>
            <w:r w:rsidR="00CB21A9">
              <w:rPr>
                <w:noProof/>
                <w:webHidden/>
              </w:rPr>
            </w:r>
            <w:r w:rsidR="00CB21A9">
              <w:rPr>
                <w:noProof/>
                <w:webHidden/>
              </w:rPr>
              <w:fldChar w:fldCharType="separate"/>
            </w:r>
            <w:r w:rsidR="00CB21A9">
              <w:rPr>
                <w:noProof/>
                <w:webHidden/>
              </w:rPr>
              <w:t>14</w:t>
            </w:r>
            <w:r w:rsidR="00CB21A9">
              <w:rPr>
                <w:noProof/>
                <w:webHidden/>
              </w:rPr>
              <w:fldChar w:fldCharType="end"/>
            </w:r>
          </w:hyperlink>
        </w:p>
        <w:p w14:paraId="574C576E" w14:textId="77777777" w:rsidR="00CB21A9" w:rsidRDefault="007702DF">
          <w:pPr>
            <w:pStyle w:val="TOC1"/>
            <w:tabs>
              <w:tab w:val="right" w:leader="dot" w:pos="9350"/>
            </w:tabs>
            <w:rPr>
              <w:rFonts w:asciiTheme="minorHAnsi" w:eastAsiaTheme="minorEastAsia" w:hAnsiTheme="minorHAnsi" w:cstheme="minorBidi"/>
              <w:b w:val="0"/>
              <w:noProof/>
              <w:color w:val="auto"/>
              <w:lang w:eastAsia="en-US"/>
            </w:rPr>
          </w:pPr>
          <w:hyperlink w:anchor="_Toc466238743" w:history="1">
            <w:r w:rsidR="00CB21A9" w:rsidRPr="00E62ADE">
              <w:rPr>
                <w:rStyle w:val="Hyperlink"/>
                <w:noProof/>
              </w:rPr>
              <w:t>Part 5: Integration &amp; Component Test for important functions</w:t>
            </w:r>
            <w:r w:rsidR="00CB21A9">
              <w:rPr>
                <w:noProof/>
                <w:webHidden/>
              </w:rPr>
              <w:tab/>
            </w:r>
            <w:r w:rsidR="00CB21A9">
              <w:rPr>
                <w:noProof/>
                <w:webHidden/>
              </w:rPr>
              <w:fldChar w:fldCharType="begin"/>
            </w:r>
            <w:r w:rsidR="00CB21A9">
              <w:rPr>
                <w:noProof/>
                <w:webHidden/>
              </w:rPr>
              <w:instrText xml:space="preserve"> PAGEREF _Toc466238743 \h </w:instrText>
            </w:r>
            <w:r w:rsidR="00CB21A9">
              <w:rPr>
                <w:noProof/>
                <w:webHidden/>
              </w:rPr>
            </w:r>
            <w:r w:rsidR="00CB21A9">
              <w:rPr>
                <w:noProof/>
                <w:webHidden/>
              </w:rPr>
              <w:fldChar w:fldCharType="separate"/>
            </w:r>
            <w:r w:rsidR="00CB21A9">
              <w:rPr>
                <w:noProof/>
                <w:webHidden/>
              </w:rPr>
              <w:t>18</w:t>
            </w:r>
            <w:r w:rsidR="00CB21A9">
              <w:rPr>
                <w:noProof/>
                <w:webHidden/>
              </w:rPr>
              <w:fldChar w:fldCharType="end"/>
            </w:r>
          </w:hyperlink>
        </w:p>
        <w:p w14:paraId="26C30C3A" w14:textId="77777777" w:rsidR="00CB21A9" w:rsidRDefault="007702DF">
          <w:pPr>
            <w:pStyle w:val="TOC2"/>
            <w:tabs>
              <w:tab w:val="right" w:leader="dot" w:pos="9350"/>
            </w:tabs>
            <w:rPr>
              <w:rFonts w:eastAsiaTheme="minorEastAsia" w:cstheme="minorBidi"/>
              <w:noProof/>
              <w:sz w:val="24"/>
              <w:szCs w:val="24"/>
              <w:lang w:eastAsia="en-US"/>
            </w:rPr>
          </w:pPr>
          <w:hyperlink w:anchor="_Toc466238744" w:history="1">
            <w:r w:rsidR="00CB21A9" w:rsidRPr="00E62ADE">
              <w:rPr>
                <w:rStyle w:val="Hyperlink"/>
                <w:noProof/>
                <w:lang w:val="en-CA"/>
              </w:rPr>
              <w:t>5.1 Tests related to robotTranslator class</w:t>
            </w:r>
            <w:r w:rsidR="00CB21A9">
              <w:rPr>
                <w:noProof/>
                <w:webHidden/>
              </w:rPr>
              <w:tab/>
            </w:r>
            <w:r w:rsidR="00CB21A9">
              <w:rPr>
                <w:noProof/>
                <w:webHidden/>
              </w:rPr>
              <w:fldChar w:fldCharType="begin"/>
            </w:r>
            <w:r w:rsidR="00CB21A9">
              <w:rPr>
                <w:noProof/>
                <w:webHidden/>
              </w:rPr>
              <w:instrText xml:space="preserve"> PAGEREF _Toc466238744 \h </w:instrText>
            </w:r>
            <w:r w:rsidR="00CB21A9">
              <w:rPr>
                <w:noProof/>
                <w:webHidden/>
              </w:rPr>
            </w:r>
            <w:r w:rsidR="00CB21A9">
              <w:rPr>
                <w:noProof/>
                <w:webHidden/>
              </w:rPr>
              <w:fldChar w:fldCharType="separate"/>
            </w:r>
            <w:r w:rsidR="00CB21A9">
              <w:rPr>
                <w:noProof/>
                <w:webHidden/>
              </w:rPr>
              <w:t>18</w:t>
            </w:r>
            <w:r w:rsidR="00CB21A9">
              <w:rPr>
                <w:noProof/>
                <w:webHidden/>
              </w:rPr>
              <w:fldChar w:fldCharType="end"/>
            </w:r>
          </w:hyperlink>
        </w:p>
        <w:p w14:paraId="23B8CAD0"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45" w:history="1">
            <w:r w:rsidR="00CB21A9" w:rsidRPr="00E62ADE">
              <w:rPr>
                <w:rStyle w:val="Hyperlink"/>
                <w:noProof/>
              </w:rPr>
              <w:t>5.1.1 To test check!</w:t>
            </w:r>
            <w:r w:rsidR="00CB21A9">
              <w:rPr>
                <w:noProof/>
                <w:webHidden/>
              </w:rPr>
              <w:tab/>
            </w:r>
            <w:r w:rsidR="00CB21A9">
              <w:rPr>
                <w:noProof/>
                <w:webHidden/>
              </w:rPr>
              <w:fldChar w:fldCharType="begin"/>
            </w:r>
            <w:r w:rsidR="00CB21A9">
              <w:rPr>
                <w:noProof/>
                <w:webHidden/>
              </w:rPr>
              <w:instrText xml:space="preserve"> PAGEREF _Toc466238745 \h </w:instrText>
            </w:r>
            <w:r w:rsidR="00CB21A9">
              <w:rPr>
                <w:noProof/>
                <w:webHidden/>
              </w:rPr>
            </w:r>
            <w:r w:rsidR="00CB21A9">
              <w:rPr>
                <w:noProof/>
                <w:webHidden/>
              </w:rPr>
              <w:fldChar w:fldCharType="separate"/>
            </w:r>
            <w:r w:rsidR="00CB21A9">
              <w:rPr>
                <w:noProof/>
                <w:webHidden/>
              </w:rPr>
              <w:t>18</w:t>
            </w:r>
            <w:r w:rsidR="00CB21A9">
              <w:rPr>
                <w:noProof/>
                <w:webHidden/>
              </w:rPr>
              <w:fldChar w:fldCharType="end"/>
            </w:r>
          </w:hyperlink>
        </w:p>
        <w:p w14:paraId="03495AD1"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46" w:history="1">
            <w:r w:rsidR="00CB21A9" w:rsidRPr="00E62ADE">
              <w:rPr>
                <w:rStyle w:val="Hyperlink"/>
                <w:noProof/>
              </w:rPr>
              <w:t>5.1.2 Testing scan!</w:t>
            </w:r>
            <w:r w:rsidR="00CB21A9">
              <w:rPr>
                <w:noProof/>
                <w:webHidden/>
              </w:rPr>
              <w:tab/>
            </w:r>
            <w:r w:rsidR="00CB21A9">
              <w:rPr>
                <w:noProof/>
                <w:webHidden/>
              </w:rPr>
              <w:fldChar w:fldCharType="begin"/>
            </w:r>
            <w:r w:rsidR="00CB21A9">
              <w:rPr>
                <w:noProof/>
                <w:webHidden/>
              </w:rPr>
              <w:instrText xml:space="preserve"> PAGEREF _Toc466238746 \h </w:instrText>
            </w:r>
            <w:r w:rsidR="00CB21A9">
              <w:rPr>
                <w:noProof/>
                <w:webHidden/>
              </w:rPr>
            </w:r>
            <w:r w:rsidR="00CB21A9">
              <w:rPr>
                <w:noProof/>
                <w:webHidden/>
              </w:rPr>
              <w:fldChar w:fldCharType="separate"/>
            </w:r>
            <w:r w:rsidR="00CB21A9">
              <w:rPr>
                <w:noProof/>
                <w:webHidden/>
              </w:rPr>
              <w:t>19</w:t>
            </w:r>
            <w:r w:rsidR="00CB21A9">
              <w:rPr>
                <w:noProof/>
                <w:webHidden/>
              </w:rPr>
              <w:fldChar w:fldCharType="end"/>
            </w:r>
          </w:hyperlink>
        </w:p>
        <w:p w14:paraId="302DC1D1"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47" w:history="1">
            <w:r w:rsidR="00CB21A9" w:rsidRPr="00E62ADE">
              <w:rPr>
                <w:rStyle w:val="Hyperlink"/>
                <w:noProof/>
              </w:rPr>
              <w:t>5.1.3 Testing identify!</w:t>
            </w:r>
            <w:r w:rsidR="00CB21A9">
              <w:rPr>
                <w:noProof/>
                <w:webHidden/>
              </w:rPr>
              <w:tab/>
            </w:r>
            <w:r w:rsidR="00CB21A9">
              <w:rPr>
                <w:noProof/>
                <w:webHidden/>
              </w:rPr>
              <w:fldChar w:fldCharType="begin"/>
            </w:r>
            <w:r w:rsidR="00CB21A9">
              <w:rPr>
                <w:noProof/>
                <w:webHidden/>
              </w:rPr>
              <w:instrText xml:space="preserve"> PAGEREF _Toc466238747 \h </w:instrText>
            </w:r>
            <w:r w:rsidR="00CB21A9">
              <w:rPr>
                <w:noProof/>
                <w:webHidden/>
              </w:rPr>
            </w:r>
            <w:r w:rsidR="00CB21A9">
              <w:rPr>
                <w:noProof/>
                <w:webHidden/>
              </w:rPr>
              <w:fldChar w:fldCharType="separate"/>
            </w:r>
            <w:r w:rsidR="00CB21A9">
              <w:rPr>
                <w:noProof/>
                <w:webHidden/>
              </w:rPr>
              <w:t>19</w:t>
            </w:r>
            <w:r w:rsidR="00CB21A9">
              <w:rPr>
                <w:noProof/>
                <w:webHidden/>
              </w:rPr>
              <w:fldChar w:fldCharType="end"/>
            </w:r>
          </w:hyperlink>
        </w:p>
        <w:p w14:paraId="66714A1D"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48" w:history="1">
            <w:r w:rsidR="00CB21A9" w:rsidRPr="00E62ADE">
              <w:rPr>
                <w:rStyle w:val="Hyperlink"/>
                <w:noProof/>
              </w:rPr>
              <w:t>5.1.4 Testing send!, mesg!, reciv!</w:t>
            </w:r>
            <w:r w:rsidR="00CB21A9">
              <w:rPr>
                <w:noProof/>
                <w:webHidden/>
              </w:rPr>
              <w:tab/>
            </w:r>
            <w:r w:rsidR="00CB21A9">
              <w:rPr>
                <w:noProof/>
                <w:webHidden/>
              </w:rPr>
              <w:fldChar w:fldCharType="begin"/>
            </w:r>
            <w:r w:rsidR="00CB21A9">
              <w:rPr>
                <w:noProof/>
                <w:webHidden/>
              </w:rPr>
              <w:instrText xml:space="preserve"> PAGEREF _Toc466238748 \h </w:instrText>
            </w:r>
            <w:r w:rsidR="00CB21A9">
              <w:rPr>
                <w:noProof/>
                <w:webHidden/>
              </w:rPr>
            </w:r>
            <w:r w:rsidR="00CB21A9">
              <w:rPr>
                <w:noProof/>
                <w:webHidden/>
              </w:rPr>
              <w:fldChar w:fldCharType="separate"/>
            </w:r>
            <w:r w:rsidR="00CB21A9">
              <w:rPr>
                <w:noProof/>
                <w:webHidden/>
              </w:rPr>
              <w:t>20</w:t>
            </w:r>
            <w:r w:rsidR="00CB21A9">
              <w:rPr>
                <w:noProof/>
                <w:webHidden/>
              </w:rPr>
              <w:fldChar w:fldCharType="end"/>
            </w:r>
          </w:hyperlink>
        </w:p>
        <w:p w14:paraId="23352D8D"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49" w:history="1">
            <w:r w:rsidR="00CB21A9" w:rsidRPr="00E62ADE">
              <w:rPr>
                <w:rStyle w:val="Hyperlink"/>
                <w:noProof/>
              </w:rPr>
              <w:t>5.1.5 Testing Move! Rot! And Shoot!</w:t>
            </w:r>
            <w:r w:rsidR="00CB21A9">
              <w:rPr>
                <w:noProof/>
                <w:webHidden/>
              </w:rPr>
              <w:tab/>
            </w:r>
            <w:r w:rsidR="00CB21A9">
              <w:rPr>
                <w:noProof/>
                <w:webHidden/>
              </w:rPr>
              <w:fldChar w:fldCharType="begin"/>
            </w:r>
            <w:r w:rsidR="00CB21A9">
              <w:rPr>
                <w:noProof/>
                <w:webHidden/>
              </w:rPr>
              <w:instrText xml:space="preserve"> PAGEREF _Toc466238749 \h </w:instrText>
            </w:r>
            <w:r w:rsidR="00CB21A9">
              <w:rPr>
                <w:noProof/>
                <w:webHidden/>
              </w:rPr>
            </w:r>
            <w:r w:rsidR="00CB21A9">
              <w:rPr>
                <w:noProof/>
                <w:webHidden/>
              </w:rPr>
              <w:fldChar w:fldCharType="separate"/>
            </w:r>
            <w:r w:rsidR="00CB21A9">
              <w:rPr>
                <w:noProof/>
                <w:webHidden/>
              </w:rPr>
              <w:t>20</w:t>
            </w:r>
            <w:r w:rsidR="00CB21A9">
              <w:rPr>
                <w:noProof/>
                <w:webHidden/>
              </w:rPr>
              <w:fldChar w:fldCharType="end"/>
            </w:r>
          </w:hyperlink>
        </w:p>
        <w:p w14:paraId="4A214D18" w14:textId="77777777" w:rsidR="00CB21A9" w:rsidRDefault="007702DF">
          <w:pPr>
            <w:pStyle w:val="TOC2"/>
            <w:tabs>
              <w:tab w:val="right" w:leader="dot" w:pos="9350"/>
            </w:tabs>
            <w:rPr>
              <w:rFonts w:eastAsiaTheme="minorEastAsia" w:cstheme="minorBidi"/>
              <w:noProof/>
              <w:sz w:val="24"/>
              <w:szCs w:val="24"/>
              <w:lang w:eastAsia="en-US"/>
            </w:rPr>
          </w:pPr>
          <w:hyperlink w:anchor="_Toc466238750" w:history="1">
            <w:r w:rsidR="00CB21A9" w:rsidRPr="00E62ADE">
              <w:rPr>
                <w:rStyle w:val="Hyperlink"/>
                <w:noProof/>
                <w:lang w:val="en-CA"/>
              </w:rPr>
              <w:t>5.2 Tests related to the GameController class</w:t>
            </w:r>
            <w:r w:rsidR="00CB21A9">
              <w:rPr>
                <w:noProof/>
                <w:webHidden/>
              </w:rPr>
              <w:tab/>
            </w:r>
            <w:r w:rsidR="00CB21A9">
              <w:rPr>
                <w:noProof/>
                <w:webHidden/>
              </w:rPr>
              <w:fldChar w:fldCharType="begin"/>
            </w:r>
            <w:r w:rsidR="00CB21A9">
              <w:rPr>
                <w:noProof/>
                <w:webHidden/>
              </w:rPr>
              <w:instrText xml:space="preserve"> PAGEREF _Toc466238750 \h </w:instrText>
            </w:r>
            <w:r w:rsidR="00CB21A9">
              <w:rPr>
                <w:noProof/>
                <w:webHidden/>
              </w:rPr>
            </w:r>
            <w:r w:rsidR="00CB21A9">
              <w:rPr>
                <w:noProof/>
                <w:webHidden/>
              </w:rPr>
              <w:fldChar w:fldCharType="separate"/>
            </w:r>
            <w:r w:rsidR="00CB21A9">
              <w:rPr>
                <w:noProof/>
                <w:webHidden/>
              </w:rPr>
              <w:t>20</w:t>
            </w:r>
            <w:r w:rsidR="00CB21A9">
              <w:rPr>
                <w:noProof/>
                <w:webHidden/>
              </w:rPr>
              <w:fldChar w:fldCharType="end"/>
            </w:r>
          </w:hyperlink>
        </w:p>
        <w:p w14:paraId="7A976782"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51" w:history="1">
            <w:r w:rsidR="00CB21A9" w:rsidRPr="00E62ADE">
              <w:rPr>
                <w:rStyle w:val="Hyperlink"/>
                <w:noProof/>
                <w:lang w:val="en-CA"/>
              </w:rPr>
              <w:t>5.2.1 Move(position)</w:t>
            </w:r>
            <w:r w:rsidR="00CB21A9">
              <w:rPr>
                <w:noProof/>
                <w:webHidden/>
              </w:rPr>
              <w:tab/>
            </w:r>
            <w:r w:rsidR="00CB21A9">
              <w:rPr>
                <w:noProof/>
                <w:webHidden/>
              </w:rPr>
              <w:fldChar w:fldCharType="begin"/>
            </w:r>
            <w:r w:rsidR="00CB21A9">
              <w:rPr>
                <w:noProof/>
                <w:webHidden/>
              </w:rPr>
              <w:instrText xml:space="preserve"> PAGEREF _Toc466238751 \h </w:instrText>
            </w:r>
            <w:r w:rsidR="00CB21A9">
              <w:rPr>
                <w:noProof/>
                <w:webHidden/>
              </w:rPr>
            </w:r>
            <w:r w:rsidR="00CB21A9">
              <w:rPr>
                <w:noProof/>
                <w:webHidden/>
              </w:rPr>
              <w:fldChar w:fldCharType="separate"/>
            </w:r>
            <w:r w:rsidR="00CB21A9">
              <w:rPr>
                <w:noProof/>
                <w:webHidden/>
              </w:rPr>
              <w:t>20</w:t>
            </w:r>
            <w:r w:rsidR="00CB21A9">
              <w:rPr>
                <w:noProof/>
                <w:webHidden/>
              </w:rPr>
              <w:fldChar w:fldCharType="end"/>
            </w:r>
          </w:hyperlink>
        </w:p>
        <w:p w14:paraId="1D6AE59B"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52" w:history="1">
            <w:r w:rsidR="00CB21A9" w:rsidRPr="00E62ADE">
              <w:rPr>
                <w:rStyle w:val="Hyperlink"/>
                <w:noProof/>
                <w:lang w:val="en-CA"/>
              </w:rPr>
              <w:t>5.2.2 Shoot(position)</w:t>
            </w:r>
            <w:r w:rsidR="00CB21A9">
              <w:rPr>
                <w:noProof/>
                <w:webHidden/>
              </w:rPr>
              <w:tab/>
            </w:r>
            <w:r w:rsidR="00CB21A9">
              <w:rPr>
                <w:noProof/>
                <w:webHidden/>
              </w:rPr>
              <w:fldChar w:fldCharType="begin"/>
            </w:r>
            <w:r w:rsidR="00CB21A9">
              <w:rPr>
                <w:noProof/>
                <w:webHidden/>
              </w:rPr>
              <w:instrText xml:space="preserve"> PAGEREF _Toc466238752 \h </w:instrText>
            </w:r>
            <w:r w:rsidR="00CB21A9">
              <w:rPr>
                <w:noProof/>
                <w:webHidden/>
              </w:rPr>
            </w:r>
            <w:r w:rsidR="00CB21A9">
              <w:rPr>
                <w:noProof/>
                <w:webHidden/>
              </w:rPr>
              <w:fldChar w:fldCharType="separate"/>
            </w:r>
            <w:r w:rsidR="00CB21A9">
              <w:rPr>
                <w:noProof/>
                <w:webHidden/>
              </w:rPr>
              <w:t>21</w:t>
            </w:r>
            <w:r w:rsidR="00CB21A9">
              <w:rPr>
                <w:noProof/>
                <w:webHidden/>
              </w:rPr>
              <w:fldChar w:fldCharType="end"/>
            </w:r>
          </w:hyperlink>
        </w:p>
        <w:p w14:paraId="28F73D0F"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53" w:history="1">
            <w:r w:rsidR="00CB21A9" w:rsidRPr="00E62ADE">
              <w:rPr>
                <w:rStyle w:val="Hyperlink"/>
                <w:noProof/>
                <w:lang w:val="en-CA"/>
              </w:rPr>
              <w:t>5.2.3 Rotate(direction)</w:t>
            </w:r>
            <w:r w:rsidR="00CB21A9">
              <w:rPr>
                <w:noProof/>
                <w:webHidden/>
              </w:rPr>
              <w:tab/>
            </w:r>
            <w:r w:rsidR="00CB21A9">
              <w:rPr>
                <w:noProof/>
                <w:webHidden/>
              </w:rPr>
              <w:fldChar w:fldCharType="begin"/>
            </w:r>
            <w:r w:rsidR="00CB21A9">
              <w:rPr>
                <w:noProof/>
                <w:webHidden/>
              </w:rPr>
              <w:instrText xml:space="preserve"> PAGEREF _Toc466238753 \h </w:instrText>
            </w:r>
            <w:r w:rsidR="00CB21A9">
              <w:rPr>
                <w:noProof/>
                <w:webHidden/>
              </w:rPr>
            </w:r>
            <w:r w:rsidR="00CB21A9">
              <w:rPr>
                <w:noProof/>
                <w:webHidden/>
              </w:rPr>
              <w:fldChar w:fldCharType="separate"/>
            </w:r>
            <w:r w:rsidR="00CB21A9">
              <w:rPr>
                <w:noProof/>
                <w:webHidden/>
              </w:rPr>
              <w:t>22</w:t>
            </w:r>
            <w:r w:rsidR="00CB21A9">
              <w:rPr>
                <w:noProof/>
                <w:webHidden/>
              </w:rPr>
              <w:fldChar w:fldCharType="end"/>
            </w:r>
          </w:hyperlink>
        </w:p>
        <w:p w14:paraId="2FEE2272"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54" w:history="1">
            <w:r w:rsidR="00CB21A9" w:rsidRPr="00E62ADE">
              <w:rPr>
                <w:rStyle w:val="Hyperlink"/>
                <w:noProof/>
                <w:lang w:val="en-CA"/>
              </w:rPr>
              <w:t>5.2.4 UpdateRobotStats</w:t>
            </w:r>
            <w:r w:rsidR="00CB21A9">
              <w:rPr>
                <w:noProof/>
                <w:webHidden/>
              </w:rPr>
              <w:tab/>
            </w:r>
            <w:r w:rsidR="00CB21A9">
              <w:rPr>
                <w:noProof/>
                <w:webHidden/>
              </w:rPr>
              <w:fldChar w:fldCharType="begin"/>
            </w:r>
            <w:r w:rsidR="00CB21A9">
              <w:rPr>
                <w:noProof/>
                <w:webHidden/>
              </w:rPr>
              <w:instrText xml:space="preserve"> PAGEREF _Toc466238754 \h </w:instrText>
            </w:r>
            <w:r w:rsidR="00CB21A9">
              <w:rPr>
                <w:noProof/>
                <w:webHidden/>
              </w:rPr>
            </w:r>
            <w:r w:rsidR="00CB21A9">
              <w:rPr>
                <w:noProof/>
                <w:webHidden/>
              </w:rPr>
              <w:fldChar w:fldCharType="separate"/>
            </w:r>
            <w:r w:rsidR="00CB21A9">
              <w:rPr>
                <w:noProof/>
                <w:webHidden/>
              </w:rPr>
              <w:t>22</w:t>
            </w:r>
            <w:r w:rsidR="00CB21A9">
              <w:rPr>
                <w:noProof/>
                <w:webHidden/>
              </w:rPr>
              <w:fldChar w:fldCharType="end"/>
            </w:r>
          </w:hyperlink>
        </w:p>
        <w:p w14:paraId="5DAC3984"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55" w:history="1">
            <w:r w:rsidR="00CB21A9" w:rsidRPr="00E62ADE">
              <w:rPr>
                <w:rStyle w:val="Hyperlink"/>
                <w:noProof/>
                <w:lang w:val="en-CA"/>
              </w:rPr>
              <w:t>5.2.5 UpdateGameBoard</w:t>
            </w:r>
            <w:r w:rsidR="00CB21A9">
              <w:rPr>
                <w:noProof/>
                <w:webHidden/>
              </w:rPr>
              <w:tab/>
            </w:r>
            <w:r w:rsidR="00CB21A9">
              <w:rPr>
                <w:noProof/>
                <w:webHidden/>
              </w:rPr>
              <w:fldChar w:fldCharType="begin"/>
            </w:r>
            <w:r w:rsidR="00CB21A9">
              <w:rPr>
                <w:noProof/>
                <w:webHidden/>
              </w:rPr>
              <w:instrText xml:space="preserve"> PAGEREF _Toc466238755 \h </w:instrText>
            </w:r>
            <w:r w:rsidR="00CB21A9">
              <w:rPr>
                <w:noProof/>
                <w:webHidden/>
              </w:rPr>
            </w:r>
            <w:r w:rsidR="00CB21A9">
              <w:rPr>
                <w:noProof/>
                <w:webHidden/>
              </w:rPr>
              <w:fldChar w:fldCharType="separate"/>
            </w:r>
            <w:r w:rsidR="00CB21A9">
              <w:rPr>
                <w:noProof/>
                <w:webHidden/>
              </w:rPr>
              <w:t>22</w:t>
            </w:r>
            <w:r w:rsidR="00CB21A9">
              <w:rPr>
                <w:noProof/>
                <w:webHidden/>
              </w:rPr>
              <w:fldChar w:fldCharType="end"/>
            </w:r>
          </w:hyperlink>
        </w:p>
        <w:p w14:paraId="33276F72" w14:textId="77777777" w:rsidR="00CB21A9" w:rsidRDefault="007702DF">
          <w:pPr>
            <w:pStyle w:val="TOC3"/>
            <w:tabs>
              <w:tab w:val="right" w:leader="dot" w:pos="9350"/>
            </w:tabs>
            <w:rPr>
              <w:rFonts w:eastAsiaTheme="minorEastAsia" w:cstheme="minorBidi"/>
              <w:i w:val="0"/>
              <w:noProof/>
              <w:sz w:val="24"/>
              <w:szCs w:val="24"/>
              <w:lang w:eastAsia="en-US"/>
            </w:rPr>
          </w:pPr>
          <w:hyperlink w:anchor="_Toc466238756" w:history="1">
            <w:r w:rsidR="00CB21A9" w:rsidRPr="00E62ADE">
              <w:rPr>
                <w:rStyle w:val="Hyperlink"/>
                <w:noProof/>
                <w:lang w:val="en-CA"/>
              </w:rPr>
              <w:t>5.2.6 ExitToMainMenu</w:t>
            </w:r>
            <w:r w:rsidR="00CB21A9">
              <w:rPr>
                <w:noProof/>
                <w:webHidden/>
              </w:rPr>
              <w:tab/>
            </w:r>
            <w:r w:rsidR="00CB21A9">
              <w:rPr>
                <w:noProof/>
                <w:webHidden/>
              </w:rPr>
              <w:fldChar w:fldCharType="begin"/>
            </w:r>
            <w:r w:rsidR="00CB21A9">
              <w:rPr>
                <w:noProof/>
                <w:webHidden/>
              </w:rPr>
              <w:instrText xml:space="preserve"> PAGEREF _Toc466238756 \h </w:instrText>
            </w:r>
            <w:r w:rsidR="00CB21A9">
              <w:rPr>
                <w:noProof/>
                <w:webHidden/>
              </w:rPr>
            </w:r>
            <w:r w:rsidR="00CB21A9">
              <w:rPr>
                <w:noProof/>
                <w:webHidden/>
              </w:rPr>
              <w:fldChar w:fldCharType="separate"/>
            </w:r>
            <w:r w:rsidR="00CB21A9">
              <w:rPr>
                <w:noProof/>
                <w:webHidden/>
              </w:rPr>
              <w:t>23</w:t>
            </w:r>
            <w:r w:rsidR="00CB21A9">
              <w:rPr>
                <w:noProof/>
                <w:webHidden/>
              </w:rPr>
              <w:fldChar w:fldCharType="end"/>
            </w:r>
          </w:hyperlink>
        </w:p>
        <w:p w14:paraId="0AEB30E0" w14:textId="77777777" w:rsidR="00CB21A9" w:rsidRDefault="007702DF">
          <w:pPr>
            <w:pStyle w:val="TOC1"/>
            <w:tabs>
              <w:tab w:val="right" w:leader="dot" w:pos="9350"/>
            </w:tabs>
            <w:rPr>
              <w:rFonts w:asciiTheme="minorHAnsi" w:eastAsiaTheme="minorEastAsia" w:hAnsiTheme="minorHAnsi" w:cstheme="minorBidi"/>
              <w:b w:val="0"/>
              <w:noProof/>
              <w:color w:val="auto"/>
              <w:lang w:eastAsia="en-US"/>
            </w:rPr>
          </w:pPr>
          <w:hyperlink w:anchor="_Toc466238757" w:history="1">
            <w:r w:rsidR="00CB21A9" w:rsidRPr="00E62ADE">
              <w:rPr>
                <w:rStyle w:val="Hyperlink"/>
                <w:noProof/>
              </w:rPr>
              <w:t>Part 6 System Test</w:t>
            </w:r>
            <w:r w:rsidR="00CB21A9">
              <w:rPr>
                <w:noProof/>
                <w:webHidden/>
              </w:rPr>
              <w:tab/>
            </w:r>
            <w:r w:rsidR="00CB21A9">
              <w:rPr>
                <w:noProof/>
                <w:webHidden/>
              </w:rPr>
              <w:fldChar w:fldCharType="begin"/>
            </w:r>
            <w:r w:rsidR="00CB21A9">
              <w:rPr>
                <w:noProof/>
                <w:webHidden/>
              </w:rPr>
              <w:instrText xml:space="preserve"> PAGEREF _Toc466238757 \h </w:instrText>
            </w:r>
            <w:r w:rsidR="00CB21A9">
              <w:rPr>
                <w:noProof/>
                <w:webHidden/>
              </w:rPr>
            </w:r>
            <w:r w:rsidR="00CB21A9">
              <w:rPr>
                <w:noProof/>
                <w:webHidden/>
              </w:rPr>
              <w:fldChar w:fldCharType="separate"/>
            </w:r>
            <w:r w:rsidR="00CB21A9">
              <w:rPr>
                <w:noProof/>
                <w:webHidden/>
              </w:rPr>
              <w:t>24</w:t>
            </w:r>
            <w:r w:rsidR="00CB21A9">
              <w:rPr>
                <w:noProof/>
                <w:webHidden/>
              </w:rPr>
              <w:fldChar w:fldCharType="end"/>
            </w:r>
          </w:hyperlink>
        </w:p>
        <w:p w14:paraId="7BBEA749" w14:textId="77777777" w:rsidR="00CB21A9" w:rsidRDefault="007702DF">
          <w:pPr>
            <w:pStyle w:val="TOC2"/>
            <w:tabs>
              <w:tab w:val="right" w:leader="dot" w:pos="9350"/>
            </w:tabs>
            <w:rPr>
              <w:rFonts w:eastAsiaTheme="minorEastAsia" w:cstheme="minorBidi"/>
              <w:noProof/>
              <w:sz w:val="24"/>
              <w:szCs w:val="24"/>
              <w:lang w:eastAsia="en-US"/>
            </w:rPr>
          </w:pPr>
          <w:hyperlink w:anchor="_Toc466238758" w:history="1">
            <w:r w:rsidR="00CB21A9" w:rsidRPr="00E62ADE">
              <w:rPr>
                <w:rStyle w:val="Hyperlink"/>
                <w:noProof/>
                <w:lang w:val="en-CA"/>
              </w:rPr>
              <w:t>6.1 Test for buildGameBoard();</w:t>
            </w:r>
            <w:r w:rsidR="00CB21A9">
              <w:rPr>
                <w:noProof/>
                <w:webHidden/>
              </w:rPr>
              <w:tab/>
            </w:r>
            <w:r w:rsidR="00CB21A9">
              <w:rPr>
                <w:noProof/>
                <w:webHidden/>
              </w:rPr>
              <w:fldChar w:fldCharType="begin"/>
            </w:r>
            <w:r w:rsidR="00CB21A9">
              <w:rPr>
                <w:noProof/>
                <w:webHidden/>
              </w:rPr>
              <w:instrText xml:space="preserve"> PAGEREF _Toc466238758 \h </w:instrText>
            </w:r>
            <w:r w:rsidR="00CB21A9">
              <w:rPr>
                <w:noProof/>
                <w:webHidden/>
              </w:rPr>
            </w:r>
            <w:r w:rsidR="00CB21A9">
              <w:rPr>
                <w:noProof/>
                <w:webHidden/>
              </w:rPr>
              <w:fldChar w:fldCharType="separate"/>
            </w:r>
            <w:r w:rsidR="00CB21A9">
              <w:rPr>
                <w:noProof/>
                <w:webHidden/>
              </w:rPr>
              <w:t>24</w:t>
            </w:r>
            <w:r w:rsidR="00CB21A9">
              <w:rPr>
                <w:noProof/>
                <w:webHidden/>
              </w:rPr>
              <w:fldChar w:fldCharType="end"/>
            </w:r>
          </w:hyperlink>
        </w:p>
        <w:p w14:paraId="5C249846" w14:textId="77777777" w:rsidR="00CB21A9" w:rsidRDefault="007702DF">
          <w:pPr>
            <w:pStyle w:val="TOC2"/>
            <w:tabs>
              <w:tab w:val="right" w:leader="dot" w:pos="9350"/>
            </w:tabs>
            <w:rPr>
              <w:rFonts w:eastAsiaTheme="minorEastAsia" w:cstheme="minorBidi"/>
              <w:noProof/>
              <w:sz w:val="24"/>
              <w:szCs w:val="24"/>
              <w:lang w:eastAsia="en-US"/>
            </w:rPr>
          </w:pPr>
          <w:hyperlink w:anchor="_Toc466238759" w:history="1">
            <w:r w:rsidR="00CB21A9" w:rsidRPr="00E62ADE">
              <w:rPr>
                <w:rStyle w:val="Hyperlink"/>
                <w:noProof/>
                <w:lang w:val="en-CA"/>
              </w:rPr>
              <w:t>6.2 Test for setMode(isAI[])</w:t>
            </w:r>
            <w:r w:rsidR="00CB21A9">
              <w:rPr>
                <w:noProof/>
                <w:webHidden/>
              </w:rPr>
              <w:tab/>
            </w:r>
            <w:r w:rsidR="00CB21A9">
              <w:rPr>
                <w:noProof/>
                <w:webHidden/>
              </w:rPr>
              <w:fldChar w:fldCharType="begin"/>
            </w:r>
            <w:r w:rsidR="00CB21A9">
              <w:rPr>
                <w:noProof/>
                <w:webHidden/>
              </w:rPr>
              <w:instrText xml:space="preserve"> PAGEREF _Toc466238759 \h </w:instrText>
            </w:r>
            <w:r w:rsidR="00CB21A9">
              <w:rPr>
                <w:noProof/>
                <w:webHidden/>
              </w:rPr>
            </w:r>
            <w:r w:rsidR="00CB21A9">
              <w:rPr>
                <w:noProof/>
                <w:webHidden/>
              </w:rPr>
              <w:fldChar w:fldCharType="separate"/>
            </w:r>
            <w:r w:rsidR="00CB21A9">
              <w:rPr>
                <w:noProof/>
                <w:webHidden/>
              </w:rPr>
              <w:t>24</w:t>
            </w:r>
            <w:r w:rsidR="00CB21A9">
              <w:rPr>
                <w:noProof/>
                <w:webHidden/>
              </w:rPr>
              <w:fldChar w:fldCharType="end"/>
            </w:r>
          </w:hyperlink>
        </w:p>
        <w:p w14:paraId="02F29FE8" w14:textId="77777777" w:rsidR="00CB21A9" w:rsidRDefault="007702DF">
          <w:pPr>
            <w:pStyle w:val="TOC2"/>
            <w:tabs>
              <w:tab w:val="right" w:leader="dot" w:pos="9350"/>
            </w:tabs>
            <w:rPr>
              <w:rFonts w:eastAsiaTheme="minorEastAsia" w:cstheme="minorBidi"/>
              <w:noProof/>
              <w:sz w:val="24"/>
              <w:szCs w:val="24"/>
              <w:lang w:eastAsia="en-US"/>
            </w:rPr>
          </w:pPr>
          <w:hyperlink w:anchor="_Toc466238760" w:history="1">
            <w:r w:rsidR="00CB21A9" w:rsidRPr="00E62ADE">
              <w:rPr>
                <w:rStyle w:val="Hyperlink"/>
                <w:noProof/>
                <w:lang w:val="en-CA"/>
              </w:rPr>
              <w:t>6.3 Test for download()</w:t>
            </w:r>
            <w:r w:rsidR="00CB21A9">
              <w:rPr>
                <w:noProof/>
                <w:webHidden/>
              </w:rPr>
              <w:tab/>
            </w:r>
            <w:r w:rsidR="00CB21A9">
              <w:rPr>
                <w:noProof/>
                <w:webHidden/>
              </w:rPr>
              <w:fldChar w:fldCharType="begin"/>
            </w:r>
            <w:r w:rsidR="00CB21A9">
              <w:rPr>
                <w:noProof/>
                <w:webHidden/>
              </w:rPr>
              <w:instrText xml:space="preserve"> PAGEREF _Toc466238760 \h </w:instrText>
            </w:r>
            <w:r w:rsidR="00CB21A9">
              <w:rPr>
                <w:noProof/>
                <w:webHidden/>
              </w:rPr>
            </w:r>
            <w:r w:rsidR="00CB21A9">
              <w:rPr>
                <w:noProof/>
                <w:webHidden/>
              </w:rPr>
              <w:fldChar w:fldCharType="separate"/>
            </w:r>
            <w:r w:rsidR="00CB21A9">
              <w:rPr>
                <w:noProof/>
                <w:webHidden/>
              </w:rPr>
              <w:t>25</w:t>
            </w:r>
            <w:r w:rsidR="00CB21A9">
              <w:rPr>
                <w:noProof/>
                <w:webHidden/>
              </w:rPr>
              <w:fldChar w:fldCharType="end"/>
            </w:r>
          </w:hyperlink>
        </w:p>
        <w:p w14:paraId="30ED3F07" w14:textId="77777777" w:rsidR="00CB21A9" w:rsidRDefault="007702DF">
          <w:pPr>
            <w:pStyle w:val="TOC2"/>
            <w:tabs>
              <w:tab w:val="right" w:leader="dot" w:pos="9350"/>
            </w:tabs>
            <w:rPr>
              <w:rFonts w:eastAsiaTheme="minorEastAsia" w:cstheme="minorBidi"/>
              <w:noProof/>
              <w:sz w:val="24"/>
              <w:szCs w:val="24"/>
              <w:lang w:eastAsia="en-US"/>
            </w:rPr>
          </w:pPr>
          <w:hyperlink w:anchor="_Toc466238761" w:history="1">
            <w:r w:rsidR="00CB21A9" w:rsidRPr="00E62ADE">
              <w:rPr>
                <w:rStyle w:val="Hyperlink"/>
                <w:noProof/>
                <w:lang w:val="en-CA"/>
              </w:rPr>
              <w:t>6.4 Test for upload()</w:t>
            </w:r>
            <w:r w:rsidR="00CB21A9">
              <w:rPr>
                <w:noProof/>
                <w:webHidden/>
              </w:rPr>
              <w:tab/>
            </w:r>
            <w:r w:rsidR="00CB21A9">
              <w:rPr>
                <w:noProof/>
                <w:webHidden/>
              </w:rPr>
              <w:fldChar w:fldCharType="begin"/>
            </w:r>
            <w:r w:rsidR="00CB21A9">
              <w:rPr>
                <w:noProof/>
                <w:webHidden/>
              </w:rPr>
              <w:instrText xml:space="preserve"> PAGEREF _Toc466238761 \h </w:instrText>
            </w:r>
            <w:r w:rsidR="00CB21A9">
              <w:rPr>
                <w:noProof/>
                <w:webHidden/>
              </w:rPr>
            </w:r>
            <w:r w:rsidR="00CB21A9">
              <w:rPr>
                <w:noProof/>
                <w:webHidden/>
              </w:rPr>
              <w:fldChar w:fldCharType="separate"/>
            </w:r>
            <w:r w:rsidR="00CB21A9">
              <w:rPr>
                <w:noProof/>
                <w:webHidden/>
              </w:rPr>
              <w:t>25</w:t>
            </w:r>
            <w:r w:rsidR="00CB21A9">
              <w:rPr>
                <w:noProof/>
                <w:webHidden/>
              </w:rPr>
              <w:fldChar w:fldCharType="end"/>
            </w:r>
          </w:hyperlink>
        </w:p>
        <w:p w14:paraId="1897CEC8" w14:textId="77777777" w:rsidR="00CB21A9" w:rsidRDefault="007702DF">
          <w:pPr>
            <w:pStyle w:val="TOC2"/>
            <w:tabs>
              <w:tab w:val="right" w:leader="dot" w:pos="9350"/>
            </w:tabs>
            <w:rPr>
              <w:rFonts w:eastAsiaTheme="minorEastAsia" w:cstheme="minorBidi"/>
              <w:noProof/>
              <w:sz w:val="24"/>
              <w:szCs w:val="24"/>
              <w:lang w:eastAsia="en-US"/>
            </w:rPr>
          </w:pPr>
          <w:hyperlink w:anchor="_Toc466238762" w:history="1">
            <w:r w:rsidR="00CB21A9" w:rsidRPr="00E62ADE">
              <w:rPr>
                <w:rStyle w:val="Hyperlink"/>
                <w:noProof/>
                <w:lang w:val="en-CA"/>
              </w:rPr>
              <w:t>6.5 Test for terminate()</w:t>
            </w:r>
            <w:r w:rsidR="00CB21A9">
              <w:rPr>
                <w:noProof/>
                <w:webHidden/>
              </w:rPr>
              <w:tab/>
            </w:r>
            <w:r w:rsidR="00CB21A9">
              <w:rPr>
                <w:noProof/>
                <w:webHidden/>
              </w:rPr>
              <w:fldChar w:fldCharType="begin"/>
            </w:r>
            <w:r w:rsidR="00CB21A9">
              <w:rPr>
                <w:noProof/>
                <w:webHidden/>
              </w:rPr>
              <w:instrText xml:space="preserve"> PAGEREF _Toc466238762 \h </w:instrText>
            </w:r>
            <w:r w:rsidR="00CB21A9">
              <w:rPr>
                <w:noProof/>
                <w:webHidden/>
              </w:rPr>
            </w:r>
            <w:r w:rsidR="00CB21A9">
              <w:rPr>
                <w:noProof/>
                <w:webHidden/>
              </w:rPr>
              <w:fldChar w:fldCharType="separate"/>
            </w:r>
            <w:r w:rsidR="00CB21A9">
              <w:rPr>
                <w:noProof/>
                <w:webHidden/>
              </w:rPr>
              <w:t>25</w:t>
            </w:r>
            <w:r w:rsidR="00CB21A9">
              <w:rPr>
                <w:noProof/>
                <w:webHidden/>
              </w:rPr>
              <w:fldChar w:fldCharType="end"/>
            </w:r>
          </w:hyperlink>
        </w:p>
        <w:p w14:paraId="12E493F8" w14:textId="77777777" w:rsidR="00CB21A9" w:rsidRDefault="007702DF">
          <w:pPr>
            <w:pStyle w:val="TOC2"/>
            <w:tabs>
              <w:tab w:val="right" w:leader="dot" w:pos="9350"/>
            </w:tabs>
            <w:rPr>
              <w:rFonts w:eastAsiaTheme="minorEastAsia" w:cstheme="minorBidi"/>
              <w:noProof/>
              <w:sz w:val="24"/>
              <w:szCs w:val="24"/>
              <w:lang w:eastAsia="en-US"/>
            </w:rPr>
          </w:pPr>
          <w:hyperlink w:anchor="_Toc466238763" w:history="1">
            <w:r w:rsidR="00CB21A9" w:rsidRPr="00E62ADE">
              <w:rPr>
                <w:rStyle w:val="Hyperlink"/>
                <w:noProof/>
                <w:lang w:val="en-CA"/>
              </w:rPr>
              <w:t>6.6 Test for initialization()</w:t>
            </w:r>
            <w:r w:rsidR="00CB21A9">
              <w:rPr>
                <w:noProof/>
                <w:webHidden/>
              </w:rPr>
              <w:tab/>
            </w:r>
            <w:r w:rsidR="00CB21A9">
              <w:rPr>
                <w:noProof/>
                <w:webHidden/>
              </w:rPr>
              <w:fldChar w:fldCharType="begin"/>
            </w:r>
            <w:r w:rsidR="00CB21A9">
              <w:rPr>
                <w:noProof/>
                <w:webHidden/>
              </w:rPr>
              <w:instrText xml:space="preserve"> PAGEREF _Toc466238763 \h </w:instrText>
            </w:r>
            <w:r w:rsidR="00CB21A9">
              <w:rPr>
                <w:noProof/>
                <w:webHidden/>
              </w:rPr>
            </w:r>
            <w:r w:rsidR="00CB21A9">
              <w:rPr>
                <w:noProof/>
                <w:webHidden/>
              </w:rPr>
              <w:fldChar w:fldCharType="separate"/>
            </w:r>
            <w:r w:rsidR="00CB21A9">
              <w:rPr>
                <w:noProof/>
                <w:webHidden/>
              </w:rPr>
              <w:t>26</w:t>
            </w:r>
            <w:r w:rsidR="00CB21A9">
              <w:rPr>
                <w:noProof/>
                <w:webHidden/>
              </w:rPr>
              <w:fldChar w:fldCharType="end"/>
            </w:r>
          </w:hyperlink>
        </w:p>
        <w:p w14:paraId="660D453E" w14:textId="77777777" w:rsidR="00CB21A9" w:rsidRDefault="007702DF">
          <w:pPr>
            <w:pStyle w:val="TOC1"/>
            <w:tabs>
              <w:tab w:val="right" w:leader="dot" w:pos="9350"/>
            </w:tabs>
            <w:rPr>
              <w:rFonts w:asciiTheme="minorHAnsi" w:eastAsiaTheme="minorEastAsia" w:hAnsiTheme="minorHAnsi" w:cstheme="minorBidi"/>
              <w:b w:val="0"/>
              <w:noProof/>
              <w:color w:val="auto"/>
              <w:lang w:eastAsia="en-US"/>
            </w:rPr>
          </w:pPr>
          <w:hyperlink w:anchor="_Toc466238764" w:history="1">
            <w:r w:rsidR="00CB21A9" w:rsidRPr="00E62ADE">
              <w:rPr>
                <w:rStyle w:val="Hyperlink"/>
                <w:noProof/>
              </w:rPr>
              <w:t>Part 7 Summary</w:t>
            </w:r>
            <w:r w:rsidR="00CB21A9">
              <w:rPr>
                <w:noProof/>
                <w:webHidden/>
              </w:rPr>
              <w:tab/>
            </w:r>
            <w:r w:rsidR="00CB21A9">
              <w:rPr>
                <w:noProof/>
                <w:webHidden/>
              </w:rPr>
              <w:fldChar w:fldCharType="begin"/>
            </w:r>
            <w:r w:rsidR="00CB21A9">
              <w:rPr>
                <w:noProof/>
                <w:webHidden/>
              </w:rPr>
              <w:instrText xml:space="preserve"> PAGEREF _Toc466238764 \h </w:instrText>
            </w:r>
            <w:r w:rsidR="00CB21A9">
              <w:rPr>
                <w:noProof/>
                <w:webHidden/>
              </w:rPr>
            </w:r>
            <w:r w:rsidR="00CB21A9">
              <w:rPr>
                <w:noProof/>
                <w:webHidden/>
              </w:rPr>
              <w:fldChar w:fldCharType="separate"/>
            </w:r>
            <w:r w:rsidR="00CB21A9">
              <w:rPr>
                <w:noProof/>
                <w:webHidden/>
              </w:rPr>
              <w:t>27</w:t>
            </w:r>
            <w:r w:rsidR="00CB21A9">
              <w:rPr>
                <w:noProof/>
                <w:webHidden/>
              </w:rPr>
              <w:fldChar w:fldCharType="end"/>
            </w:r>
          </w:hyperlink>
        </w:p>
        <w:p w14:paraId="413B1BB1" w14:textId="55F40CE6" w:rsidR="0067087F" w:rsidRDefault="0067087F">
          <w:r>
            <w:rPr>
              <w:b/>
              <w:bCs/>
              <w:noProof/>
            </w:rPr>
            <w:fldChar w:fldCharType="end"/>
          </w:r>
        </w:p>
      </w:sdtContent>
    </w:sdt>
    <w:p w14:paraId="161F4F7F" w14:textId="77777777" w:rsidR="0067087F" w:rsidRDefault="0067087F" w:rsidP="0067087F">
      <w:pPr>
        <w:pStyle w:val="Heading1"/>
        <w:rPr>
          <w:b/>
        </w:rPr>
      </w:pPr>
    </w:p>
    <w:p w14:paraId="4A398564" w14:textId="77777777" w:rsidR="0067087F" w:rsidRDefault="0067087F" w:rsidP="0067087F">
      <w:pPr>
        <w:pStyle w:val="Heading1"/>
        <w:rPr>
          <w:b/>
        </w:rPr>
      </w:pPr>
    </w:p>
    <w:p w14:paraId="1BBF2765" w14:textId="77777777" w:rsidR="0067087F" w:rsidRDefault="0067087F" w:rsidP="0067087F">
      <w:pPr>
        <w:pStyle w:val="Heading1"/>
        <w:rPr>
          <w:b/>
        </w:rPr>
      </w:pPr>
    </w:p>
    <w:p w14:paraId="0F570DE9" w14:textId="77777777" w:rsidR="0067087F" w:rsidRDefault="0067087F" w:rsidP="0067087F">
      <w:pPr>
        <w:pStyle w:val="Heading1"/>
        <w:rPr>
          <w:b/>
        </w:rPr>
      </w:pPr>
    </w:p>
    <w:p w14:paraId="19BD4A4F" w14:textId="77777777" w:rsidR="0067087F" w:rsidRDefault="0067087F" w:rsidP="0067087F">
      <w:pPr>
        <w:pStyle w:val="Heading1"/>
        <w:rPr>
          <w:b/>
        </w:rPr>
      </w:pPr>
    </w:p>
    <w:p w14:paraId="0DD8880D" w14:textId="77777777" w:rsidR="0067087F" w:rsidRDefault="0067087F" w:rsidP="0067087F">
      <w:pPr>
        <w:pStyle w:val="Heading1"/>
        <w:rPr>
          <w:b/>
        </w:rPr>
      </w:pPr>
    </w:p>
    <w:p w14:paraId="46E81BE9" w14:textId="77777777" w:rsidR="0067087F" w:rsidRDefault="0067087F" w:rsidP="0067087F">
      <w:pPr>
        <w:pStyle w:val="Heading1"/>
        <w:rPr>
          <w:b/>
        </w:rPr>
      </w:pPr>
    </w:p>
    <w:p w14:paraId="51839488" w14:textId="77777777" w:rsidR="0067087F" w:rsidRDefault="0067087F" w:rsidP="0067087F">
      <w:pPr>
        <w:pStyle w:val="Heading1"/>
        <w:rPr>
          <w:b/>
        </w:rPr>
      </w:pPr>
    </w:p>
    <w:p w14:paraId="3FE60BE9" w14:textId="77777777" w:rsidR="0067087F" w:rsidRDefault="0067087F" w:rsidP="0067087F">
      <w:pPr>
        <w:pStyle w:val="Heading1"/>
        <w:rPr>
          <w:b/>
        </w:rPr>
      </w:pPr>
    </w:p>
    <w:p w14:paraId="7763AFB3" w14:textId="77777777" w:rsidR="0067087F" w:rsidRDefault="0067087F" w:rsidP="0067087F">
      <w:pPr>
        <w:pStyle w:val="Heading1"/>
        <w:rPr>
          <w:b/>
        </w:rPr>
      </w:pPr>
    </w:p>
    <w:p w14:paraId="46585FDC" w14:textId="77777777" w:rsidR="0067087F" w:rsidRDefault="0067087F" w:rsidP="0067087F">
      <w:pPr>
        <w:pStyle w:val="Heading1"/>
        <w:rPr>
          <w:b/>
        </w:rPr>
      </w:pPr>
    </w:p>
    <w:p w14:paraId="4762623F" w14:textId="77777777" w:rsidR="0067087F" w:rsidRDefault="0067087F" w:rsidP="0067087F">
      <w:pPr>
        <w:pStyle w:val="Heading1"/>
        <w:rPr>
          <w:b/>
        </w:rPr>
      </w:pPr>
    </w:p>
    <w:p w14:paraId="00832EAD" w14:textId="77777777" w:rsidR="0067087F" w:rsidRDefault="0067087F" w:rsidP="00F618B3">
      <w:pPr>
        <w:pStyle w:val="Heading1"/>
        <w:jc w:val="left"/>
        <w:rPr>
          <w:b/>
        </w:rPr>
      </w:pPr>
    </w:p>
    <w:p w14:paraId="4FF31ADE" w14:textId="77777777" w:rsidR="00F618B3" w:rsidRDefault="00F618B3" w:rsidP="00F618B3"/>
    <w:p w14:paraId="3C5A9CED" w14:textId="77777777" w:rsidR="00F618B3" w:rsidRDefault="00F618B3" w:rsidP="00F618B3"/>
    <w:p w14:paraId="7B43079C" w14:textId="77777777" w:rsidR="00F618B3" w:rsidRDefault="00F618B3" w:rsidP="00F618B3"/>
    <w:p w14:paraId="5587F1DE" w14:textId="77777777" w:rsidR="00F618B3" w:rsidRDefault="00F618B3" w:rsidP="00F618B3"/>
    <w:p w14:paraId="5B56B7C6" w14:textId="77777777" w:rsidR="00F618B3" w:rsidRDefault="00F618B3" w:rsidP="00F618B3"/>
    <w:p w14:paraId="28D516E0" w14:textId="77777777" w:rsidR="00F618B3" w:rsidRDefault="00F618B3" w:rsidP="00F618B3"/>
    <w:p w14:paraId="11DB5117" w14:textId="77777777" w:rsidR="00F618B3" w:rsidRDefault="00F618B3" w:rsidP="00F618B3"/>
    <w:p w14:paraId="25C29E4C" w14:textId="77777777" w:rsidR="00F618B3" w:rsidRDefault="00F618B3" w:rsidP="00F618B3"/>
    <w:p w14:paraId="363F9344" w14:textId="77777777" w:rsidR="00F618B3" w:rsidRDefault="00F618B3" w:rsidP="00F618B3"/>
    <w:p w14:paraId="40016062" w14:textId="77777777" w:rsidR="00F618B3" w:rsidRDefault="00F618B3" w:rsidP="00F618B3"/>
    <w:p w14:paraId="0FDB70C9" w14:textId="77777777" w:rsidR="00F618B3" w:rsidRDefault="00F618B3" w:rsidP="00F618B3"/>
    <w:p w14:paraId="7082990C" w14:textId="77777777" w:rsidR="00F618B3" w:rsidRDefault="00F618B3" w:rsidP="00F618B3"/>
    <w:p w14:paraId="5D364CE1" w14:textId="77777777" w:rsidR="00F618B3" w:rsidRDefault="00F618B3" w:rsidP="00F618B3"/>
    <w:p w14:paraId="073046C2" w14:textId="77777777" w:rsidR="00F618B3" w:rsidRDefault="00F618B3" w:rsidP="00F618B3"/>
    <w:p w14:paraId="62172CFB" w14:textId="77777777" w:rsidR="00F618B3" w:rsidRDefault="00F618B3" w:rsidP="00F618B3"/>
    <w:p w14:paraId="2E259557" w14:textId="77777777" w:rsidR="00F618B3" w:rsidRPr="00F618B3" w:rsidRDefault="00F618B3" w:rsidP="00F618B3"/>
    <w:p w14:paraId="39F94967" w14:textId="31409BDC" w:rsidR="00772DBA" w:rsidRPr="00772DBA" w:rsidRDefault="00F97BB9" w:rsidP="00772DBA">
      <w:pPr>
        <w:pStyle w:val="Heading1"/>
        <w:rPr>
          <w:b/>
        </w:rPr>
      </w:pPr>
      <w:bookmarkStart w:id="0" w:name="_Toc466238721"/>
      <w:r w:rsidRPr="0067087F">
        <w:rPr>
          <w:b/>
        </w:rPr>
        <w:lastRenderedPageBreak/>
        <w:t xml:space="preserve">Part 1: </w:t>
      </w:r>
      <w:r w:rsidR="00FF5E7D" w:rsidRPr="0067087F">
        <w:rPr>
          <w:b/>
        </w:rPr>
        <w:t>Introduction</w:t>
      </w:r>
      <w:bookmarkEnd w:id="0"/>
    </w:p>
    <w:p w14:paraId="2B81D1C8" w14:textId="5FC7B4CD"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Welcome to our document detaili</w:t>
      </w:r>
      <w:r w:rsidR="00474E01">
        <w:rPr>
          <w:rFonts w:eastAsiaTheme="minorEastAsia"/>
          <w:color w:val="000000"/>
          <w:sz w:val="24"/>
          <w:szCs w:val="24"/>
        </w:rPr>
        <w:t>ng the testing plan for group B3,</w:t>
      </w:r>
      <w:r w:rsidRPr="00772DBA">
        <w:rPr>
          <w:rFonts w:eastAsiaTheme="minorEastAsia"/>
          <w:color w:val="000000"/>
          <w:sz w:val="24"/>
          <w:szCs w:val="24"/>
        </w:rPr>
        <w:t xml:space="preserve">aka group ROBOT GO! Here you will find an outline of how our test driven design plan will unfold during development, followed by a plethora of testing suites for all of our major classes and their interactions. What isn't included is tests for checking setters and getters and other minor functions and classes that are self explanatory in their behaviour. What we did find it necessary to include are test suites for our controller classes (initialization and the main game controller) as well as a detailed test plan for the robot interpreter. We kept the plans separate and distinct because these classes can be developed independently through unit testing and functional testing up until integration becomes possible due to our architecture detailed in our design document. </w:t>
      </w:r>
    </w:p>
    <w:p w14:paraId="2E59A592" w14:textId="40C0481C"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This document begins with the unit tests fo</w:t>
      </w:r>
      <w:r w:rsidR="00474E01">
        <w:rPr>
          <w:rFonts w:eastAsiaTheme="minorEastAsia"/>
          <w:color w:val="000000"/>
          <w:sz w:val="24"/>
          <w:szCs w:val="24"/>
        </w:rPr>
        <w:t>r all classes, followed by func</w:t>
      </w:r>
      <w:r w:rsidRPr="00772DBA">
        <w:rPr>
          <w:rFonts w:eastAsiaTheme="minorEastAsia"/>
          <w:color w:val="000000"/>
          <w:sz w:val="24"/>
          <w:szCs w:val="24"/>
        </w:rPr>
        <w:t>tional testing, integration testing and ending with a plan for a full system's test. Each of these steps are in order of Main game controller, initialization controller and ending with tests for the robot interpreter. W</w:t>
      </w:r>
      <w:r w:rsidR="00474E01">
        <w:rPr>
          <w:rFonts w:eastAsiaTheme="minorEastAsia"/>
          <w:color w:val="000000"/>
          <w:sz w:val="24"/>
          <w:szCs w:val="24"/>
        </w:rPr>
        <w:t>e begin with the main game con</w:t>
      </w:r>
      <w:r w:rsidRPr="00772DBA">
        <w:rPr>
          <w:rFonts w:eastAsiaTheme="minorEastAsia"/>
          <w:color w:val="000000"/>
          <w:sz w:val="24"/>
          <w:szCs w:val="24"/>
        </w:rPr>
        <w:t xml:space="preserve">troller because it is the most important to tie the system together. Without it being properly tested and implemented, the initialization controller and robot interpreter will never be able to be fully tested and implemented, therefor it is best to get an idea of how it works before moving on to test the other classes. </w:t>
      </w:r>
    </w:p>
    <w:p w14:paraId="4031A98E" w14:textId="77777777"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 xml:space="preserve">Despite the initialization controller's behaviour coming first chronologically when the system is run, it's tests are dependent on being able to set things up in the main game controller. </w:t>
      </w:r>
    </w:p>
    <w:p w14:paraId="4C428C6B" w14:textId="0B447BE6"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The robot interpreter is the final thing we test because in our architecture, it is basically a self contained system and should be th</w:t>
      </w:r>
      <w:r w:rsidR="00011DC6">
        <w:rPr>
          <w:rFonts w:eastAsiaTheme="minorEastAsia"/>
          <w:color w:val="000000"/>
          <w:sz w:val="24"/>
          <w:szCs w:val="24"/>
        </w:rPr>
        <w:t>ought of as a separate develop</w:t>
      </w:r>
      <w:bookmarkStart w:id="1" w:name="_GoBack"/>
      <w:bookmarkEnd w:id="1"/>
      <w:r w:rsidRPr="00772DBA">
        <w:rPr>
          <w:rFonts w:eastAsiaTheme="minorEastAsia"/>
          <w:color w:val="000000"/>
          <w:sz w:val="24"/>
          <w:szCs w:val="24"/>
        </w:rPr>
        <w:t xml:space="preserve">ment plan until it reaches the point where it is ready to communicate with the main game controller. The other two can function without it and would even be able to run Player vs Player games without the robot interpreter integrated into the final system. </w:t>
      </w:r>
    </w:p>
    <w:p w14:paraId="3011CAED" w14:textId="77777777"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 xml:space="preserve">Our least robust level of testing is our system's test, as it follows the basic lo- gic of game testing and there isn't a whole lot to say about it beyond detailing the different modes that we plan to playtest. This may involve bringing in new users to try and break our system, or we may just test </w:t>
      </w:r>
      <w:r w:rsidRPr="00772DBA">
        <w:rPr>
          <w:rFonts w:eastAsiaTheme="minorEastAsia"/>
          <w:color w:val="000000"/>
          <w:sz w:val="24"/>
          <w:szCs w:val="24"/>
        </w:rPr>
        <w:lastRenderedPageBreak/>
        <w:t xml:space="preserve">it ourselves. </w:t>
      </w:r>
    </w:p>
    <w:p w14:paraId="35A2A8B6" w14:textId="77777777"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 xml:space="preserve">On to the outline! </w:t>
      </w:r>
    </w:p>
    <w:p w14:paraId="6573A5CC" w14:textId="77777777" w:rsidR="00772DBA" w:rsidRDefault="00772DBA" w:rsidP="0067087F">
      <w:pPr>
        <w:pStyle w:val="Heading1"/>
        <w:rPr>
          <w:b/>
        </w:rPr>
      </w:pPr>
    </w:p>
    <w:p w14:paraId="2E4F480F" w14:textId="282B77BD" w:rsidR="006620D8" w:rsidRPr="0067087F" w:rsidRDefault="00F97BB9" w:rsidP="0067087F">
      <w:pPr>
        <w:pStyle w:val="Heading1"/>
        <w:rPr>
          <w:b/>
        </w:rPr>
      </w:pPr>
      <w:bookmarkStart w:id="2" w:name="_Toc466238722"/>
      <w:r w:rsidRPr="0067087F">
        <w:rPr>
          <w:b/>
        </w:rPr>
        <w:t>Part 2:</w:t>
      </w:r>
      <w:r w:rsidR="004550A4" w:rsidRPr="0067087F">
        <w:rPr>
          <w:b/>
        </w:rPr>
        <w:t xml:space="preserve"> </w:t>
      </w:r>
      <w:r w:rsidR="0031619E" w:rsidRPr="0067087F">
        <w:rPr>
          <w:b/>
        </w:rPr>
        <w:t>Test Diagram</w:t>
      </w:r>
      <w:bookmarkEnd w:id="2"/>
    </w:p>
    <w:p w14:paraId="31C0F22B" w14:textId="6A3B2D26" w:rsidR="0092594F" w:rsidRPr="0067087F" w:rsidRDefault="0092594F">
      <w:pPr>
        <w:suppressAutoHyphens w:val="0"/>
        <w:rPr>
          <w:rFonts w:asciiTheme="minorHAnsi" w:hAnsiTheme="minorHAnsi"/>
          <w:sz w:val="28"/>
          <w:szCs w:val="28"/>
          <w:lang w:val="en-CA"/>
        </w:rPr>
      </w:pPr>
    </w:p>
    <w:p w14:paraId="1C9ED884" w14:textId="77777777" w:rsidR="0013567F" w:rsidRPr="0067087F" w:rsidRDefault="0013567F">
      <w:pPr>
        <w:suppressAutoHyphens w:val="0"/>
        <w:rPr>
          <w:rFonts w:asciiTheme="minorHAnsi" w:hAnsiTheme="minorHAnsi"/>
          <w:sz w:val="28"/>
          <w:szCs w:val="28"/>
          <w:lang w:val="en-CA"/>
        </w:rPr>
      </w:pPr>
    </w:p>
    <w:p w14:paraId="06EE330E" w14:textId="0E29D4EB" w:rsidR="00D35903" w:rsidRPr="0067087F" w:rsidRDefault="0092594F" w:rsidP="0067087F">
      <w:pPr>
        <w:pStyle w:val="Heading2"/>
        <w:rPr>
          <w:lang w:val="en-CA"/>
        </w:rPr>
      </w:pPr>
      <w:bookmarkStart w:id="3" w:name="_Toc466238723"/>
      <w:r w:rsidRPr="0067087F">
        <w:rPr>
          <w:lang w:val="en-CA"/>
        </w:rPr>
        <w:t xml:space="preserve">2.1 The </w:t>
      </w:r>
      <w:r w:rsidR="00D35903" w:rsidRPr="0067087F">
        <w:rPr>
          <w:lang w:val="en-CA"/>
        </w:rPr>
        <w:t>structure</w:t>
      </w:r>
      <w:r w:rsidRPr="0067087F">
        <w:rPr>
          <w:lang w:val="en-CA"/>
        </w:rPr>
        <w:t xml:space="preserve"> used for our progression of testing</w:t>
      </w:r>
      <w:bookmarkEnd w:id="3"/>
    </w:p>
    <w:p w14:paraId="79E6AB1E" w14:textId="77777777" w:rsidR="0013567F" w:rsidRDefault="0013567F">
      <w:pPr>
        <w:suppressAutoHyphens w:val="0"/>
        <w:rPr>
          <w:sz w:val="28"/>
          <w:szCs w:val="28"/>
          <w:lang w:val="en-CA"/>
        </w:rPr>
      </w:pPr>
    </w:p>
    <w:p w14:paraId="14E4EFD6" w14:textId="77777777" w:rsidR="0013567F" w:rsidRDefault="0013567F">
      <w:pPr>
        <w:suppressAutoHyphens w:val="0"/>
        <w:rPr>
          <w:sz w:val="28"/>
          <w:szCs w:val="28"/>
          <w:lang w:val="en-CA"/>
        </w:rPr>
      </w:pPr>
    </w:p>
    <w:p w14:paraId="68949940" w14:textId="674326EE" w:rsidR="00BC1160" w:rsidRDefault="00BC1160">
      <w:pPr>
        <w:suppressAutoHyphens w:val="0"/>
        <w:rPr>
          <w:sz w:val="28"/>
          <w:szCs w:val="28"/>
          <w:lang w:val="en-CA"/>
        </w:rPr>
      </w:pPr>
      <w:r>
        <w:rPr>
          <w:noProof/>
          <w:sz w:val="28"/>
          <w:szCs w:val="28"/>
          <w:lang w:eastAsia="en-US"/>
        </w:rPr>
        <w:drawing>
          <wp:anchor distT="0" distB="0" distL="114300" distR="114300" simplePos="0" relativeHeight="251659264" behindDoc="0" locked="0" layoutInCell="1" allowOverlap="1" wp14:anchorId="16396410" wp14:editId="32C066FF">
            <wp:simplePos x="0" y="0"/>
            <wp:positionH relativeFrom="column">
              <wp:posOffset>0</wp:posOffset>
            </wp:positionH>
            <wp:positionV relativeFrom="paragraph">
              <wp:posOffset>-635</wp:posOffset>
            </wp:positionV>
            <wp:extent cx="5943600" cy="25749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_of_testing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14:sizeRelH relativeFrom="page">
              <wp14:pctWidth>0</wp14:pctWidth>
            </wp14:sizeRelH>
            <wp14:sizeRelV relativeFrom="page">
              <wp14:pctHeight>0</wp14:pctHeight>
            </wp14:sizeRelV>
          </wp:anchor>
        </w:drawing>
      </w:r>
    </w:p>
    <w:p w14:paraId="6FFE64BB" w14:textId="77777777" w:rsidR="00BC1160" w:rsidRDefault="00BC1160">
      <w:pPr>
        <w:suppressAutoHyphens w:val="0"/>
        <w:rPr>
          <w:sz w:val="28"/>
          <w:szCs w:val="28"/>
          <w:lang w:val="en-CA"/>
        </w:rPr>
      </w:pPr>
    </w:p>
    <w:p w14:paraId="0D6B4502" w14:textId="77777777" w:rsidR="00BC1160" w:rsidRDefault="00BC1160">
      <w:pPr>
        <w:suppressAutoHyphens w:val="0"/>
        <w:rPr>
          <w:sz w:val="28"/>
          <w:szCs w:val="28"/>
          <w:lang w:val="en-CA"/>
        </w:rPr>
      </w:pPr>
    </w:p>
    <w:p w14:paraId="75DA0339" w14:textId="77777777" w:rsidR="00BC1160" w:rsidRDefault="00BC1160">
      <w:pPr>
        <w:suppressAutoHyphens w:val="0"/>
        <w:rPr>
          <w:sz w:val="28"/>
          <w:szCs w:val="28"/>
          <w:lang w:val="en-CA"/>
        </w:rPr>
      </w:pPr>
    </w:p>
    <w:p w14:paraId="0BCBAF40" w14:textId="252F0548" w:rsidR="00BC1160" w:rsidRDefault="00BC1160">
      <w:pPr>
        <w:suppressAutoHyphens w:val="0"/>
        <w:rPr>
          <w:sz w:val="28"/>
          <w:szCs w:val="28"/>
          <w:lang w:val="en-CA"/>
        </w:rPr>
      </w:pPr>
    </w:p>
    <w:p w14:paraId="729A0F5B" w14:textId="77777777" w:rsidR="00BC1160" w:rsidRDefault="00BC1160">
      <w:pPr>
        <w:suppressAutoHyphens w:val="0"/>
        <w:rPr>
          <w:sz w:val="28"/>
          <w:szCs w:val="28"/>
          <w:lang w:val="en-CA"/>
        </w:rPr>
      </w:pPr>
    </w:p>
    <w:p w14:paraId="1B4C0242" w14:textId="77777777" w:rsidR="00BC1160" w:rsidRDefault="00BC1160">
      <w:pPr>
        <w:suppressAutoHyphens w:val="0"/>
        <w:rPr>
          <w:sz w:val="28"/>
          <w:szCs w:val="28"/>
          <w:lang w:val="en-CA"/>
        </w:rPr>
      </w:pPr>
    </w:p>
    <w:p w14:paraId="4DFF5C8B" w14:textId="77777777" w:rsidR="00BC1160" w:rsidRDefault="00BC1160">
      <w:pPr>
        <w:suppressAutoHyphens w:val="0"/>
        <w:rPr>
          <w:sz w:val="28"/>
          <w:szCs w:val="28"/>
          <w:lang w:val="en-CA"/>
        </w:rPr>
      </w:pPr>
    </w:p>
    <w:p w14:paraId="588E0DAC" w14:textId="77777777" w:rsidR="00BC1160" w:rsidRDefault="00BC1160">
      <w:pPr>
        <w:suppressAutoHyphens w:val="0"/>
        <w:rPr>
          <w:sz w:val="28"/>
          <w:szCs w:val="28"/>
          <w:lang w:val="en-CA"/>
        </w:rPr>
      </w:pPr>
    </w:p>
    <w:p w14:paraId="5CAF5CC5" w14:textId="77777777" w:rsidR="00BC1160" w:rsidRDefault="00BC1160">
      <w:pPr>
        <w:suppressAutoHyphens w:val="0"/>
        <w:rPr>
          <w:sz w:val="28"/>
          <w:szCs w:val="28"/>
          <w:lang w:val="en-CA"/>
        </w:rPr>
      </w:pPr>
    </w:p>
    <w:p w14:paraId="4E86D0E0" w14:textId="77777777" w:rsidR="00BC1160" w:rsidRDefault="00BC1160">
      <w:pPr>
        <w:suppressAutoHyphens w:val="0"/>
        <w:rPr>
          <w:sz w:val="28"/>
          <w:szCs w:val="28"/>
          <w:lang w:val="en-CA"/>
        </w:rPr>
      </w:pPr>
    </w:p>
    <w:p w14:paraId="2507FD04" w14:textId="77777777" w:rsidR="00BC1160" w:rsidRDefault="00BC1160">
      <w:pPr>
        <w:suppressAutoHyphens w:val="0"/>
        <w:rPr>
          <w:sz w:val="28"/>
          <w:szCs w:val="28"/>
          <w:lang w:val="en-CA"/>
        </w:rPr>
      </w:pPr>
    </w:p>
    <w:p w14:paraId="1A3C0C6C" w14:textId="77777777" w:rsidR="00BC1160" w:rsidRDefault="00BC1160">
      <w:pPr>
        <w:suppressAutoHyphens w:val="0"/>
        <w:rPr>
          <w:sz w:val="28"/>
          <w:szCs w:val="28"/>
          <w:lang w:val="en-CA"/>
        </w:rPr>
      </w:pPr>
    </w:p>
    <w:p w14:paraId="0CB53F2A" w14:textId="77777777" w:rsidR="00BC1160" w:rsidRDefault="00BC1160">
      <w:pPr>
        <w:suppressAutoHyphens w:val="0"/>
        <w:rPr>
          <w:sz w:val="28"/>
          <w:szCs w:val="28"/>
          <w:lang w:val="en-CA"/>
        </w:rPr>
      </w:pPr>
    </w:p>
    <w:p w14:paraId="483A2693" w14:textId="77777777" w:rsidR="0013567F" w:rsidRDefault="0013567F">
      <w:pPr>
        <w:suppressAutoHyphens w:val="0"/>
        <w:rPr>
          <w:sz w:val="28"/>
          <w:szCs w:val="28"/>
          <w:lang w:val="en-CA"/>
        </w:rPr>
      </w:pPr>
    </w:p>
    <w:p w14:paraId="4EA376E9" w14:textId="77777777" w:rsidR="0013567F" w:rsidRDefault="0013567F">
      <w:pPr>
        <w:suppressAutoHyphens w:val="0"/>
        <w:rPr>
          <w:sz w:val="28"/>
          <w:szCs w:val="28"/>
          <w:lang w:val="en-CA"/>
        </w:rPr>
      </w:pPr>
    </w:p>
    <w:p w14:paraId="2320D326" w14:textId="77777777" w:rsidR="00BC1160" w:rsidRPr="00F618B3" w:rsidRDefault="00BC1160" w:rsidP="0067087F">
      <w:pPr>
        <w:pStyle w:val="Heading2"/>
        <w:rPr>
          <w:lang w:val="en-CA"/>
        </w:rPr>
      </w:pPr>
      <w:bookmarkStart w:id="4" w:name="_Toc466238724"/>
      <w:r w:rsidRPr="00F618B3">
        <w:rPr>
          <w:lang w:val="en-CA"/>
        </w:rPr>
        <w:t>2.2 An example of how our testing evolves</w:t>
      </w:r>
      <w:bookmarkEnd w:id="4"/>
    </w:p>
    <w:p w14:paraId="2DD19AD8" w14:textId="77777777" w:rsidR="0013567F" w:rsidRDefault="0013567F">
      <w:pPr>
        <w:suppressAutoHyphens w:val="0"/>
        <w:rPr>
          <w:sz w:val="28"/>
          <w:szCs w:val="28"/>
          <w:lang w:val="en-CA"/>
        </w:rPr>
      </w:pPr>
    </w:p>
    <w:p w14:paraId="4A2EE304" w14:textId="77777777" w:rsidR="0013567F" w:rsidRDefault="0013567F">
      <w:pPr>
        <w:suppressAutoHyphens w:val="0"/>
        <w:rPr>
          <w:sz w:val="28"/>
          <w:szCs w:val="28"/>
          <w:lang w:val="en-CA"/>
        </w:rPr>
      </w:pPr>
    </w:p>
    <w:p w14:paraId="6C8CD294" w14:textId="77777777" w:rsidR="00BC1160" w:rsidRDefault="00BC1160">
      <w:pPr>
        <w:suppressAutoHyphens w:val="0"/>
        <w:rPr>
          <w:sz w:val="28"/>
          <w:szCs w:val="28"/>
          <w:lang w:val="en-CA"/>
        </w:rPr>
      </w:pPr>
    </w:p>
    <w:p w14:paraId="7D4C33AF" w14:textId="45B75543" w:rsidR="006620D8" w:rsidRDefault="00AD2D0A">
      <w:pPr>
        <w:suppressAutoHyphens w:val="0"/>
        <w:rPr>
          <w:sz w:val="28"/>
          <w:szCs w:val="28"/>
          <w:lang w:val="en-CA"/>
        </w:rPr>
      </w:pPr>
      <w:r>
        <w:rPr>
          <w:noProof/>
          <w:sz w:val="28"/>
          <w:szCs w:val="28"/>
          <w:lang w:eastAsia="en-US"/>
        </w:rPr>
        <w:drawing>
          <wp:anchor distT="0" distB="0" distL="114300" distR="114300" simplePos="0" relativeHeight="251660288" behindDoc="0" locked="0" layoutInCell="1" allowOverlap="1" wp14:anchorId="4026F9ED" wp14:editId="0AE85725">
            <wp:simplePos x="0" y="0"/>
            <wp:positionH relativeFrom="column">
              <wp:posOffset>0</wp:posOffset>
            </wp:positionH>
            <wp:positionV relativeFrom="paragraph">
              <wp:posOffset>-3810</wp:posOffset>
            </wp:positionV>
            <wp:extent cx="5943600" cy="6578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14:sizeRelH relativeFrom="page">
              <wp14:pctWidth>0</wp14:pctWidth>
            </wp14:sizeRelH>
            <wp14:sizeRelV relativeFrom="page">
              <wp14:pctHeight>0</wp14:pctHeight>
            </wp14:sizeRelV>
          </wp:anchor>
        </w:drawing>
      </w:r>
    </w:p>
    <w:p w14:paraId="254EBB24" w14:textId="77777777" w:rsidR="00AD2D0A" w:rsidRDefault="00AD2D0A">
      <w:pPr>
        <w:suppressAutoHyphens w:val="0"/>
        <w:rPr>
          <w:sz w:val="28"/>
          <w:szCs w:val="28"/>
          <w:lang w:val="en-CA"/>
        </w:rPr>
      </w:pPr>
    </w:p>
    <w:p w14:paraId="586E18B6" w14:textId="77777777" w:rsidR="00AD2D0A" w:rsidRDefault="00AD2D0A">
      <w:pPr>
        <w:suppressAutoHyphens w:val="0"/>
        <w:rPr>
          <w:sz w:val="28"/>
          <w:szCs w:val="28"/>
          <w:lang w:val="en-CA"/>
        </w:rPr>
      </w:pPr>
    </w:p>
    <w:p w14:paraId="12B6E6A5" w14:textId="77777777" w:rsidR="00AD2D0A" w:rsidRDefault="00AD2D0A">
      <w:pPr>
        <w:suppressAutoHyphens w:val="0"/>
        <w:rPr>
          <w:sz w:val="28"/>
          <w:szCs w:val="28"/>
          <w:lang w:val="en-CA"/>
        </w:rPr>
      </w:pPr>
    </w:p>
    <w:p w14:paraId="5D2E097D" w14:textId="77777777" w:rsidR="0013567F" w:rsidRDefault="0013567F">
      <w:pPr>
        <w:suppressAutoHyphens w:val="0"/>
        <w:rPr>
          <w:sz w:val="28"/>
          <w:szCs w:val="28"/>
          <w:lang w:val="en-CA"/>
        </w:rPr>
      </w:pPr>
    </w:p>
    <w:p w14:paraId="03C7EBCB" w14:textId="77777777" w:rsidR="0013567F" w:rsidRDefault="0013567F">
      <w:pPr>
        <w:suppressAutoHyphens w:val="0"/>
        <w:rPr>
          <w:sz w:val="28"/>
          <w:szCs w:val="28"/>
          <w:lang w:val="en-CA"/>
        </w:rPr>
      </w:pPr>
    </w:p>
    <w:p w14:paraId="27AD8E55" w14:textId="77777777" w:rsidR="0013567F" w:rsidRDefault="0013567F">
      <w:pPr>
        <w:suppressAutoHyphens w:val="0"/>
        <w:rPr>
          <w:sz w:val="28"/>
          <w:szCs w:val="28"/>
          <w:lang w:val="en-CA"/>
        </w:rPr>
      </w:pPr>
    </w:p>
    <w:p w14:paraId="0DBB0A55" w14:textId="040B3EB9" w:rsidR="00AD2D0A" w:rsidRPr="00F618B3" w:rsidRDefault="00AD2D0A" w:rsidP="0067087F">
      <w:pPr>
        <w:pStyle w:val="Heading2"/>
        <w:rPr>
          <w:lang w:val="en-CA"/>
        </w:rPr>
      </w:pPr>
      <w:bookmarkStart w:id="5" w:name="_Toc466238725"/>
      <w:r w:rsidRPr="00F618B3">
        <w:rPr>
          <w:lang w:val="en-CA"/>
        </w:rPr>
        <w:lastRenderedPageBreak/>
        <w:t xml:space="preserve">2.3 All the </w:t>
      </w:r>
      <w:r w:rsidR="007F488A" w:rsidRPr="00F618B3">
        <w:rPr>
          <w:lang w:val="en-CA"/>
        </w:rPr>
        <w:t xml:space="preserve">function </w:t>
      </w:r>
      <w:r w:rsidRPr="00F618B3">
        <w:rPr>
          <w:lang w:val="en-CA"/>
        </w:rPr>
        <w:t xml:space="preserve">tests we have, </w:t>
      </w:r>
      <w:r w:rsidR="007F488A" w:rsidRPr="00F618B3">
        <w:rPr>
          <w:lang w:val="en-CA"/>
        </w:rPr>
        <w:t>classified by the different classes the function belongs to.</w:t>
      </w:r>
      <w:bookmarkEnd w:id="5"/>
    </w:p>
    <w:p w14:paraId="10717B58" w14:textId="77777777" w:rsidR="004110D3" w:rsidRDefault="004110D3">
      <w:pPr>
        <w:suppressAutoHyphens w:val="0"/>
        <w:rPr>
          <w:sz w:val="28"/>
          <w:szCs w:val="28"/>
          <w:lang w:val="en-CA"/>
        </w:rPr>
      </w:pPr>
    </w:p>
    <w:p w14:paraId="6C95907E" w14:textId="4E49F139" w:rsidR="004110D3" w:rsidRDefault="004110D3">
      <w:pPr>
        <w:suppressAutoHyphens w:val="0"/>
        <w:rPr>
          <w:sz w:val="28"/>
          <w:szCs w:val="28"/>
          <w:lang w:val="en-CA"/>
        </w:rPr>
      </w:pPr>
      <w:r>
        <w:rPr>
          <w:noProof/>
          <w:sz w:val="28"/>
          <w:szCs w:val="28"/>
          <w:lang w:eastAsia="en-US"/>
        </w:rPr>
        <w:drawing>
          <wp:inline distT="0" distB="0" distL="0" distR="0" wp14:anchorId="05B8028F" wp14:editId="3A89715D">
            <wp:extent cx="5943600" cy="5751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ument 1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51830"/>
                    </a:xfrm>
                    <a:prstGeom prst="rect">
                      <a:avLst/>
                    </a:prstGeom>
                  </pic:spPr>
                </pic:pic>
              </a:graphicData>
            </a:graphic>
          </wp:inline>
        </w:drawing>
      </w:r>
    </w:p>
    <w:p w14:paraId="5B880FCE" w14:textId="77777777" w:rsidR="00AD2D0A" w:rsidRDefault="00AD2D0A">
      <w:pPr>
        <w:suppressAutoHyphens w:val="0"/>
        <w:rPr>
          <w:sz w:val="28"/>
          <w:szCs w:val="28"/>
          <w:lang w:val="en-CA"/>
        </w:rPr>
      </w:pPr>
    </w:p>
    <w:p w14:paraId="0DD34322" w14:textId="77777777" w:rsidR="00AD2D0A" w:rsidRDefault="00AD2D0A">
      <w:pPr>
        <w:suppressAutoHyphens w:val="0"/>
        <w:rPr>
          <w:sz w:val="28"/>
          <w:szCs w:val="28"/>
          <w:lang w:val="en-CA"/>
        </w:rPr>
      </w:pPr>
    </w:p>
    <w:p w14:paraId="7CC3150A" w14:textId="77777777" w:rsidR="00AD2D0A" w:rsidRDefault="00AD2D0A">
      <w:pPr>
        <w:suppressAutoHyphens w:val="0"/>
        <w:rPr>
          <w:sz w:val="28"/>
          <w:szCs w:val="28"/>
          <w:lang w:val="en-CA"/>
        </w:rPr>
      </w:pPr>
    </w:p>
    <w:p w14:paraId="630B087B" w14:textId="29DEB761" w:rsidR="00AD2D0A" w:rsidRDefault="004110D3">
      <w:pPr>
        <w:suppressAutoHyphens w:val="0"/>
        <w:rPr>
          <w:sz w:val="28"/>
          <w:szCs w:val="28"/>
          <w:lang w:val="en-CA"/>
        </w:rPr>
      </w:pPr>
      <w:r>
        <w:rPr>
          <w:noProof/>
          <w:sz w:val="28"/>
          <w:szCs w:val="28"/>
          <w:lang w:eastAsia="en-US"/>
        </w:rPr>
        <w:lastRenderedPageBreak/>
        <w:drawing>
          <wp:inline distT="0" distB="0" distL="0" distR="0" wp14:anchorId="602DC1FA" wp14:editId="11052DA8">
            <wp:extent cx="5943600" cy="3352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 1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39514D98" w14:textId="77777777" w:rsidR="00AD2D0A" w:rsidRDefault="00AD2D0A">
      <w:pPr>
        <w:suppressAutoHyphens w:val="0"/>
        <w:rPr>
          <w:sz w:val="28"/>
          <w:szCs w:val="28"/>
          <w:lang w:val="en-CA"/>
        </w:rPr>
      </w:pPr>
    </w:p>
    <w:p w14:paraId="7F1AA42B" w14:textId="59BC7E47" w:rsidR="00AD2D0A" w:rsidRPr="00AD2D0A" w:rsidRDefault="004110D3">
      <w:pPr>
        <w:suppressAutoHyphens w:val="0"/>
        <w:rPr>
          <w:sz w:val="28"/>
          <w:szCs w:val="28"/>
          <w:lang w:val="en-CA"/>
        </w:rPr>
      </w:pPr>
      <w:r>
        <w:rPr>
          <w:noProof/>
          <w:sz w:val="28"/>
          <w:szCs w:val="28"/>
          <w:lang w:eastAsia="en-US"/>
        </w:rPr>
        <w:drawing>
          <wp:inline distT="0" distB="0" distL="0" distR="0" wp14:anchorId="2F4542E2" wp14:editId="14E8FBBD">
            <wp:extent cx="5943600" cy="208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um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4443ECEB" w14:textId="77777777" w:rsidR="004110D3" w:rsidRDefault="004110D3">
      <w:pPr>
        <w:suppressAutoHyphens w:val="0"/>
        <w:rPr>
          <w:b/>
          <w:sz w:val="28"/>
          <w:szCs w:val="28"/>
          <w:lang w:val="en-CA"/>
        </w:rPr>
      </w:pPr>
      <w:r>
        <w:rPr>
          <w:b/>
          <w:sz w:val="28"/>
          <w:szCs w:val="28"/>
          <w:lang w:val="en-CA"/>
        </w:rPr>
        <w:br w:type="page"/>
      </w:r>
    </w:p>
    <w:p w14:paraId="4AEAD2A9" w14:textId="490E4A44" w:rsidR="006620D8" w:rsidRPr="0067087F" w:rsidRDefault="006620D8" w:rsidP="0067087F">
      <w:pPr>
        <w:pStyle w:val="Heading1"/>
        <w:rPr>
          <w:b/>
        </w:rPr>
      </w:pPr>
      <w:bookmarkStart w:id="6" w:name="_Toc466238726"/>
      <w:r w:rsidRPr="0067087F">
        <w:rPr>
          <w:b/>
        </w:rPr>
        <w:lastRenderedPageBreak/>
        <w:t>Part 3: Unit Test</w:t>
      </w:r>
      <w:r w:rsidR="008F51DE" w:rsidRPr="0067087F">
        <w:rPr>
          <w:b/>
        </w:rPr>
        <w:t>s of important functions</w:t>
      </w:r>
      <w:bookmarkEnd w:id="6"/>
    </w:p>
    <w:p w14:paraId="0A33B872" w14:textId="77777777" w:rsidR="00D70682" w:rsidRDefault="00D70682" w:rsidP="008F51DE">
      <w:pPr>
        <w:rPr>
          <w:b/>
          <w:sz w:val="28"/>
          <w:szCs w:val="28"/>
          <w:lang w:val="en-CA"/>
        </w:rPr>
      </w:pPr>
    </w:p>
    <w:p w14:paraId="494C119C" w14:textId="445F9849" w:rsidR="008F51DE" w:rsidRPr="00F618B3" w:rsidRDefault="008F51DE" w:rsidP="0067087F">
      <w:pPr>
        <w:pStyle w:val="Heading2"/>
        <w:rPr>
          <w:lang w:val="en-CA"/>
        </w:rPr>
      </w:pPr>
      <w:bookmarkStart w:id="7" w:name="_Toc466238727"/>
      <w:r w:rsidRPr="00F618B3">
        <w:rPr>
          <w:lang w:val="en-CA"/>
        </w:rPr>
        <w:t xml:space="preserve">3.1 </w:t>
      </w:r>
      <w:r w:rsidR="00B74ED8" w:rsidRPr="00F618B3">
        <w:rPr>
          <w:lang w:val="en-CA"/>
        </w:rPr>
        <w:t xml:space="preserve">Unit Tests for functions inside </w:t>
      </w:r>
      <w:r w:rsidR="0082028D" w:rsidRPr="00F618B3">
        <w:rPr>
          <w:lang w:val="en-CA"/>
        </w:rPr>
        <w:t>g</w:t>
      </w:r>
      <w:r w:rsidR="00B27E81" w:rsidRPr="00F618B3">
        <w:rPr>
          <w:lang w:val="en-CA"/>
        </w:rPr>
        <w:t>ame</w:t>
      </w:r>
      <w:r w:rsidR="00A05403" w:rsidRPr="00F618B3">
        <w:rPr>
          <w:lang w:val="en-CA"/>
        </w:rPr>
        <w:t>C</w:t>
      </w:r>
      <w:r w:rsidR="00B27E81" w:rsidRPr="00F618B3">
        <w:rPr>
          <w:lang w:val="en-CA"/>
        </w:rPr>
        <w:t>ontroller class</w:t>
      </w:r>
      <w:bookmarkEnd w:id="7"/>
    </w:p>
    <w:p w14:paraId="75F208D0" w14:textId="77777777" w:rsidR="008F51DE" w:rsidRDefault="008F51DE" w:rsidP="00A05403">
      <w:pPr>
        <w:rPr>
          <w:b/>
          <w:sz w:val="28"/>
          <w:szCs w:val="28"/>
          <w:lang w:val="en-CA"/>
        </w:rPr>
      </w:pPr>
    </w:p>
    <w:p w14:paraId="5067B09D" w14:textId="35946D04" w:rsidR="001070A6" w:rsidRPr="00F618B3" w:rsidRDefault="001070A6" w:rsidP="0067087F">
      <w:pPr>
        <w:pStyle w:val="Heading3"/>
        <w:rPr>
          <w:lang w:val="en-CA"/>
        </w:rPr>
      </w:pPr>
      <w:bookmarkStart w:id="8" w:name="_Toc466238728"/>
      <w:r w:rsidRPr="00F618B3">
        <w:rPr>
          <w:lang w:val="en-CA"/>
        </w:rPr>
        <w:t>3.1.1 test_whose_turn()</w:t>
      </w:r>
      <w:bookmarkEnd w:id="8"/>
    </w:p>
    <w:p w14:paraId="34EF530C" w14:textId="62E77CF3" w:rsidR="001070A6" w:rsidRPr="001070A6" w:rsidRDefault="001070A6" w:rsidP="001070A6">
      <w:pPr>
        <w:rPr>
          <w:sz w:val="28"/>
          <w:szCs w:val="28"/>
          <w:lang w:val="en-CA"/>
        </w:rPr>
      </w:pPr>
      <w:r w:rsidRPr="001070A6">
        <w:rPr>
          <w:sz w:val="28"/>
          <w:szCs w:val="28"/>
          <w:lang w:val="en-CA"/>
        </w:rPr>
        <w:t>To test the whose_turn inside the game controller class.</w:t>
      </w:r>
    </w:p>
    <w:p w14:paraId="5C51CF4C" w14:textId="65B158F5" w:rsidR="001070A6" w:rsidRPr="001070A6" w:rsidRDefault="001070A6" w:rsidP="001070A6">
      <w:pPr>
        <w:rPr>
          <w:sz w:val="28"/>
          <w:szCs w:val="28"/>
          <w:lang w:val="en-CA"/>
        </w:rPr>
      </w:pPr>
      <w:r w:rsidRPr="001070A6">
        <w:rPr>
          <w:sz w:val="28"/>
          <w:szCs w:val="28"/>
          <w:lang w:val="en-CA"/>
        </w:rPr>
        <w:t xml:space="preserve">Get information stored in robot class. Based on the the speed of each robot, identify the turn of the robot in different teams. </w:t>
      </w:r>
    </w:p>
    <w:p w14:paraId="498A6B94" w14:textId="77777777" w:rsidR="001070A6" w:rsidRPr="001070A6" w:rsidRDefault="001070A6" w:rsidP="001070A6">
      <w:pPr>
        <w:rPr>
          <w:sz w:val="28"/>
          <w:szCs w:val="28"/>
          <w:lang w:val="en-CA"/>
        </w:rPr>
      </w:pPr>
    </w:p>
    <w:p w14:paraId="5E4DE5DB" w14:textId="5FAE914F" w:rsidR="001070A6" w:rsidRPr="0074071B" w:rsidRDefault="001070A6" w:rsidP="0074071B">
      <w:pPr>
        <w:pStyle w:val="ListParagraph"/>
        <w:numPr>
          <w:ilvl w:val="0"/>
          <w:numId w:val="1"/>
        </w:numPr>
        <w:rPr>
          <w:sz w:val="28"/>
          <w:szCs w:val="28"/>
          <w:lang w:val="en-CA"/>
        </w:rPr>
      </w:pPr>
      <w:r w:rsidRPr="0074071B">
        <w:rPr>
          <w:b/>
          <w:sz w:val="28"/>
          <w:szCs w:val="28"/>
          <w:lang w:val="en-CA"/>
        </w:rPr>
        <w:t>Case 1:</w:t>
      </w:r>
      <w:r w:rsidRPr="0074071B">
        <w:rPr>
          <w:sz w:val="28"/>
          <w:szCs w:val="28"/>
          <w:lang w:val="en-CA"/>
        </w:rPr>
        <w:t xml:space="preserve"> The game is not initialized, which means no teams and no robots created.</w:t>
      </w:r>
    </w:p>
    <w:p w14:paraId="6D77DB45" w14:textId="77777777" w:rsidR="001070A6" w:rsidRPr="001070A6" w:rsidRDefault="001070A6" w:rsidP="00D42A51">
      <w:pPr>
        <w:ind w:left="720"/>
        <w:rPr>
          <w:sz w:val="28"/>
          <w:szCs w:val="28"/>
          <w:lang w:val="en-CA"/>
        </w:rPr>
      </w:pPr>
      <w:r w:rsidRPr="001070A6">
        <w:rPr>
          <w:sz w:val="28"/>
          <w:szCs w:val="28"/>
          <w:lang w:val="en-CA"/>
        </w:rPr>
        <w:t>getMaxSpeed();</w:t>
      </w:r>
    </w:p>
    <w:p w14:paraId="2A23E8AB" w14:textId="77777777" w:rsidR="001070A6" w:rsidRPr="001070A6" w:rsidRDefault="001070A6" w:rsidP="00D42A51">
      <w:pPr>
        <w:ind w:left="720"/>
        <w:rPr>
          <w:sz w:val="28"/>
          <w:szCs w:val="28"/>
          <w:lang w:val="en-CA"/>
        </w:rPr>
      </w:pPr>
      <w:r w:rsidRPr="001070A6">
        <w:rPr>
          <w:sz w:val="28"/>
          <w:szCs w:val="28"/>
          <w:lang w:val="en-CA"/>
        </w:rPr>
        <w:t xml:space="preserve">    throw exception “getMaxSpeed need team name as input”;</w:t>
      </w:r>
    </w:p>
    <w:p w14:paraId="3EA1B2AD" w14:textId="77777777" w:rsidR="001070A6" w:rsidRPr="001070A6" w:rsidRDefault="001070A6" w:rsidP="001070A6">
      <w:pPr>
        <w:rPr>
          <w:sz w:val="28"/>
          <w:szCs w:val="28"/>
          <w:lang w:val="en-CA"/>
        </w:rPr>
      </w:pPr>
    </w:p>
    <w:p w14:paraId="4788552F" w14:textId="419FA46B" w:rsidR="00351EB5" w:rsidRPr="002E56AF" w:rsidRDefault="001070A6" w:rsidP="002E56AF">
      <w:pPr>
        <w:pStyle w:val="ListParagraph"/>
        <w:numPr>
          <w:ilvl w:val="0"/>
          <w:numId w:val="1"/>
        </w:numPr>
        <w:rPr>
          <w:sz w:val="28"/>
          <w:szCs w:val="28"/>
          <w:lang w:val="en-CA"/>
        </w:rPr>
      </w:pPr>
      <w:r w:rsidRPr="0074071B">
        <w:rPr>
          <w:b/>
          <w:sz w:val="28"/>
          <w:szCs w:val="28"/>
          <w:lang w:val="en-CA"/>
        </w:rPr>
        <w:t>Case 2</w:t>
      </w:r>
      <w:r w:rsidRPr="0074071B">
        <w:rPr>
          <w:sz w:val="28"/>
          <w:szCs w:val="28"/>
          <w:lang w:val="en-CA"/>
        </w:rPr>
        <w:t>: All robots are still alive. Suppose trying to find the robot trun in Team A. Suppose the robot_id of the maxmium speed in TeamA is 1001</w:t>
      </w:r>
      <w:r w:rsidR="002E56AF">
        <w:rPr>
          <w:sz w:val="28"/>
          <w:szCs w:val="28"/>
          <w:lang w:val="en-CA"/>
        </w:rPr>
        <w:t>.</w:t>
      </w:r>
    </w:p>
    <w:p w14:paraId="13761354" w14:textId="77777777" w:rsidR="001070A6" w:rsidRPr="001070A6" w:rsidRDefault="001070A6" w:rsidP="00D42A51">
      <w:pPr>
        <w:ind w:left="720"/>
        <w:rPr>
          <w:sz w:val="28"/>
          <w:szCs w:val="28"/>
          <w:lang w:val="en-CA"/>
        </w:rPr>
      </w:pPr>
      <w:r w:rsidRPr="001070A6">
        <w:rPr>
          <w:sz w:val="28"/>
          <w:szCs w:val="28"/>
          <w:lang w:val="en-CA"/>
        </w:rPr>
        <w:t>int result = maxgetMaxSpeed(TeamA[]);</w:t>
      </w:r>
    </w:p>
    <w:p w14:paraId="33D04C0B" w14:textId="77777777" w:rsidR="001070A6" w:rsidRPr="001070A6" w:rsidRDefault="001070A6" w:rsidP="00D42A51">
      <w:pPr>
        <w:ind w:left="720"/>
        <w:rPr>
          <w:sz w:val="28"/>
          <w:szCs w:val="28"/>
          <w:lang w:val="en-CA"/>
        </w:rPr>
      </w:pPr>
      <w:r w:rsidRPr="001070A6">
        <w:rPr>
          <w:sz w:val="28"/>
          <w:szCs w:val="28"/>
          <w:lang w:val="en-CA"/>
        </w:rPr>
        <w:t>int expectResult = 1001;</w:t>
      </w:r>
    </w:p>
    <w:p w14:paraId="59020342" w14:textId="02B2A7EF" w:rsidR="001070A6" w:rsidRPr="001070A6" w:rsidRDefault="003A3282" w:rsidP="00D42A51">
      <w:pPr>
        <w:ind w:left="720"/>
        <w:rPr>
          <w:sz w:val="28"/>
          <w:szCs w:val="28"/>
          <w:lang w:val="en-CA"/>
        </w:rPr>
      </w:pPr>
      <w:r>
        <w:rPr>
          <w:sz w:val="28"/>
          <w:szCs w:val="28"/>
          <w:lang w:val="en-CA"/>
        </w:rPr>
        <w:t>AssertEquals(result, expect</w:t>
      </w:r>
      <w:r w:rsidR="001070A6" w:rsidRPr="001070A6">
        <w:rPr>
          <w:sz w:val="28"/>
          <w:szCs w:val="28"/>
          <w:lang w:val="en-CA"/>
        </w:rPr>
        <w:t>edResult);</w:t>
      </w:r>
    </w:p>
    <w:p w14:paraId="3D43DCD5" w14:textId="77777777" w:rsidR="001070A6" w:rsidRPr="001070A6" w:rsidRDefault="001070A6" w:rsidP="001070A6">
      <w:pPr>
        <w:rPr>
          <w:sz w:val="28"/>
          <w:szCs w:val="28"/>
          <w:lang w:val="en-CA"/>
        </w:rPr>
      </w:pPr>
      <w:r w:rsidRPr="001070A6">
        <w:rPr>
          <w:sz w:val="28"/>
          <w:szCs w:val="28"/>
          <w:lang w:val="en-CA"/>
        </w:rPr>
        <w:t xml:space="preserve">  </w:t>
      </w:r>
    </w:p>
    <w:p w14:paraId="6F7BB9C2" w14:textId="17B6C996" w:rsidR="001070A6" w:rsidRPr="0074071B" w:rsidRDefault="001070A6" w:rsidP="0074071B">
      <w:pPr>
        <w:pStyle w:val="ListParagraph"/>
        <w:numPr>
          <w:ilvl w:val="0"/>
          <w:numId w:val="1"/>
        </w:numPr>
        <w:rPr>
          <w:sz w:val="28"/>
          <w:szCs w:val="28"/>
          <w:lang w:val="en-CA"/>
        </w:rPr>
      </w:pPr>
      <w:r w:rsidRPr="0074071B">
        <w:rPr>
          <w:b/>
          <w:sz w:val="28"/>
          <w:szCs w:val="28"/>
          <w:lang w:val="en-CA"/>
        </w:rPr>
        <w:t>Case 3:</w:t>
      </w:r>
      <w:r w:rsidRPr="0074071B">
        <w:rPr>
          <w:sz w:val="28"/>
          <w:szCs w:val="28"/>
          <w:lang w:val="en-CA"/>
        </w:rPr>
        <w:t xml:space="preserve"> Some robots are shot dead in teamA</w:t>
      </w:r>
      <w:r w:rsidR="00D42A51">
        <w:rPr>
          <w:sz w:val="28"/>
          <w:szCs w:val="28"/>
          <w:lang w:val="en-CA"/>
        </w:rPr>
        <w:t>[]</w:t>
      </w:r>
      <w:r w:rsidRPr="0074071B">
        <w:rPr>
          <w:sz w:val="28"/>
          <w:szCs w:val="28"/>
          <w:lang w:val="en-CA"/>
        </w:rPr>
        <w:t>.</w:t>
      </w:r>
    </w:p>
    <w:p w14:paraId="78923445" w14:textId="50168F03" w:rsidR="001070A6" w:rsidRPr="001070A6" w:rsidRDefault="00AC7BFD" w:rsidP="00C85274">
      <w:pPr>
        <w:ind w:left="720"/>
        <w:rPr>
          <w:sz w:val="28"/>
          <w:szCs w:val="28"/>
          <w:lang w:val="en-CA"/>
        </w:rPr>
      </w:pPr>
      <w:r>
        <w:rPr>
          <w:sz w:val="28"/>
          <w:szCs w:val="28"/>
          <w:lang w:val="en-CA"/>
        </w:rPr>
        <w:t xml:space="preserve">TeamA[i] = </w:t>
      </w:r>
      <w:r w:rsidRPr="001070A6">
        <w:rPr>
          <w:sz w:val="28"/>
          <w:szCs w:val="28"/>
          <w:lang w:val="en-CA"/>
        </w:rPr>
        <w:t>maxgetMaxSpeed(TeamA[]);</w:t>
      </w:r>
    </w:p>
    <w:p w14:paraId="1BEC3161" w14:textId="0C793452" w:rsidR="001070A6" w:rsidRPr="001070A6" w:rsidRDefault="001070A6" w:rsidP="00C85274">
      <w:pPr>
        <w:ind w:left="720"/>
        <w:rPr>
          <w:sz w:val="28"/>
          <w:szCs w:val="28"/>
          <w:lang w:val="en-CA"/>
        </w:rPr>
      </w:pPr>
      <w:r w:rsidRPr="001070A6">
        <w:rPr>
          <w:sz w:val="28"/>
          <w:szCs w:val="28"/>
          <w:lang w:val="en-CA"/>
        </w:rPr>
        <w:t>if isAlive (TeamA[i]) is ture</w:t>
      </w:r>
    </w:p>
    <w:p w14:paraId="4F2F28E2" w14:textId="392A57B0" w:rsidR="001070A6" w:rsidRPr="001070A6" w:rsidRDefault="00B16497" w:rsidP="00C85274">
      <w:pPr>
        <w:ind w:left="720"/>
        <w:rPr>
          <w:sz w:val="28"/>
          <w:szCs w:val="28"/>
          <w:lang w:val="en-CA"/>
        </w:rPr>
      </w:pPr>
      <w:r>
        <w:rPr>
          <w:sz w:val="28"/>
          <w:szCs w:val="28"/>
          <w:lang w:val="en-CA"/>
        </w:rPr>
        <w:t xml:space="preserve">    </w:t>
      </w:r>
      <w:r w:rsidR="001070A6" w:rsidRPr="001070A6">
        <w:rPr>
          <w:sz w:val="28"/>
          <w:szCs w:val="28"/>
          <w:lang w:val="en-CA"/>
        </w:rPr>
        <w:t>return robot_id of TeamA[i]</w:t>
      </w:r>
    </w:p>
    <w:p w14:paraId="5F404D5A" w14:textId="2872DBD2" w:rsidR="001070A6" w:rsidRPr="001070A6" w:rsidRDefault="001070A6" w:rsidP="00C85274">
      <w:pPr>
        <w:ind w:left="720"/>
        <w:rPr>
          <w:sz w:val="28"/>
          <w:szCs w:val="28"/>
          <w:lang w:val="en-CA"/>
        </w:rPr>
      </w:pPr>
      <w:r w:rsidRPr="001070A6">
        <w:rPr>
          <w:sz w:val="28"/>
          <w:szCs w:val="28"/>
          <w:lang w:val="en-CA"/>
        </w:rPr>
        <w:t xml:space="preserve">else </w:t>
      </w:r>
    </w:p>
    <w:p w14:paraId="40E45B13" w14:textId="006869D9" w:rsidR="001070A6" w:rsidRPr="001070A6" w:rsidRDefault="00B16497" w:rsidP="00C85274">
      <w:pPr>
        <w:ind w:left="720"/>
        <w:rPr>
          <w:sz w:val="28"/>
          <w:szCs w:val="28"/>
          <w:lang w:val="en-CA"/>
        </w:rPr>
      </w:pPr>
      <w:r>
        <w:rPr>
          <w:sz w:val="28"/>
          <w:szCs w:val="28"/>
          <w:lang w:val="en-CA"/>
        </w:rPr>
        <w:t xml:space="preserve">    </w:t>
      </w:r>
      <w:r w:rsidR="001070A6" w:rsidRPr="001070A6">
        <w:rPr>
          <w:sz w:val="28"/>
          <w:szCs w:val="28"/>
          <w:lang w:val="en-CA"/>
        </w:rPr>
        <w:t>getMaxSpeed(TeamB</w:t>
      </w:r>
      <w:r w:rsidR="0074071B">
        <w:rPr>
          <w:sz w:val="28"/>
          <w:szCs w:val="28"/>
          <w:lang w:val="en-CA"/>
        </w:rPr>
        <w:t>[]) --  skip to next team, s</w:t>
      </w:r>
      <w:r w:rsidR="001070A6" w:rsidRPr="001070A6">
        <w:rPr>
          <w:sz w:val="28"/>
          <w:szCs w:val="28"/>
          <w:lang w:val="en-CA"/>
        </w:rPr>
        <w:t>uppose the robot_id of the maxmium speed in TeamA is 1004.</w:t>
      </w:r>
    </w:p>
    <w:p w14:paraId="1386B887" w14:textId="77777777" w:rsidR="001070A6" w:rsidRPr="001070A6" w:rsidRDefault="001070A6" w:rsidP="00C85274">
      <w:pPr>
        <w:ind w:left="720"/>
        <w:rPr>
          <w:sz w:val="28"/>
          <w:szCs w:val="28"/>
          <w:lang w:val="en-CA"/>
        </w:rPr>
      </w:pPr>
      <w:r w:rsidRPr="001070A6">
        <w:rPr>
          <w:sz w:val="28"/>
          <w:szCs w:val="28"/>
          <w:lang w:val="en-CA"/>
        </w:rPr>
        <w:t>getMaxSpeed(TeamA[])</w:t>
      </w:r>
    </w:p>
    <w:p w14:paraId="3261D79A" w14:textId="77777777" w:rsidR="001070A6" w:rsidRPr="001070A6" w:rsidRDefault="001070A6" w:rsidP="00C85274">
      <w:pPr>
        <w:ind w:left="720"/>
        <w:rPr>
          <w:sz w:val="28"/>
          <w:szCs w:val="28"/>
          <w:lang w:val="en-CA"/>
        </w:rPr>
      </w:pPr>
      <w:r w:rsidRPr="001070A6">
        <w:rPr>
          <w:sz w:val="28"/>
          <w:szCs w:val="28"/>
          <w:lang w:val="en-CA"/>
        </w:rPr>
        <w:t>int result = maxgetMaxSpeed(TeamB[]);</w:t>
      </w:r>
    </w:p>
    <w:p w14:paraId="6E991080" w14:textId="77777777" w:rsidR="001070A6" w:rsidRPr="001070A6" w:rsidRDefault="001070A6" w:rsidP="00C85274">
      <w:pPr>
        <w:ind w:left="720"/>
        <w:rPr>
          <w:sz w:val="28"/>
          <w:szCs w:val="28"/>
          <w:lang w:val="en-CA"/>
        </w:rPr>
      </w:pPr>
      <w:r w:rsidRPr="001070A6">
        <w:rPr>
          <w:sz w:val="28"/>
          <w:szCs w:val="28"/>
          <w:lang w:val="en-CA"/>
        </w:rPr>
        <w:t>int expectResult = 1004;</w:t>
      </w:r>
    </w:p>
    <w:p w14:paraId="011AEB60" w14:textId="4CC9442C" w:rsidR="001070A6" w:rsidRPr="001070A6" w:rsidRDefault="001070A6" w:rsidP="00C85274">
      <w:pPr>
        <w:ind w:left="720"/>
        <w:rPr>
          <w:sz w:val="28"/>
          <w:szCs w:val="28"/>
          <w:lang w:val="en-CA"/>
        </w:rPr>
      </w:pPr>
      <w:r w:rsidRPr="001070A6">
        <w:rPr>
          <w:sz w:val="28"/>
          <w:szCs w:val="28"/>
          <w:lang w:val="en-CA"/>
        </w:rPr>
        <w:t xml:space="preserve">AssertEquals(result, </w:t>
      </w:r>
      <w:r w:rsidR="003A3282">
        <w:rPr>
          <w:sz w:val="28"/>
          <w:szCs w:val="28"/>
          <w:lang w:val="en-CA"/>
        </w:rPr>
        <w:t>expect</w:t>
      </w:r>
      <w:r w:rsidRPr="001070A6">
        <w:rPr>
          <w:sz w:val="28"/>
          <w:szCs w:val="28"/>
          <w:lang w:val="en-CA"/>
        </w:rPr>
        <w:t>edResult);</w:t>
      </w:r>
    </w:p>
    <w:p w14:paraId="00C47282" w14:textId="77777777" w:rsidR="001070A6" w:rsidRPr="001070A6" w:rsidRDefault="001070A6" w:rsidP="001070A6">
      <w:pPr>
        <w:rPr>
          <w:sz w:val="28"/>
          <w:szCs w:val="28"/>
          <w:lang w:val="en-CA"/>
        </w:rPr>
      </w:pPr>
    </w:p>
    <w:p w14:paraId="6C6A7631" w14:textId="77777777" w:rsidR="001070A6" w:rsidRPr="001070A6" w:rsidRDefault="001070A6" w:rsidP="001070A6">
      <w:pPr>
        <w:rPr>
          <w:sz w:val="28"/>
          <w:szCs w:val="28"/>
          <w:lang w:val="en-CA"/>
        </w:rPr>
      </w:pPr>
    </w:p>
    <w:p w14:paraId="3415BD33" w14:textId="4D0540C0" w:rsidR="001070A6" w:rsidRPr="00F618B3" w:rsidRDefault="002E6338" w:rsidP="0067087F">
      <w:pPr>
        <w:pStyle w:val="Heading3"/>
        <w:rPr>
          <w:lang w:val="en-CA"/>
        </w:rPr>
      </w:pPr>
      <w:bookmarkStart w:id="9" w:name="_Toc466238729"/>
      <w:r w:rsidRPr="00F618B3">
        <w:rPr>
          <w:lang w:val="en-CA"/>
        </w:rPr>
        <w:t xml:space="preserve">3.1.2 </w:t>
      </w:r>
      <w:r w:rsidR="001070A6" w:rsidRPr="00F618B3">
        <w:rPr>
          <w:lang w:val="en-CA"/>
        </w:rPr>
        <w:t>test test_identify_HumanOrAI(robot_id)</w:t>
      </w:r>
      <w:bookmarkEnd w:id="9"/>
    </w:p>
    <w:p w14:paraId="41080E91" w14:textId="33AAC5BD" w:rsidR="001070A6" w:rsidRPr="001070A6" w:rsidRDefault="001070A6" w:rsidP="001070A6">
      <w:pPr>
        <w:rPr>
          <w:sz w:val="28"/>
          <w:szCs w:val="28"/>
          <w:lang w:val="en-CA"/>
        </w:rPr>
      </w:pPr>
      <w:r w:rsidRPr="001070A6">
        <w:rPr>
          <w:sz w:val="28"/>
          <w:szCs w:val="28"/>
          <w:lang w:val="en-CA"/>
        </w:rPr>
        <w:t>To test the identify_HumanOrAI(robot_id) inside the game controller class.</w:t>
      </w:r>
    </w:p>
    <w:p w14:paraId="6D239DA0" w14:textId="77777777" w:rsidR="001070A6" w:rsidRPr="001070A6" w:rsidRDefault="001070A6" w:rsidP="001070A6">
      <w:pPr>
        <w:rPr>
          <w:sz w:val="28"/>
          <w:szCs w:val="28"/>
          <w:lang w:val="en-CA"/>
        </w:rPr>
      </w:pPr>
    </w:p>
    <w:p w14:paraId="0A62F1DF" w14:textId="3EA06805" w:rsidR="001070A6" w:rsidRPr="00BA3F14" w:rsidRDefault="002E6338" w:rsidP="00BA3F14">
      <w:pPr>
        <w:pStyle w:val="ListParagraph"/>
        <w:numPr>
          <w:ilvl w:val="0"/>
          <w:numId w:val="1"/>
        </w:numPr>
        <w:rPr>
          <w:sz w:val="28"/>
          <w:szCs w:val="28"/>
          <w:lang w:val="en-CA"/>
        </w:rPr>
      </w:pPr>
      <w:r w:rsidRPr="00BA3F14">
        <w:rPr>
          <w:b/>
          <w:sz w:val="28"/>
          <w:szCs w:val="28"/>
          <w:lang w:val="en-CA"/>
        </w:rPr>
        <w:t>C</w:t>
      </w:r>
      <w:r w:rsidR="001070A6" w:rsidRPr="00BA3F14">
        <w:rPr>
          <w:b/>
          <w:sz w:val="28"/>
          <w:szCs w:val="28"/>
          <w:lang w:val="en-CA"/>
        </w:rPr>
        <w:t>ase1:</w:t>
      </w:r>
      <w:r w:rsidR="001070A6" w:rsidRPr="00BA3F14">
        <w:rPr>
          <w:sz w:val="28"/>
          <w:szCs w:val="28"/>
          <w:lang w:val="en-CA"/>
        </w:rPr>
        <w:t xml:space="preserve"> The game is not initialized, which means no teams and no robots created.</w:t>
      </w:r>
    </w:p>
    <w:p w14:paraId="10E5BD79" w14:textId="77777777" w:rsidR="001070A6" w:rsidRPr="001070A6" w:rsidRDefault="001070A6" w:rsidP="00BA3F14">
      <w:pPr>
        <w:ind w:left="720"/>
        <w:rPr>
          <w:sz w:val="28"/>
          <w:szCs w:val="28"/>
          <w:lang w:val="en-CA"/>
        </w:rPr>
      </w:pPr>
      <w:r w:rsidRPr="001070A6">
        <w:rPr>
          <w:sz w:val="28"/>
          <w:szCs w:val="28"/>
          <w:lang w:val="en-CA"/>
        </w:rPr>
        <w:t>identify_HumanOrAI(robot_id)</w:t>
      </w:r>
    </w:p>
    <w:p w14:paraId="58A28D0B" w14:textId="2AC36F12" w:rsidR="001070A6" w:rsidRPr="001070A6" w:rsidRDefault="001070A6" w:rsidP="00BA3F14">
      <w:pPr>
        <w:ind w:left="720"/>
        <w:rPr>
          <w:sz w:val="28"/>
          <w:szCs w:val="28"/>
          <w:lang w:val="en-CA"/>
        </w:rPr>
      </w:pPr>
      <w:r w:rsidRPr="001070A6">
        <w:rPr>
          <w:sz w:val="28"/>
          <w:szCs w:val="28"/>
          <w:lang w:val="en-CA"/>
        </w:rPr>
        <w:lastRenderedPageBreak/>
        <w:t xml:space="preserve">  </w:t>
      </w:r>
      <w:r w:rsidR="002E6338">
        <w:rPr>
          <w:sz w:val="28"/>
          <w:szCs w:val="28"/>
          <w:lang w:val="en-CA"/>
        </w:rPr>
        <w:t xml:space="preserve">  </w:t>
      </w:r>
      <w:r w:rsidRPr="001070A6">
        <w:rPr>
          <w:sz w:val="28"/>
          <w:szCs w:val="28"/>
          <w:lang w:val="en-CA"/>
        </w:rPr>
        <w:t>throw exception “no robot_id is provided”</w:t>
      </w:r>
    </w:p>
    <w:p w14:paraId="6F09C0C6" w14:textId="77777777" w:rsidR="001070A6" w:rsidRPr="001070A6" w:rsidRDefault="001070A6" w:rsidP="001070A6">
      <w:pPr>
        <w:rPr>
          <w:sz w:val="28"/>
          <w:szCs w:val="28"/>
          <w:lang w:val="en-CA"/>
        </w:rPr>
      </w:pPr>
    </w:p>
    <w:p w14:paraId="0CC00324" w14:textId="1F43F45D" w:rsidR="00FA2646" w:rsidRPr="00BA3F14" w:rsidRDefault="001070A6" w:rsidP="00BA3F14">
      <w:pPr>
        <w:pStyle w:val="ListParagraph"/>
        <w:numPr>
          <w:ilvl w:val="0"/>
          <w:numId w:val="1"/>
        </w:numPr>
        <w:rPr>
          <w:sz w:val="28"/>
          <w:szCs w:val="28"/>
          <w:lang w:val="en-CA"/>
        </w:rPr>
      </w:pPr>
      <w:r w:rsidRPr="00BA3F14">
        <w:rPr>
          <w:b/>
          <w:sz w:val="28"/>
          <w:szCs w:val="28"/>
          <w:lang w:val="en-CA"/>
        </w:rPr>
        <w:t>Case 2:</w:t>
      </w:r>
      <w:r w:rsidRPr="00BA3F14">
        <w:rPr>
          <w:sz w:val="28"/>
          <w:szCs w:val="28"/>
          <w:lang w:val="en-CA"/>
        </w:rPr>
        <w:t xml:space="preserve"> </w:t>
      </w:r>
      <w:r w:rsidR="00FA2646" w:rsidRPr="00BA3F14">
        <w:rPr>
          <w:sz w:val="28"/>
          <w:szCs w:val="28"/>
          <w:lang w:val="en-CA"/>
        </w:rPr>
        <w:t>It’s the human players’ turn</w:t>
      </w:r>
    </w:p>
    <w:p w14:paraId="77BAC1ED" w14:textId="5DADCC70" w:rsidR="00FA2646" w:rsidRPr="001070A6" w:rsidRDefault="008269A6" w:rsidP="00BA3F14">
      <w:pPr>
        <w:ind w:left="720"/>
        <w:rPr>
          <w:sz w:val="28"/>
          <w:szCs w:val="28"/>
          <w:lang w:val="en-CA"/>
        </w:rPr>
      </w:pPr>
      <w:r>
        <w:rPr>
          <w:sz w:val="28"/>
          <w:szCs w:val="28"/>
          <w:lang w:val="en-CA"/>
        </w:rPr>
        <w:t xml:space="preserve">    </w:t>
      </w:r>
      <w:r w:rsidR="00FA2646" w:rsidRPr="001070A6">
        <w:rPr>
          <w:sz w:val="28"/>
          <w:szCs w:val="28"/>
          <w:lang w:val="en-CA"/>
        </w:rPr>
        <w:t>If the robot belongs to the human team, pass the robot_id as the input to the play(robot_id) function inside the game controller.</w:t>
      </w:r>
    </w:p>
    <w:p w14:paraId="57C03D46" w14:textId="52AE88B9" w:rsidR="001070A6" w:rsidRPr="001070A6" w:rsidRDefault="001070A6" w:rsidP="001070A6">
      <w:pPr>
        <w:rPr>
          <w:sz w:val="28"/>
          <w:szCs w:val="28"/>
          <w:lang w:val="en-CA"/>
        </w:rPr>
      </w:pPr>
    </w:p>
    <w:p w14:paraId="4C46594C" w14:textId="2DEB74F3" w:rsidR="001070A6" w:rsidRPr="00BA3F14" w:rsidRDefault="001070A6" w:rsidP="00BA3F14">
      <w:pPr>
        <w:pStyle w:val="ListParagraph"/>
        <w:numPr>
          <w:ilvl w:val="0"/>
          <w:numId w:val="1"/>
        </w:numPr>
        <w:rPr>
          <w:sz w:val="28"/>
          <w:szCs w:val="28"/>
          <w:lang w:val="en-CA"/>
        </w:rPr>
      </w:pPr>
      <w:r w:rsidRPr="00BA3F14">
        <w:rPr>
          <w:b/>
          <w:sz w:val="28"/>
          <w:szCs w:val="28"/>
          <w:lang w:val="en-CA"/>
        </w:rPr>
        <w:t>Case 3:</w:t>
      </w:r>
      <w:r w:rsidRPr="00BA3F14">
        <w:rPr>
          <w:sz w:val="28"/>
          <w:szCs w:val="28"/>
          <w:lang w:val="en-CA"/>
        </w:rPr>
        <w:t xml:space="preserve"> It's the AI's turn</w:t>
      </w:r>
    </w:p>
    <w:p w14:paraId="41DC9B37" w14:textId="3AB0B726" w:rsidR="001070A6" w:rsidRPr="001070A6" w:rsidRDefault="002E6338" w:rsidP="00BA3F14">
      <w:pPr>
        <w:ind w:left="720"/>
        <w:rPr>
          <w:sz w:val="28"/>
          <w:szCs w:val="28"/>
          <w:lang w:val="en-CA"/>
        </w:rPr>
      </w:pPr>
      <w:r>
        <w:rPr>
          <w:sz w:val="28"/>
          <w:szCs w:val="28"/>
          <w:lang w:val="en-CA"/>
        </w:rPr>
        <w:t xml:space="preserve">    </w:t>
      </w:r>
      <w:r w:rsidR="001070A6" w:rsidRPr="001070A6">
        <w:rPr>
          <w:sz w:val="28"/>
          <w:szCs w:val="28"/>
          <w:lang w:val="en-CA"/>
        </w:rPr>
        <w:t>If the robot belongs to the AI team, pass the robot_id as the input to the play(robot) function inside the interpreter.</w:t>
      </w:r>
    </w:p>
    <w:p w14:paraId="473B6851" w14:textId="77777777" w:rsidR="001070A6" w:rsidRPr="001070A6" w:rsidRDefault="001070A6" w:rsidP="001070A6">
      <w:pPr>
        <w:rPr>
          <w:sz w:val="28"/>
          <w:szCs w:val="28"/>
          <w:lang w:val="en-CA"/>
        </w:rPr>
      </w:pPr>
    </w:p>
    <w:p w14:paraId="26029186" w14:textId="77777777" w:rsidR="001070A6" w:rsidRPr="001070A6" w:rsidRDefault="001070A6" w:rsidP="001070A6">
      <w:pPr>
        <w:rPr>
          <w:sz w:val="28"/>
          <w:szCs w:val="28"/>
          <w:lang w:val="en-CA"/>
        </w:rPr>
      </w:pPr>
    </w:p>
    <w:p w14:paraId="5D0A56FC" w14:textId="31A6BFB3" w:rsidR="001070A6" w:rsidRPr="0067087F" w:rsidRDefault="00771C0C" w:rsidP="0067087F">
      <w:pPr>
        <w:pStyle w:val="Heading3"/>
      </w:pPr>
      <w:bookmarkStart w:id="10" w:name="_Toc466238730"/>
      <w:r w:rsidRPr="0067087F">
        <w:t xml:space="preserve">3.1.3 </w:t>
      </w:r>
      <w:r w:rsidR="001070A6" w:rsidRPr="0067087F">
        <w:t>test_play(robot_id)</w:t>
      </w:r>
      <w:bookmarkEnd w:id="10"/>
      <w:r w:rsidR="001070A6" w:rsidRPr="0067087F">
        <w:t xml:space="preserve"> </w:t>
      </w:r>
    </w:p>
    <w:p w14:paraId="70B7E2A7" w14:textId="6AEB7DE4" w:rsidR="001070A6" w:rsidRPr="001070A6" w:rsidRDefault="001070A6" w:rsidP="001070A6">
      <w:pPr>
        <w:rPr>
          <w:sz w:val="28"/>
          <w:szCs w:val="28"/>
          <w:lang w:val="en-CA"/>
        </w:rPr>
      </w:pPr>
      <w:r w:rsidRPr="001070A6">
        <w:rPr>
          <w:sz w:val="28"/>
          <w:szCs w:val="28"/>
          <w:lang w:val="en-CA"/>
        </w:rPr>
        <w:t>To test the play(robot_id) inside the game controller class.</w:t>
      </w:r>
    </w:p>
    <w:p w14:paraId="597F0A17" w14:textId="6749711D" w:rsidR="001070A6" w:rsidRPr="001070A6" w:rsidRDefault="001070A6" w:rsidP="001070A6">
      <w:pPr>
        <w:rPr>
          <w:sz w:val="28"/>
          <w:szCs w:val="28"/>
          <w:lang w:val="en-CA"/>
        </w:rPr>
      </w:pPr>
      <w:r w:rsidRPr="001070A6">
        <w:rPr>
          <w:sz w:val="28"/>
          <w:szCs w:val="28"/>
          <w:lang w:val="en-CA"/>
        </w:rPr>
        <w:t>Note: this function will call other functions within the same class, and the function from another class.</w:t>
      </w:r>
    </w:p>
    <w:p w14:paraId="1EB1CDFB" w14:textId="77777777" w:rsidR="00985483" w:rsidRDefault="00985483" w:rsidP="001070A6">
      <w:pPr>
        <w:rPr>
          <w:sz w:val="28"/>
          <w:szCs w:val="28"/>
          <w:lang w:val="en-CA"/>
        </w:rPr>
      </w:pPr>
    </w:p>
    <w:p w14:paraId="63B02012" w14:textId="4579A77B" w:rsidR="001070A6" w:rsidRPr="008A79BA" w:rsidRDefault="00985483"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1:</w:t>
      </w:r>
      <w:r w:rsidR="001070A6" w:rsidRPr="008A79BA">
        <w:rPr>
          <w:sz w:val="28"/>
          <w:szCs w:val="28"/>
          <w:lang w:val="en-CA"/>
        </w:rPr>
        <w:t xml:space="preserve"> The game is not initialized, which means no teams and no robots created.</w:t>
      </w:r>
    </w:p>
    <w:p w14:paraId="76CB445A" w14:textId="77777777" w:rsidR="001070A6" w:rsidRPr="001070A6" w:rsidRDefault="001070A6" w:rsidP="008A79BA">
      <w:pPr>
        <w:ind w:left="720"/>
        <w:rPr>
          <w:sz w:val="28"/>
          <w:szCs w:val="28"/>
          <w:lang w:val="en-CA"/>
        </w:rPr>
      </w:pPr>
      <w:r w:rsidRPr="001070A6">
        <w:rPr>
          <w:sz w:val="28"/>
          <w:szCs w:val="28"/>
          <w:lang w:val="en-CA"/>
        </w:rPr>
        <w:t>play();</w:t>
      </w:r>
    </w:p>
    <w:p w14:paraId="6F0A2D86" w14:textId="77777777" w:rsidR="001070A6" w:rsidRPr="001070A6" w:rsidRDefault="001070A6" w:rsidP="008A79BA">
      <w:pPr>
        <w:ind w:left="720"/>
        <w:rPr>
          <w:sz w:val="28"/>
          <w:szCs w:val="28"/>
          <w:lang w:val="en-CA"/>
        </w:rPr>
      </w:pPr>
      <w:r w:rsidRPr="001070A6">
        <w:rPr>
          <w:sz w:val="28"/>
          <w:szCs w:val="28"/>
          <w:lang w:val="en-CA"/>
        </w:rPr>
        <w:t xml:space="preserve">    throw exception “no robot_id is provided”</w:t>
      </w:r>
    </w:p>
    <w:p w14:paraId="74815F31" w14:textId="77777777" w:rsidR="001070A6" w:rsidRPr="001070A6" w:rsidRDefault="001070A6" w:rsidP="001070A6">
      <w:pPr>
        <w:rPr>
          <w:sz w:val="28"/>
          <w:szCs w:val="28"/>
          <w:lang w:val="en-CA"/>
        </w:rPr>
      </w:pPr>
    </w:p>
    <w:p w14:paraId="222DE233" w14:textId="194E4027" w:rsidR="001070A6" w:rsidRPr="008A79BA" w:rsidRDefault="003358F4"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2:</w:t>
      </w:r>
      <w:r w:rsidR="001070A6" w:rsidRPr="008A79BA">
        <w:rPr>
          <w:sz w:val="28"/>
          <w:szCs w:val="28"/>
          <w:lang w:val="en-CA"/>
        </w:rPr>
        <w:t xml:space="preserve"> The given robot_id is not valiad </w:t>
      </w:r>
    </w:p>
    <w:p w14:paraId="554B7AB2" w14:textId="77777777" w:rsidR="001070A6" w:rsidRPr="001070A6" w:rsidRDefault="001070A6" w:rsidP="008A79BA">
      <w:pPr>
        <w:ind w:left="720"/>
        <w:rPr>
          <w:sz w:val="28"/>
          <w:szCs w:val="28"/>
          <w:lang w:val="en-CA"/>
        </w:rPr>
      </w:pPr>
      <w:r w:rsidRPr="001070A6">
        <w:rPr>
          <w:sz w:val="28"/>
          <w:szCs w:val="28"/>
          <w:lang w:val="en-CA"/>
        </w:rPr>
        <w:t>play(-123);</w:t>
      </w:r>
    </w:p>
    <w:p w14:paraId="4BAED308" w14:textId="77777777" w:rsidR="001070A6" w:rsidRPr="001070A6" w:rsidRDefault="001070A6" w:rsidP="008A79BA">
      <w:pPr>
        <w:ind w:left="720"/>
        <w:rPr>
          <w:sz w:val="28"/>
          <w:szCs w:val="28"/>
          <w:lang w:val="en-CA"/>
        </w:rPr>
      </w:pPr>
      <w:r w:rsidRPr="001070A6">
        <w:rPr>
          <w:sz w:val="28"/>
          <w:szCs w:val="28"/>
          <w:lang w:val="en-CA"/>
        </w:rPr>
        <w:t xml:space="preserve">    throw exception “the given robot_id doesn't exists”</w:t>
      </w:r>
    </w:p>
    <w:p w14:paraId="0CE2C7FB" w14:textId="77777777" w:rsidR="001070A6" w:rsidRPr="001070A6" w:rsidRDefault="001070A6" w:rsidP="001070A6">
      <w:pPr>
        <w:rPr>
          <w:sz w:val="28"/>
          <w:szCs w:val="28"/>
          <w:lang w:val="en-CA"/>
        </w:rPr>
      </w:pPr>
    </w:p>
    <w:p w14:paraId="731E9523" w14:textId="15B5A4CC" w:rsidR="001070A6" w:rsidRPr="008A79BA" w:rsidRDefault="003358F4"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3:</w:t>
      </w:r>
      <w:r w:rsidR="001070A6" w:rsidRPr="008A79BA">
        <w:rPr>
          <w:sz w:val="28"/>
          <w:szCs w:val="28"/>
          <w:lang w:val="en-CA"/>
        </w:rPr>
        <w:t xml:space="preserve"> Given a valid robot_id which belongs to the human team, and the human team chooses to move 1 step from positionindex 1 to postionindex 2.</w:t>
      </w:r>
    </w:p>
    <w:p w14:paraId="774C5F51" w14:textId="77777777" w:rsidR="001070A6" w:rsidRPr="001070A6" w:rsidRDefault="001070A6" w:rsidP="008A79BA">
      <w:pPr>
        <w:ind w:left="720"/>
        <w:rPr>
          <w:sz w:val="28"/>
          <w:szCs w:val="28"/>
          <w:lang w:val="en-CA"/>
        </w:rPr>
      </w:pPr>
      <w:r w:rsidRPr="001070A6">
        <w:rPr>
          <w:sz w:val="28"/>
          <w:szCs w:val="28"/>
          <w:lang w:val="en-CA"/>
        </w:rPr>
        <w:t>play(1001); // this will automatically call rotate() and move() in side the same calss</w:t>
      </w:r>
    </w:p>
    <w:p w14:paraId="47F18D27" w14:textId="77777777" w:rsidR="001070A6" w:rsidRPr="001070A6" w:rsidRDefault="001070A6" w:rsidP="008A79BA">
      <w:pPr>
        <w:ind w:left="720"/>
        <w:rPr>
          <w:sz w:val="28"/>
          <w:szCs w:val="28"/>
          <w:lang w:val="en-CA"/>
        </w:rPr>
      </w:pPr>
      <w:r w:rsidRPr="001070A6">
        <w:rPr>
          <w:sz w:val="28"/>
          <w:szCs w:val="28"/>
          <w:lang w:val="en-CA"/>
        </w:rPr>
        <w:t>int newpostion = getPosition(1001);</w:t>
      </w:r>
    </w:p>
    <w:p w14:paraId="18C0EC35" w14:textId="709628D3" w:rsidR="001070A6" w:rsidRPr="001070A6" w:rsidRDefault="003A3282" w:rsidP="008A79BA">
      <w:pPr>
        <w:ind w:left="720"/>
        <w:rPr>
          <w:sz w:val="28"/>
          <w:szCs w:val="28"/>
          <w:lang w:val="en-CA"/>
        </w:rPr>
      </w:pPr>
      <w:r>
        <w:rPr>
          <w:sz w:val="28"/>
          <w:szCs w:val="28"/>
          <w:lang w:val="en-CA"/>
        </w:rPr>
        <w:t>int expect</w:t>
      </w:r>
      <w:r w:rsidR="001070A6" w:rsidRPr="001070A6">
        <w:rPr>
          <w:sz w:val="28"/>
          <w:szCs w:val="28"/>
          <w:lang w:val="en-CA"/>
        </w:rPr>
        <w:t>edResult = 2;</w:t>
      </w:r>
    </w:p>
    <w:p w14:paraId="3C327B54" w14:textId="2EC6A509" w:rsidR="001070A6" w:rsidRPr="001070A6" w:rsidRDefault="003A3282" w:rsidP="008A79BA">
      <w:pPr>
        <w:ind w:left="720"/>
        <w:rPr>
          <w:sz w:val="28"/>
          <w:szCs w:val="28"/>
          <w:lang w:val="en-CA"/>
        </w:rPr>
      </w:pPr>
      <w:r>
        <w:rPr>
          <w:sz w:val="28"/>
          <w:szCs w:val="28"/>
          <w:lang w:val="en-CA"/>
        </w:rPr>
        <w:t>AssertEquals(newpostion, expect</w:t>
      </w:r>
      <w:r w:rsidR="001070A6" w:rsidRPr="001070A6">
        <w:rPr>
          <w:sz w:val="28"/>
          <w:szCs w:val="28"/>
          <w:lang w:val="en-CA"/>
        </w:rPr>
        <w:t>edResult);</w:t>
      </w:r>
    </w:p>
    <w:p w14:paraId="77B229B1" w14:textId="77777777" w:rsidR="001070A6" w:rsidRPr="001070A6" w:rsidRDefault="001070A6" w:rsidP="001070A6">
      <w:pPr>
        <w:rPr>
          <w:sz w:val="28"/>
          <w:szCs w:val="28"/>
          <w:lang w:val="en-CA"/>
        </w:rPr>
      </w:pPr>
    </w:p>
    <w:p w14:paraId="08F665E3" w14:textId="020F4B78" w:rsidR="001070A6" w:rsidRPr="008A79BA" w:rsidRDefault="007D61DA"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4:</w:t>
      </w:r>
      <w:r w:rsidR="001070A6" w:rsidRPr="008A79BA">
        <w:rPr>
          <w:sz w:val="28"/>
          <w:szCs w:val="28"/>
          <w:lang w:val="en-CA"/>
        </w:rPr>
        <w:t xml:space="preserve"> Given a valid robot_id which belongs to the AI team, and the AI team chooses to shot the robot dead. </w:t>
      </w:r>
    </w:p>
    <w:p w14:paraId="6FAF6F3B" w14:textId="77777777" w:rsidR="001070A6" w:rsidRPr="001070A6" w:rsidRDefault="001070A6" w:rsidP="008A79BA">
      <w:pPr>
        <w:ind w:left="720"/>
        <w:rPr>
          <w:sz w:val="28"/>
          <w:szCs w:val="28"/>
          <w:lang w:val="en-CA"/>
        </w:rPr>
      </w:pPr>
      <w:r w:rsidRPr="001070A6">
        <w:rPr>
          <w:sz w:val="28"/>
          <w:szCs w:val="28"/>
          <w:lang w:val="en-CA"/>
        </w:rPr>
        <w:t xml:space="preserve">play(1004); // call play() in interpreter </w:t>
      </w:r>
    </w:p>
    <w:p w14:paraId="384B2C5C" w14:textId="77777777" w:rsidR="001070A6" w:rsidRPr="001070A6" w:rsidRDefault="001070A6" w:rsidP="008A79BA">
      <w:pPr>
        <w:ind w:left="720"/>
        <w:rPr>
          <w:sz w:val="28"/>
          <w:szCs w:val="28"/>
          <w:lang w:val="en-CA"/>
        </w:rPr>
      </w:pPr>
      <w:r w:rsidRPr="001070A6">
        <w:rPr>
          <w:sz w:val="28"/>
          <w:szCs w:val="28"/>
          <w:lang w:val="en-CA"/>
        </w:rPr>
        <w:t>bool lifeStatus = isAlive(1004);</w:t>
      </w:r>
    </w:p>
    <w:p w14:paraId="36F19E10" w14:textId="08602EAA" w:rsidR="001070A6" w:rsidRPr="001070A6" w:rsidRDefault="003A3282" w:rsidP="008A79BA">
      <w:pPr>
        <w:ind w:left="720"/>
        <w:rPr>
          <w:sz w:val="28"/>
          <w:szCs w:val="28"/>
          <w:lang w:val="en-CA"/>
        </w:rPr>
      </w:pPr>
      <w:r>
        <w:rPr>
          <w:sz w:val="28"/>
          <w:szCs w:val="28"/>
          <w:lang w:val="en-CA"/>
        </w:rPr>
        <w:t>bool expect</w:t>
      </w:r>
      <w:r w:rsidR="001070A6" w:rsidRPr="001070A6">
        <w:rPr>
          <w:sz w:val="28"/>
          <w:szCs w:val="28"/>
          <w:lang w:val="en-CA"/>
        </w:rPr>
        <w:t>edResult = false;</w:t>
      </w:r>
    </w:p>
    <w:p w14:paraId="6E49A114" w14:textId="0C300E8C" w:rsidR="001070A6" w:rsidRPr="001070A6" w:rsidRDefault="003A3282" w:rsidP="008A79BA">
      <w:pPr>
        <w:ind w:left="720"/>
        <w:rPr>
          <w:sz w:val="28"/>
          <w:szCs w:val="28"/>
          <w:lang w:val="en-CA"/>
        </w:rPr>
      </w:pPr>
      <w:r>
        <w:rPr>
          <w:sz w:val="28"/>
          <w:szCs w:val="28"/>
          <w:lang w:val="en-CA"/>
        </w:rPr>
        <w:t>AssertEquals(lifeStatus, expect</w:t>
      </w:r>
      <w:r w:rsidR="001070A6" w:rsidRPr="001070A6">
        <w:rPr>
          <w:sz w:val="28"/>
          <w:szCs w:val="28"/>
          <w:lang w:val="en-CA"/>
        </w:rPr>
        <w:t>edResult);</w:t>
      </w:r>
    </w:p>
    <w:p w14:paraId="19B5713B" w14:textId="77777777" w:rsidR="001070A6" w:rsidRPr="001070A6" w:rsidRDefault="001070A6" w:rsidP="001070A6">
      <w:pPr>
        <w:rPr>
          <w:sz w:val="28"/>
          <w:szCs w:val="28"/>
          <w:lang w:val="en-CA"/>
        </w:rPr>
      </w:pPr>
    </w:p>
    <w:p w14:paraId="60C5ACBD" w14:textId="77777777" w:rsidR="001070A6" w:rsidRPr="001070A6" w:rsidRDefault="001070A6" w:rsidP="001070A6">
      <w:pPr>
        <w:rPr>
          <w:sz w:val="28"/>
          <w:szCs w:val="28"/>
          <w:lang w:val="en-CA"/>
        </w:rPr>
      </w:pPr>
    </w:p>
    <w:p w14:paraId="1A80B35E" w14:textId="77777777" w:rsidR="001070A6" w:rsidRPr="001070A6" w:rsidRDefault="001070A6" w:rsidP="001070A6">
      <w:pPr>
        <w:rPr>
          <w:sz w:val="28"/>
          <w:szCs w:val="28"/>
          <w:lang w:val="en-CA"/>
        </w:rPr>
      </w:pPr>
    </w:p>
    <w:p w14:paraId="566DD56B" w14:textId="77777777" w:rsidR="001070A6" w:rsidRPr="001070A6" w:rsidRDefault="001070A6" w:rsidP="001070A6">
      <w:pPr>
        <w:rPr>
          <w:sz w:val="28"/>
          <w:szCs w:val="28"/>
          <w:lang w:val="en-CA"/>
        </w:rPr>
      </w:pPr>
    </w:p>
    <w:p w14:paraId="1E0DF381" w14:textId="77777777" w:rsidR="001070A6" w:rsidRPr="001070A6" w:rsidRDefault="001070A6" w:rsidP="001070A6">
      <w:pPr>
        <w:rPr>
          <w:sz w:val="28"/>
          <w:szCs w:val="28"/>
          <w:lang w:val="en-CA"/>
        </w:rPr>
      </w:pPr>
    </w:p>
    <w:p w14:paraId="18435BB4" w14:textId="22D28DB2" w:rsidR="001070A6" w:rsidRPr="0009280F" w:rsidRDefault="0009280F" w:rsidP="0067087F">
      <w:pPr>
        <w:pStyle w:val="Heading3"/>
        <w:rPr>
          <w:lang w:val="en-CA"/>
        </w:rPr>
      </w:pPr>
      <w:bookmarkStart w:id="11" w:name="_Toc466238731"/>
      <w:r w:rsidRPr="0009280F">
        <w:rPr>
          <w:lang w:val="en-CA"/>
        </w:rPr>
        <w:t>3.1.4 test_</w:t>
      </w:r>
      <w:r w:rsidR="001070A6" w:rsidRPr="0009280F">
        <w:rPr>
          <w:lang w:val="en-CA"/>
        </w:rPr>
        <w:t>scan()</w:t>
      </w:r>
      <w:bookmarkEnd w:id="11"/>
    </w:p>
    <w:p w14:paraId="6B21D8F0" w14:textId="5284E42D" w:rsidR="001070A6" w:rsidRPr="001070A6" w:rsidRDefault="001070A6" w:rsidP="001070A6">
      <w:pPr>
        <w:rPr>
          <w:sz w:val="28"/>
          <w:szCs w:val="28"/>
          <w:lang w:val="en-CA"/>
        </w:rPr>
      </w:pPr>
      <w:r w:rsidRPr="001070A6">
        <w:rPr>
          <w:sz w:val="28"/>
          <w:szCs w:val="28"/>
          <w:lang w:val="en-CA"/>
        </w:rPr>
        <w:t>To test the scan() inside the game controller class.</w:t>
      </w:r>
    </w:p>
    <w:p w14:paraId="0C8C5325" w14:textId="070BA52F"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871344">
        <w:rPr>
          <w:sz w:val="28"/>
          <w:szCs w:val="28"/>
          <w:lang w:val="en-CA"/>
        </w:rPr>
        <w:t xml:space="preserve"> The game is not initialized, which means no teams and no robots created.</w:t>
      </w:r>
    </w:p>
    <w:p w14:paraId="7E5E71E7" w14:textId="77777777" w:rsidR="001070A6" w:rsidRPr="001070A6" w:rsidRDefault="001070A6" w:rsidP="00AB0C69">
      <w:pPr>
        <w:ind w:left="720"/>
        <w:rPr>
          <w:sz w:val="28"/>
          <w:szCs w:val="28"/>
          <w:lang w:val="en-CA"/>
        </w:rPr>
      </w:pPr>
      <w:r w:rsidRPr="001070A6">
        <w:rPr>
          <w:sz w:val="28"/>
          <w:szCs w:val="28"/>
          <w:lang w:val="en-CA"/>
        </w:rPr>
        <w:t>scan();</w:t>
      </w:r>
    </w:p>
    <w:p w14:paraId="0844A55B" w14:textId="77777777" w:rsidR="001070A6" w:rsidRPr="001070A6" w:rsidRDefault="001070A6" w:rsidP="00AB0C69">
      <w:pPr>
        <w:ind w:left="720"/>
        <w:rPr>
          <w:sz w:val="28"/>
          <w:szCs w:val="28"/>
          <w:lang w:val="en-CA"/>
        </w:rPr>
      </w:pPr>
      <w:r w:rsidRPr="001070A6">
        <w:rPr>
          <w:sz w:val="28"/>
          <w:szCs w:val="28"/>
          <w:lang w:val="en-CA"/>
        </w:rPr>
        <w:t xml:space="preserve">    throw exception “the game is not initialized”</w:t>
      </w:r>
    </w:p>
    <w:p w14:paraId="4C88400B" w14:textId="77777777" w:rsidR="001070A6" w:rsidRPr="001070A6" w:rsidRDefault="001070A6" w:rsidP="001070A6">
      <w:pPr>
        <w:rPr>
          <w:sz w:val="28"/>
          <w:szCs w:val="28"/>
          <w:lang w:val="en-CA"/>
        </w:rPr>
      </w:pPr>
    </w:p>
    <w:p w14:paraId="220DB160" w14:textId="19C25F98"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871344">
        <w:rPr>
          <w:sz w:val="28"/>
          <w:szCs w:val="28"/>
          <w:lang w:val="en-CA"/>
        </w:rPr>
        <w:t xml:space="preserve"> Return the right numbe of enemies on game board, if the number of enemies is more than 0.</w:t>
      </w:r>
    </w:p>
    <w:p w14:paraId="025A7F61" w14:textId="77777777" w:rsidR="001070A6" w:rsidRPr="001070A6" w:rsidRDefault="001070A6" w:rsidP="00AB0C69">
      <w:pPr>
        <w:ind w:left="720"/>
        <w:rPr>
          <w:sz w:val="28"/>
          <w:szCs w:val="28"/>
          <w:lang w:val="en-CA"/>
        </w:rPr>
      </w:pPr>
      <w:r w:rsidRPr="001070A6">
        <w:rPr>
          <w:sz w:val="28"/>
          <w:szCs w:val="28"/>
          <w:lang w:val="en-CA"/>
        </w:rPr>
        <w:t>scan();</w:t>
      </w:r>
    </w:p>
    <w:p w14:paraId="64D554FF" w14:textId="77777777" w:rsidR="001070A6" w:rsidRPr="001070A6" w:rsidRDefault="001070A6" w:rsidP="00AB0C69">
      <w:pPr>
        <w:ind w:left="720"/>
        <w:rPr>
          <w:sz w:val="28"/>
          <w:szCs w:val="28"/>
          <w:lang w:val="en-CA"/>
        </w:rPr>
      </w:pPr>
      <w:r w:rsidRPr="001070A6">
        <w:rPr>
          <w:sz w:val="28"/>
          <w:szCs w:val="28"/>
          <w:lang w:val="en-CA"/>
        </w:rPr>
        <w:t>int result = scan();</w:t>
      </w:r>
    </w:p>
    <w:p w14:paraId="672AB3A5" w14:textId="77777777" w:rsidR="001070A6" w:rsidRPr="001070A6" w:rsidRDefault="001070A6" w:rsidP="00AB0C69">
      <w:pPr>
        <w:ind w:left="720"/>
        <w:rPr>
          <w:sz w:val="28"/>
          <w:szCs w:val="28"/>
          <w:lang w:val="en-CA"/>
        </w:rPr>
      </w:pPr>
      <w:r w:rsidRPr="001070A6">
        <w:rPr>
          <w:sz w:val="28"/>
          <w:szCs w:val="28"/>
          <w:lang w:val="en-CA"/>
        </w:rPr>
        <w:t>int expectedResult = 2;</w:t>
      </w:r>
    </w:p>
    <w:p w14:paraId="6C3ABF31" w14:textId="77777777" w:rsidR="001070A6" w:rsidRPr="001070A6" w:rsidRDefault="001070A6" w:rsidP="00AB0C69">
      <w:pPr>
        <w:ind w:left="720"/>
        <w:rPr>
          <w:sz w:val="28"/>
          <w:szCs w:val="28"/>
          <w:lang w:val="en-CA"/>
        </w:rPr>
      </w:pPr>
      <w:r w:rsidRPr="001070A6">
        <w:rPr>
          <w:sz w:val="28"/>
          <w:szCs w:val="28"/>
          <w:lang w:val="en-CA"/>
        </w:rPr>
        <w:t>AssertEquals(result, expectedResult);</w:t>
      </w:r>
    </w:p>
    <w:p w14:paraId="24C5BD7A" w14:textId="77777777" w:rsidR="001070A6" w:rsidRPr="001070A6" w:rsidRDefault="001070A6" w:rsidP="001070A6">
      <w:pPr>
        <w:rPr>
          <w:sz w:val="28"/>
          <w:szCs w:val="28"/>
          <w:lang w:val="en-CA"/>
        </w:rPr>
      </w:pPr>
    </w:p>
    <w:p w14:paraId="5102C2C4" w14:textId="5708BA46"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ase3:</w:t>
      </w:r>
      <w:r w:rsidR="001070A6" w:rsidRPr="00871344">
        <w:rPr>
          <w:sz w:val="28"/>
          <w:szCs w:val="28"/>
          <w:lang w:val="en-CA"/>
        </w:rPr>
        <w:t xml:space="preserve"> the number of enemies is 0.</w:t>
      </w:r>
    </w:p>
    <w:p w14:paraId="71F6C40C" w14:textId="77777777" w:rsidR="001070A6" w:rsidRPr="001070A6" w:rsidRDefault="001070A6" w:rsidP="00AB0C69">
      <w:pPr>
        <w:ind w:left="720"/>
        <w:rPr>
          <w:sz w:val="28"/>
          <w:szCs w:val="28"/>
          <w:lang w:val="en-CA"/>
        </w:rPr>
      </w:pPr>
      <w:r w:rsidRPr="001070A6">
        <w:rPr>
          <w:sz w:val="28"/>
          <w:szCs w:val="28"/>
          <w:lang w:val="en-CA"/>
        </w:rPr>
        <w:t>int result = scan();</w:t>
      </w:r>
    </w:p>
    <w:p w14:paraId="22CC0150" w14:textId="77777777" w:rsidR="001070A6" w:rsidRPr="001070A6" w:rsidRDefault="001070A6" w:rsidP="00AB0C69">
      <w:pPr>
        <w:ind w:left="720"/>
        <w:rPr>
          <w:sz w:val="28"/>
          <w:szCs w:val="28"/>
          <w:lang w:val="en-CA"/>
        </w:rPr>
      </w:pPr>
      <w:r w:rsidRPr="001070A6">
        <w:rPr>
          <w:sz w:val="28"/>
          <w:szCs w:val="28"/>
          <w:lang w:val="en-CA"/>
        </w:rPr>
        <w:t>int expectedResult = 0;</w:t>
      </w:r>
    </w:p>
    <w:p w14:paraId="075B24C5" w14:textId="77777777" w:rsidR="001070A6" w:rsidRPr="001070A6" w:rsidRDefault="001070A6" w:rsidP="00AB0C69">
      <w:pPr>
        <w:ind w:left="720"/>
        <w:rPr>
          <w:sz w:val="28"/>
          <w:szCs w:val="28"/>
          <w:lang w:val="en-CA"/>
        </w:rPr>
      </w:pPr>
      <w:r w:rsidRPr="001070A6">
        <w:rPr>
          <w:sz w:val="28"/>
          <w:szCs w:val="28"/>
          <w:lang w:val="en-CA"/>
        </w:rPr>
        <w:t>AssertEquals(result, expectedResult);</w:t>
      </w:r>
    </w:p>
    <w:p w14:paraId="4E9E50B7" w14:textId="77777777" w:rsidR="001070A6" w:rsidRPr="001070A6" w:rsidRDefault="001070A6" w:rsidP="001070A6">
      <w:pPr>
        <w:rPr>
          <w:sz w:val="28"/>
          <w:szCs w:val="28"/>
          <w:lang w:val="en-CA"/>
        </w:rPr>
      </w:pPr>
    </w:p>
    <w:p w14:paraId="29C33BAA" w14:textId="77777777" w:rsidR="00401432" w:rsidRDefault="00401432" w:rsidP="001070A6">
      <w:pPr>
        <w:rPr>
          <w:b/>
          <w:sz w:val="28"/>
          <w:szCs w:val="28"/>
          <w:lang w:val="en-CA"/>
        </w:rPr>
      </w:pPr>
    </w:p>
    <w:p w14:paraId="3CAF6E27" w14:textId="3D9C21A3" w:rsidR="001070A6" w:rsidRPr="00401432" w:rsidRDefault="00401432" w:rsidP="0067087F">
      <w:pPr>
        <w:pStyle w:val="Heading3"/>
        <w:rPr>
          <w:lang w:val="en-CA"/>
        </w:rPr>
      </w:pPr>
      <w:bookmarkStart w:id="12" w:name="_Toc466238732"/>
      <w:r w:rsidRPr="00401432">
        <w:rPr>
          <w:lang w:val="en-CA"/>
        </w:rPr>
        <w:t xml:space="preserve">3.1.5 </w:t>
      </w:r>
      <w:r w:rsidR="001070A6" w:rsidRPr="00401432">
        <w:rPr>
          <w:lang w:val="en-CA"/>
        </w:rPr>
        <w:t>test_identify()</w:t>
      </w:r>
      <w:bookmarkEnd w:id="12"/>
    </w:p>
    <w:p w14:paraId="3121AEC0" w14:textId="41D4AD3E" w:rsidR="001070A6" w:rsidRPr="001070A6" w:rsidRDefault="001070A6" w:rsidP="001070A6">
      <w:pPr>
        <w:rPr>
          <w:sz w:val="28"/>
          <w:szCs w:val="28"/>
          <w:lang w:val="en-CA"/>
        </w:rPr>
      </w:pPr>
      <w:r w:rsidRPr="001070A6">
        <w:rPr>
          <w:sz w:val="28"/>
          <w:szCs w:val="28"/>
          <w:lang w:val="en-CA"/>
        </w:rPr>
        <w:t>To test the identify() inside the game controller class.</w:t>
      </w:r>
    </w:p>
    <w:p w14:paraId="7439DAC2" w14:textId="5AA23791" w:rsidR="001070A6" w:rsidRPr="007A03B4" w:rsidRDefault="007A03B4" w:rsidP="007A03B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7A03B4">
        <w:rPr>
          <w:sz w:val="28"/>
          <w:szCs w:val="28"/>
          <w:lang w:val="en-CA"/>
        </w:rPr>
        <w:t xml:space="preserve"> The game is not initialized, which means no teams and no robots created.</w:t>
      </w:r>
    </w:p>
    <w:p w14:paraId="6A8A2A9A" w14:textId="77777777" w:rsidR="001070A6" w:rsidRPr="001070A6" w:rsidRDefault="001070A6" w:rsidP="007A03B4">
      <w:pPr>
        <w:ind w:left="720"/>
        <w:rPr>
          <w:sz w:val="28"/>
          <w:szCs w:val="28"/>
          <w:lang w:val="en-CA"/>
        </w:rPr>
      </w:pPr>
      <w:r w:rsidRPr="001070A6">
        <w:rPr>
          <w:sz w:val="28"/>
          <w:szCs w:val="28"/>
          <w:lang w:val="en-CA"/>
        </w:rPr>
        <w:t>identify();</w:t>
      </w:r>
    </w:p>
    <w:p w14:paraId="519145F6" w14:textId="77777777" w:rsidR="001070A6" w:rsidRPr="001070A6" w:rsidRDefault="001070A6" w:rsidP="007A03B4">
      <w:pPr>
        <w:ind w:left="720"/>
        <w:rPr>
          <w:sz w:val="28"/>
          <w:szCs w:val="28"/>
          <w:lang w:val="en-CA"/>
        </w:rPr>
      </w:pPr>
      <w:r w:rsidRPr="001070A6">
        <w:rPr>
          <w:sz w:val="28"/>
          <w:szCs w:val="28"/>
          <w:lang w:val="en-CA"/>
        </w:rPr>
        <w:t xml:space="preserve">    throw exception “the game is not initialized”</w:t>
      </w:r>
    </w:p>
    <w:p w14:paraId="4D35DD69" w14:textId="77777777" w:rsidR="001070A6" w:rsidRPr="001070A6" w:rsidRDefault="001070A6" w:rsidP="001070A6">
      <w:pPr>
        <w:rPr>
          <w:sz w:val="28"/>
          <w:szCs w:val="28"/>
          <w:lang w:val="en-CA"/>
        </w:rPr>
      </w:pPr>
    </w:p>
    <w:p w14:paraId="267BE654" w14:textId="0DBD4B56" w:rsidR="001070A6" w:rsidRPr="007A03B4" w:rsidRDefault="007A03B4" w:rsidP="007A03B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7A03B4">
        <w:rPr>
          <w:sz w:val="28"/>
          <w:szCs w:val="28"/>
          <w:lang w:val="en-CA"/>
        </w:rPr>
        <w:t xml:space="preserve"> Return the right numbe of enemies on game board, if the number of enemies is more than 0.</w:t>
      </w:r>
    </w:p>
    <w:p w14:paraId="7A3FEE8B" w14:textId="31FFD26C" w:rsidR="001070A6" w:rsidRPr="001070A6" w:rsidRDefault="001070A6" w:rsidP="007A03B4">
      <w:pPr>
        <w:ind w:left="720"/>
        <w:rPr>
          <w:sz w:val="28"/>
          <w:szCs w:val="28"/>
          <w:lang w:val="en-CA"/>
        </w:rPr>
      </w:pPr>
      <w:r w:rsidRPr="001070A6">
        <w:rPr>
          <w:sz w:val="28"/>
          <w:szCs w:val="28"/>
          <w:lang w:val="en-CA"/>
        </w:rPr>
        <w:t>identify</w:t>
      </w:r>
      <w:r w:rsidR="007A03B4">
        <w:rPr>
          <w:sz w:val="28"/>
          <w:szCs w:val="28"/>
          <w:lang w:val="en-CA"/>
        </w:rPr>
        <w:t>()</w:t>
      </w:r>
      <w:r w:rsidRPr="001070A6">
        <w:rPr>
          <w:sz w:val="28"/>
          <w:szCs w:val="28"/>
          <w:lang w:val="en-CA"/>
        </w:rPr>
        <w:t>;</w:t>
      </w:r>
    </w:p>
    <w:p w14:paraId="01AF3606" w14:textId="77777777" w:rsidR="001070A6" w:rsidRPr="001070A6" w:rsidRDefault="001070A6" w:rsidP="007A03B4">
      <w:pPr>
        <w:ind w:left="720"/>
        <w:rPr>
          <w:sz w:val="28"/>
          <w:szCs w:val="28"/>
          <w:lang w:val="en-CA"/>
        </w:rPr>
      </w:pPr>
      <w:r w:rsidRPr="001070A6">
        <w:rPr>
          <w:sz w:val="28"/>
          <w:szCs w:val="28"/>
          <w:lang w:val="en-CA"/>
        </w:rPr>
        <w:t>int result[] = identify();</w:t>
      </w:r>
    </w:p>
    <w:p w14:paraId="39B82A78" w14:textId="77777777" w:rsidR="001070A6" w:rsidRPr="001070A6" w:rsidRDefault="001070A6" w:rsidP="007A03B4">
      <w:pPr>
        <w:ind w:left="720"/>
        <w:rPr>
          <w:sz w:val="28"/>
          <w:szCs w:val="28"/>
          <w:lang w:val="en-CA"/>
        </w:rPr>
      </w:pPr>
      <w:r w:rsidRPr="001070A6">
        <w:rPr>
          <w:sz w:val="28"/>
          <w:szCs w:val="28"/>
          <w:lang w:val="en-CA"/>
        </w:rPr>
        <w:t>int expectedResult[] = [red, 2, 1, 2];</w:t>
      </w:r>
    </w:p>
    <w:p w14:paraId="69421077" w14:textId="77777777" w:rsidR="001070A6" w:rsidRPr="001070A6" w:rsidRDefault="001070A6" w:rsidP="007A03B4">
      <w:pPr>
        <w:ind w:left="720"/>
        <w:rPr>
          <w:sz w:val="28"/>
          <w:szCs w:val="28"/>
          <w:lang w:val="en-CA"/>
        </w:rPr>
      </w:pPr>
      <w:r w:rsidRPr="001070A6">
        <w:rPr>
          <w:sz w:val="28"/>
          <w:szCs w:val="28"/>
          <w:lang w:val="en-CA"/>
        </w:rPr>
        <w:t>AssertEquals(result, expectedResult);</w:t>
      </w:r>
    </w:p>
    <w:p w14:paraId="267E9207" w14:textId="77777777" w:rsidR="001070A6" w:rsidRPr="001070A6" w:rsidRDefault="001070A6" w:rsidP="001070A6">
      <w:pPr>
        <w:rPr>
          <w:sz w:val="28"/>
          <w:szCs w:val="28"/>
          <w:lang w:val="en-CA"/>
        </w:rPr>
      </w:pPr>
    </w:p>
    <w:p w14:paraId="60B4E67D" w14:textId="63EED44E" w:rsidR="001070A6" w:rsidRPr="007A03B4" w:rsidRDefault="00401432" w:rsidP="007A03B4">
      <w:pPr>
        <w:pStyle w:val="ListParagraph"/>
        <w:numPr>
          <w:ilvl w:val="0"/>
          <w:numId w:val="1"/>
        </w:numPr>
        <w:rPr>
          <w:sz w:val="28"/>
          <w:szCs w:val="28"/>
          <w:lang w:val="en-CA"/>
        </w:rPr>
      </w:pPr>
      <w:r w:rsidRPr="00052583">
        <w:rPr>
          <w:b/>
          <w:sz w:val="28"/>
          <w:szCs w:val="28"/>
          <w:lang w:val="en-CA"/>
        </w:rPr>
        <w:lastRenderedPageBreak/>
        <w:t>C</w:t>
      </w:r>
      <w:r w:rsidR="001070A6" w:rsidRPr="00052583">
        <w:rPr>
          <w:b/>
          <w:sz w:val="28"/>
          <w:szCs w:val="28"/>
          <w:lang w:val="en-CA"/>
        </w:rPr>
        <w:t>ase3:</w:t>
      </w:r>
      <w:r w:rsidR="001070A6" w:rsidRPr="007A03B4">
        <w:rPr>
          <w:sz w:val="28"/>
          <w:szCs w:val="28"/>
          <w:lang w:val="en-CA"/>
        </w:rPr>
        <w:t xml:space="preserve"> the number of enemies is 0.</w:t>
      </w:r>
    </w:p>
    <w:p w14:paraId="16FB4259" w14:textId="77777777" w:rsidR="001070A6" w:rsidRPr="001070A6" w:rsidRDefault="001070A6" w:rsidP="00144FA1">
      <w:pPr>
        <w:ind w:left="720"/>
        <w:rPr>
          <w:sz w:val="28"/>
          <w:szCs w:val="28"/>
          <w:lang w:val="en-CA"/>
        </w:rPr>
      </w:pPr>
      <w:r w:rsidRPr="001070A6">
        <w:rPr>
          <w:sz w:val="28"/>
          <w:szCs w:val="28"/>
          <w:lang w:val="en-CA"/>
        </w:rPr>
        <w:t>int result[] = identify();</w:t>
      </w:r>
    </w:p>
    <w:p w14:paraId="402D0A40" w14:textId="77777777" w:rsidR="001070A6" w:rsidRPr="001070A6" w:rsidRDefault="001070A6" w:rsidP="00144FA1">
      <w:pPr>
        <w:ind w:left="720"/>
        <w:rPr>
          <w:sz w:val="28"/>
          <w:szCs w:val="28"/>
          <w:lang w:val="en-CA"/>
        </w:rPr>
      </w:pPr>
      <w:r w:rsidRPr="001070A6">
        <w:rPr>
          <w:sz w:val="28"/>
          <w:szCs w:val="28"/>
          <w:lang w:val="en-CA"/>
        </w:rPr>
        <w:t>int expectedResult[] = [red,0,0,0];</w:t>
      </w:r>
    </w:p>
    <w:p w14:paraId="1AEF22C0" w14:textId="77777777" w:rsidR="001070A6" w:rsidRPr="001070A6" w:rsidRDefault="001070A6" w:rsidP="00144FA1">
      <w:pPr>
        <w:ind w:left="720"/>
        <w:rPr>
          <w:sz w:val="28"/>
          <w:szCs w:val="28"/>
          <w:lang w:val="en-CA"/>
        </w:rPr>
      </w:pPr>
      <w:r w:rsidRPr="001070A6">
        <w:rPr>
          <w:sz w:val="28"/>
          <w:szCs w:val="28"/>
          <w:lang w:val="en-CA"/>
        </w:rPr>
        <w:t>AssertEquals(result[], expectedResult[]);</w:t>
      </w:r>
    </w:p>
    <w:p w14:paraId="6314EFFF" w14:textId="77777777" w:rsidR="001070A6" w:rsidRPr="001070A6" w:rsidRDefault="001070A6" w:rsidP="001070A6">
      <w:pPr>
        <w:rPr>
          <w:sz w:val="28"/>
          <w:szCs w:val="28"/>
          <w:lang w:val="en-CA"/>
        </w:rPr>
      </w:pPr>
    </w:p>
    <w:p w14:paraId="3547F815" w14:textId="77777777" w:rsidR="001070A6" w:rsidRPr="001070A6" w:rsidRDefault="001070A6" w:rsidP="001070A6">
      <w:pPr>
        <w:rPr>
          <w:sz w:val="28"/>
          <w:szCs w:val="28"/>
          <w:lang w:val="en-CA"/>
        </w:rPr>
      </w:pPr>
    </w:p>
    <w:p w14:paraId="4DE0F998" w14:textId="68303C86" w:rsidR="001070A6" w:rsidRPr="00217772" w:rsidRDefault="00217772" w:rsidP="0067087F">
      <w:pPr>
        <w:pStyle w:val="Heading3"/>
        <w:rPr>
          <w:lang w:val="en-CA"/>
        </w:rPr>
      </w:pPr>
      <w:bookmarkStart w:id="13" w:name="_Toc466238733"/>
      <w:r w:rsidRPr="00217772">
        <w:rPr>
          <w:lang w:val="en-CA"/>
        </w:rPr>
        <w:t xml:space="preserve">3.1.6 </w:t>
      </w:r>
      <w:r w:rsidR="001070A6" w:rsidRPr="00217772">
        <w:rPr>
          <w:lang w:val="en-CA"/>
        </w:rPr>
        <w:t>test_check()</w:t>
      </w:r>
      <w:bookmarkEnd w:id="13"/>
    </w:p>
    <w:p w14:paraId="4AD424BE" w14:textId="55FFCD0E" w:rsidR="001070A6" w:rsidRPr="001070A6" w:rsidRDefault="001070A6" w:rsidP="001070A6">
      <w:pPr>
        <w:rPr>
          <w:sz w:val="28"/>
          <w:szCs w:val="28"/>
          <w:lang w:val="en-CA"/>
        </w:rPr>
      </w:pPr>
      <w:r w:rsidRPr="001070A6">
        <w:rPr>
          <w:sz w:val="28"/>
          <w:szCs w:val="28"/>
          <w:lang w:val="en-CA"/>
        </w:rPr>
        <w:t>To test the identify() inside the game controller class.</w:t>
      </w:r>
    </w:p>
    <w:p w14:paraId="58BD0438" w14:textId="7C284457" w:rsidR="001070A6" w:rsidRPr="008C56F4" w:rsidRDefault="00C6297A" w:rsidP="008C56F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8C56F4">
        <w:rPr>
          <w:sz w:val="28"/>
          <w:szCs w:val="28"/>
          <w:lang w:val="en-CA"/>
        </w:rPr>
        <w:t>: The game is not initialized, which means no teams and no robots created.</w:t>
      </w:r>
    </w:p>
    <w:p w14:paraId="6657C9A2" w14:textId="77777777" w:rsidR="001070A6" w:rsidRPr="001070A6" w:rsidRDefault="001070A6" w:rsidP="004C0ECF">
      <w:pPr>
        <w:ind w:left="720"/>
        <w:rPr>
          <w:sz w:val="28"/>
          <w:szCs w:val="28"/>
          <w:lang w:val="en-CA"/>
        </w:rPr>
      </w:pPr>
      <w:r w:rsidRPr="001070A6">
        <w:rPr>
          <w:sz w:val="28"/>
          <w:szCs w:val="28"/>
          <w:lang w:val="en-CA"/>
        </w:rPr>
        <w:t>check();</w:t>
      </w:r>
    </w:p>
    <w:p w14:paraId="50DF3E44" w14:textId="77777777" w:rsidR="001070A6" w:rsidRPr="001070A6" w:rsidRDefault="001070A6" w:rsidP="004C0ECF">
      <w:pPr>
        <w:ind w:left="720"/>
        <w:rPr>
          <w:sz w:val="28"/>
          <w:szCs w:val="28"/>
          <w:lang w:val="en-CA"/>
        </w:rPr>
      </w:pPr>
      <w:r w:rsidRPr="001070A6">
        <w:rPr>
          <w:sz w:val="28"/>
          <w:szCs w:val="28"/>
          <w:lang w:val="en-CA"/>
        </w:rPr>
        <w:t xml:space="preserve">    throw exception “the game is not initialized”;</w:t>
      </w:r>
    </w:p>
    <w:p w14:paraId="1F649E8E" w14:textId="77777777" w:rsidR="001070A6" w:rsidRPr="001070A6" w:rsidRDefault="001070A6" w:rsidP="001070A6">
      <w:pPr>
        <w:rPr>
          <w:sz w:val="28"/>
          <w:szCs w:val="28"/>
          <w:lang w:val="en-CA"/>
        </w:rPr>
      </w:pPr>
    </w:p>
    <w:p w14:paraId="72237DFB" w14:textId="073FF416" w:rsidR="001070A6" w:rsidRPr="008C56F4" w:rsidRDefault="008C56F4" w:rsidP="008C56F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8C56F4">
        <w:rPr>
          <w:sz w:val="28"/>
          <w:szCs w:val="28"/>
          <w:lang w:val="en-CA"/>
        </w:rPr>
        <w:t>: The adjacent of a given direction is occupied.</w:t>
      </w:r>
    </w:p>
    <w:p w14:paraId="56A50290" w14:textId="77777777" w:rsidR="001070A6" w:rsidRPr="001070A6" w:rsidRDefault="001070A6" w:rsidP="004C0ECF">
      <w:pPr>
        <w:ind w:left="720"/>
        <w:rPr>
          <w:sz w:val="28"/>
          <w:szCs w:val="28"/>
          <w:lang w:val="en-CA"/>
        </w:rPr>
      </w:pPr>
      <w:r w:rsidRPr="001070A6">
        <w:rPr>
          <w:sz w:val="28"/>
          <w:szCs w:val="28"/>
          <w:lang w:val="en-CA"/>
        </w:rPr>
        <w:t>check();</w:t>
      </w:r>
    </w:p>
    <w:p w14:paraId="13603C3C" w14:textId="77777777" w:rsidR="001070A6" w:rsidRPr="001070A6" w:rsidRDefault="001070A6" w:rsidP="004C0ECF">
      <w:pPr>
        <w:ind w:left="720"/>
        <w:rPr>
          <w:sz w:val="28"/>
          <w:szCs w:val="28"/>
          <w:lang w:val="en-CA"/>
        </w:rPr>
      </w:pPr>
      <w:r w:rsidRPr="001070A6">
        <w:rPr>
          <w:sz w:val="28"/>
          <w:szCs w:val="28"/>
          <w:lang w:val="en-CA"/>
        </w:rPr>
        <w:t>bool result = isOccupied;</w:t>
      </w:r>
    </w:p>
    <w:p w14:paraId="6DF38F2E" w14:textId="77777777" w:rsidR="001070A6" w:rsidRPr="001070A6" w:rsidRDefault="001070A6" w:rsidP="004C0ECF">
      <w:pPr>
        <w:ind w:left="720"/>
        <w:rPr>
          <w:sz w:val="28"/>
          <w:szCs w:val="28"/>
          <w:lang w:val="en-CA"/>
        </w:rPr>
      </w:pPr>
      <w:r w:rsidRPr="001070A6">
        <w:rPr>
          <w:sz w:val="28"/>
          <w:szCs w:val="28"/>
          <w:lang w:val="en-CA"/>
        </w:rPr>
        <w:t>bool expectedResult = true;</w:t>
      </w:r>
    </w:p>
    <w:p w14:paraId="33C8B932" w14:textId="77777777" w:rsidR="001070A6" w:rsidRPr="001070A6" w:rsidRDefault="001070A6" w:rsidP="004C0ECF">
      <w:pPr>
        <w:ind w:left="720"/>
        <w:rPr>
          <w:sz w:val="28"/>
          <w:szCs w:val="28"/>
          <w:lang w:val="en-CA"/>
        </w:rPr>
      </w:pPr>
      <w:r w:rsidRPr="001070A6">
        <w:rPr>
          <w:sz w:val="28"/>
          <w:szCs w:val="28"/>
          <w:lang w:val="en-CA"/>
        </w:rPr>
        <w:t>AssertEquals(result, expectedResult);</w:t>
      </w:r>
    </w:p>
    <w:p w14:paraId="367572C7" w14:textId="77777777" w:rsidR="001070A6" w:rsidRPr="001070A6" w:rsidRDefault="001070A6" w:rsidP="001070A6">
      <w:pPr>
        <w:rPr>
          <w:sz w:val="28"/>
          <w:szCs w:val="28"/>
          <w:lang w:val="en-CA"/>
        </w:rPr>
      </w:pPr>
    </w:p>
    <w:p w14:paraId="52C11E4C" w14:textId="77777777" w:rsidR="001070A6" w:rsidRPr="001070A6" w:rsidRDefault="001070A6" w:rsidP="001070A6">
      <w:pPr>
        <w:rPr>
          <w:sz w:val="28"/>
          <w:szCs w:val="28"/>
          <w:lang w:val="en-CA"/>
        </w:rPr>
      </w:pPr>
    </w:p>
    <w:p w14:paraId="55B439ED" w14:textId="0DD54AE7" w:rsidR="001070A6" w:rsidRPr="008C56F4" w:rsidRDefault="008C56F4" w:rsidP="008C56F4">
      <w:pPr>
        <w:pStyle w:val="ListParagraph"/>
        <w:numPr>
          <w:ilvl w:val="0"/>
          <w:numId w:val="1"/>
        </w:numPr>
        <w:rPr>
          <w:sz w:val="28"/>
          <w:szCs w:val="28"/>
          <w:lang w:val="en-CA"/>
        </w:rPr>
      </w:pPr>
      <w:r w:rsidRPr="00052583">
        <w:rPr>
          <w:b/>
          <w:sz w:val="28"/>
          <w:szCs w:val="28"/>
          <w:lang w:val="en-CA"/>
        </w:rPr>
        <w:t>Case 3</w:t>
      </w:r>
      <w:r w:rsidR="001070A6" w:rsidRPr="00052583">
        <w:rPr>
          <w:b/>
          <w:sz w:val="28"/>
          <w:szCs w:val="28"/>
          <w:lang w:val="en-CA"/>
        </w:rPr>
        <w:t>:</w:t>
      </w:r>
      <w:r w:rsidR="001070A6" w:rsidRPr="008C56F4">
        <w:rPr>
          <w:sz w:val="28"/>
          <w:szCs w:val="28"/>
          <w:lang w:val="en-CA"/>
        </w:rPr>
        <w:t xml:space="preserve"> The adjacent of a given direction is NOT occupied.</w:t>
      </w:r>
    </w:p>
    <w:p w14:paraId="7E1F1DA6" w14:textId="77777777" w:rsidR="001070A6" w:rsidRPr="001070A6" w:rsidRDefault="001070A6" w:rsidP="004C0ECF">
      <w:pPr>
        <w:ind w:left="720"/>
        <w:rPr>
          <w:sz w:val="28"/>
          <w:szCs w:val="28"/>
          <w:lang w:val="en-CA"/>
        </w:rPr>
      </w:pPr>
      <w:r w:rsidRPr="001070A6">
        <w:rPr>
          <w:sz w:val="28"/>
          <w:szCs w:val="28"/>
          <w:lang w:val="en-CA"/>
        </w:rPr>
        <w:t>check();</w:t>
      </w:r>
    </w:p>
    <w:p w14:paraId="0AC1605F" w14:textId="77777777" w:rsidR="001070A6" w:rsidRPr="001070A6" w:rsidRDefault="001070A6" w:rsidP="004C0ECF">
      <w:pPr>
        <w:ind w:left="720"/>
        <w:rPr>
          <w:sz w:val="28"/>
          <w:szCs w:val="28"/>
          <w:lang w:val="en-CA"/>
        </w:rPr>
      </w:pPr>
      <w:r w:rsidRPr="001070A6">
        <w:rPr>
          <w:sz w:val="28"/>
          <w:szCs w:val="28"/>
          <w:lang w:val="en-CA"/>
        </w:rPr>
        <w:t>bool result = isOccupied;</w:t>
      </w:r>
    </w:p>
    <w:p w14:paraId="379AC1C0" w14:textId="77777777" w:rsidR="001070A6" w:rsidRPr="001070A6" w:rsidRDefault="001070A6" w:rsidP="004C0ECF">
      <w:pPr>
        <w:ind w:left="720"/>
        <w:rPr>
          <w:sz w:val="28"/>
          <w:szCs w:val="28"/>
          <w:lang w:val="en-CA"/>
        </w:rPr>
      </w:pPr>
      <w:r w:rsidRPr="001070A6">
        <w:rPr>
          <w:sz w:val="28"/>
          <w:szCs w:val="28"/>
          <w:lang w:val="en-CA"/>
        </w:rPr>
        <w:t>bool expectedResult = fasle;</w:t>
      </w:r>
    </w:p>
    <w:p w14:paraId="4707C727" w14:textId="77777777" w:rsidR="001070A6" w:rsidRPr="001070A6" w:rsidRDefault="001070A6" w:rsidP="004C0ECF">
      <w:pPr>
        <w:ind w:left="720"/>
        <w:rPr>
          <w:sz w:val="28"/>
          <w:szCs w:val="28"/>
          <w:lang w:val="en-CA"/>
        </w:rPr>
      </w:pPr>
      <w:r w:rsidRPr="001070A6">
        <w:rPr>
          <w:sz w:val="28"/>
          <w:szCs w:val="28"/>
          <w:lang w:val="en-CA"/>
        </w:rPr>
        <w:t>AssertEquals(result, expectedResult);</w:t>
      </w:r>
    </w:p>
    <w:p w14:paraId="10700C4C" w14:textId="77777777" w:rsidR="001070A6" w:rsidRPr="001070A6" w:rsidRDefault="001070A6" w:rsidP="001070A6">
      <w:pPr>
        <w:rPr>
          <w:sz w:val="28"/>
          <w:szCs w:val="28"/>
          <w:lang w:val="en-CA"/>
        </w:rPr>
      </w:pPr>
    </w:p>
    <w:p w14:paraId="71018461" w14:textId="77777777" w:rsidR="001B2222" w:rsidRDefault="001B2222">
      <w:pPr>
        <w:suppressAutoHyphens w:val="0"/>
        <w:rPr>
          <w:sz w:val="28"/>
          <w:szCs w:val="28"/>
          <w:lang w:val="en-CA"/>
        </w:rPr>
      </w:pPr>
    </w:p>
    <w:p w14:paraId="624063F7" w14:textId="43597BFD" w:rsidR="001B2222" w:rsidRDefault="001B2222" w:rsidP="0067087F">
      <w:pPr>
        <w:pStyle w:val="Heading2"/>
        <w:rPr>
          <w:lang w:val="en-CA"/>
        </w:rPr>
      </w:pPr>
      <w:bookmarkStart w:id="14" w:name="_Toc466238734"/>
      <w:r>
        <w:rPr>
          <w:lang w:val="en-CA"/>
        </w:rPr>
        <w:t>3.2 Unit Tests for functions inside robotTranslator class</w:t>
      </w:r>
      <w:r w:rsidR="000857FB">
        <w:rPr>
          <w:lang w:val="en-CA"/>
        </w:rPr>
        <w:t xml:space="preserve"> (Interpreter)</w:t>
      </w:r>
      <w:bookmarkEnd w:id="14"/>
    </w:p>
    <w:p w14:paraId="119C46BA" w14:textId="77777777" w:rsidR="00276F42" w:rsidRDefault="00276F42" w:rsidP="001B2222">
      <w:pPr>
        <w:rPr>
          <w:b/>
          <w:sz w:val="28"/>
          <w:szCs w:val="28"/>
          <w:lang w:val="en-CA"/>
        </w:rPr>
      </w:pPr>
    </w:p>
    <w:p w14:paraId="5AF683AF" w14:textId="1B68A5EE" w:rsidR="000857FB" w:rsidRDefault="00023C2A" w:rsidP="0067087F">
      <w:pPr>
        <w:pStyle w:val="Heading3"/>
        <w:rPr>
          <w:lang w:val="en-CA"/>
        </w:rPr>
      </w:pPr>
      <w:bookmarkStart w:id="15" w:name="_Toc466238735"/>
      <w:r>
        <w:rPr>
          <w:lang w:val="en-CA"/>
        </w:rPr>
        <w:t>3.2</w:t>
      </w:r>
      <w:r w:rsidR="008571C5">
        <w:rPr>
          <w:lang w:val="en-CA"/>
        </w:rPr>
        <w:t>.1</w:t>
      </w:r>
      <w:r w:rsidR="00850590">
        <w:rPr>
          <w:lang w:val="en-CA"/>
        </w:rPr>
        <w:t xml:space="preserve"> </w:t>
      </w:r>
      <w:r w:rsidR="00276F42">
        <w:rPr>
          <w:lang w:val="en-CA"/>
        </w:rPr>
        <w:t xml:space="preserve"> test_Read</w:t>
      </w:r>
      <w:r w:rsidR="006823FF">
        <w:rPr>
          <w:lang w:val="en-CA"/>
        </w:rPr>
        <w:t>()</w:t>
      </w:r>
      <w:bookmarkEnd w:id="15"/>
    </w:p>
    <w:p w14:paraId="5B5A414A" w14:textId="77777777" w:rsidR="00850590" w:rsidRPr="00850590" w:rsidRDefault="00850590" w:rsidP="00850590">
      <w:pPr>
        <w:rPr>
          <w:sz w:val="28"/>
          <w:szCs w:val="28"/>
        </w:rPr>
      </w:pPr>
      <w:r w:rsidRPr="00850590">
        <w:rPr>
          <w:sz w:val="28"/>
          <w:szCs w:val="28"/>
        </w:rPr>
        <w:t xml:space="preserve">We will start simple and test Read()'s ability to take in a string and break it down based on Forth Syntax while ignoring comments. This will be done as a black box test by writing a string with a comment and words delimited by spaces then popping them from the stack to be printed onto the console (via the word “.”) for inspection. If a word is read that isn't in the dictionary, an error message is displayed on the console and read() fails. </w:t>
      </w:r>
    </w:p>
    <w:p w14:paraId="1F2EA300" w14:textId="77777777" w:rsidR="00850590" w:rsidRDefault="00850590" w:rsidP="00850590">
      <w:pPr>
        <w:rPr>
          <w:sz w:val="28"/>
          <w:szCs w:val="28"/>
        </w:rPr>
      </w:pPr>
    </w:p>
    <w:p w14:paraId="3087AB8B" w14:textId="77777777" w:rsidR="00850590" w:rsidRPr="00850590" w:rsidRDefault="00850590" w:rsidP="00850590">
      <w:pPr>
        <w:pStyle w:val="ListParagraph"/>
        <w:numPr>
          <w:ilvl w:val="0"/>
          <w:numId w:val="1"/>
        </w:numPr>
        <w:rPr>
          <w:b/>
          <w:sz w:val="28"/>
          <w:szCs w:val="28"/>
        </w:rPr>
      </w:pPr>
      <w:r w:rsidRPr="00850590">
        <w:rPr>
          <w:b/>
          <w:sz w:val="28"/>
          <w:szCs w:val="28"/>
        </w:rPr>
        <w:t xml:space="preserve">Case 1 </w:t>
      </w:r>
    </w:p>
    <w:p w14:paraId="5FCCD068" w14:textId="77777777" w:rsidR="00850590" w:rsidRPr="00850590" w:rsidRDefault="00850590" w:rsidP="00850590">
      <w:pPr>
        <w:ind w:left="720"/>
        <w:rPr>
          <w:sz w:val="28"/>
          <w:szCs w:val="28"/>
        </w:rPr>
      </w:pPr>
      <w:r w:rsidRPr="00850590">
        <w:rPr>
          <w:sz w:val="28"/>
          <w:szCs w:val="28"/>
        </w:rPr>
        <w:lastRenderedPageBreak/>
        <w:t xml:space="preserve">Preconditions: The function for the word “.” is defined and works as expected, printing whatever pops off the data stack onto the console. </w:t>
      </w:r>
    </w:p>
    <w:p w14:paraId="4F64089C" w14:textId="77777777" w:rsidR="00850590" w:rsidRPr="00850590" w:rsidRDefault="00850590" w:rsidP="00850590">
      <w:pPr>
        <w:ind w:left="720"/>
        <w:rPr>
          <w:sz w:val="28"/>
          <w:szCs w:val="28"/>
        </w:rPr>
      </w:pPr>
      <w:r w:rsidRPr="00850590">
        <w:rPr>
          <w:sz w:val="28"/>
          <w:szCs w:val="28"/>
        </w:rPr>
        <w:t xml:space="preserve">Input: “( this is a test ) .”This” . .”is” . .”a test” . 5 .” </w:t>
      </w:r>
    </w:p>
    <w:p w14:paraId="4BAB38EA" w14:textId="77777777" w:rsidR="00850590" w:rsidRPr="00850590" w:rsidRDefault="00850590" w:rsidP="00850590">
      <w:pPr>
        <w:ind w:left="720"/>
        <w:rPr>
          <w:sz w:val="28"/>
          <w:szCs w:val="28"/>
        </w:rPr>
      </w:pPr>
      <w:r w:rsidRPr="00850590">
        <w:rPr>
          <w:sz w:val="28"/>
          <w:szCs w:val="28"/>
        </w:rPr>
        <w:t>Output to command line: This</w:t>
      </w:r>
      <w:r w:rsidRPr="00850590">
        <w:rPr>
          <w:rFonts w:ascii="MS Mincho" w:eastAsia="MS Mincho" w:hAnsi="MS Mincho" w:cs="MS Mincho"/>
          <w:sz w:val="28"/>
          <w:szCs w:val="28"/>
        </w:rPr>
        <w:t> </w:t>
      </w:r>
      <w:r w:rsidRPr="00850590">
        <w:rPr>
          <w:sz w:val="28"/>
          <w:szCs w:val="28"/>
        </w:rPr>
        <w:t>Is</w:t>
      </w:r>
      <w:r w:rsidRPr="00850590">
        <w:rPr>
          <w:rFonts w:ascii="MS Mincho" w:eastAsia="MS Mincho" w:hAnsi="MS Mincho" w:cs="MS Mincho"/>
          <w:sz w:val="28"/>
          <w:szCs w:val="28"/>
        </w:rPr>
        <w:t> </w:t>
      </w:r>
      <w:r w:rsidRPr="00850590">
        <w:rPr>
          <w:sz w:val="28"/>
          <w:szCs w:val="28"/>
        </w:rPr>
        <w:t xml:space="preserve">a test </w:t>
      </w:r>
    </w:p>
    <w:p w14:paraId="02B34699" w14:textId="77777777" w:rsidR="00850590" w:rsidRPr="00850590" w:rsidRDefault="00850590" w:rsidP="00850590">
      <w:pPr>
        <w:ind w:left="720"/>
        <w:rPr>
          <w:sz w:val="28"/>
          <w:szCs w:val="28"/>
        </w:rPr>
      </w:pPr>
      <w:r w:rsidRPr="00850590">
        <w:rPr>
          <w:sz w:val="28"/>
          <w:szCs w:val="28"/>
        </w:rPr>
        <w:t xml:space="preserve">5 </w:t>
      </w:r>
    </w:p>
    <w:p w14:paraId="32A80A0A" w14:textId="77777777" w:rsidR="00850590" w:rsidRPr="00850590" w:rsidRDefault="00850590" w:rsidP="00850590">
      <w:pPr>
        <w:pStyle w:val="ListParagraph"/>
        <w:numPr>
          <w:ilvl w:val="0"/>
          <w:numId w:val="1"/>
        </w:numPr>
        <w:rPr>
          <w:sz w:val="28"/>
          <w:szCs w:val="28"/>
        </w:rPr>
      </w:pPr>
      <w:r w:rsidRPr="00850590">
        <w:rPr>
          <w:sz w:val="28"/>
          <w:szCs w:val="28"/>
        </w:rPr>
        <w:t xml:space="preserve">Case 2 </w:t>
      </w:r>
    </w:p>
    <w:p w14:paraId="7395ECC9" w14:textId="77777777" w:rsidR="00850590" w:rsidRPr="00850590" w:rsidRDefault="00850590" w:rsidP="00850590">
      <w:pPr>
        <w:ind w:left="720"/>
        <w:rPr>
          <w:sz w:val="28"/>
          <w:szCs w:val="28"/>
        </w:rPr>
      </w:pPr>
      <w:r w:rsidRPr="00850590">
        <w:rPr>
          <w:sz w:val="28"/>
          <w:szCs w:val="28"/>
        </w:rPr>
        <w:t xml:space="preserve">Input “ word “ </w:t>
      </w:r>
    </w:p>
    <w:p w14:paraId="59A9D2FA" w14:textId="77777777" w:rsidR="00850590" w:rsidRPr="00850590" w:rsidRDefault="00850590" w:rsidP="00850590">
      <w:pPr>
        <w:ind w:left="720"/>
        <w:rPr>
          <w:sz w:val="28"/>
          <w:szCs w:val="28"/>
        </w:rPr>
      </w:pPr>
      <w:r w:rsidRPr="00850590">
        <w:rPr>
          <w:sz w:val="28"/>
          <w:szCs w:val="28"/>
        </w:rPr>
        <w:t>Output:</w:t>
      </w:r>
      <w:r w:rsidRPr="00850590">
        <w:rPr>
          <w:rFonts w:ascii="MS Mincho" w:eastAsia="MS Mincho" w:hAnsi="MS Mincho" w:cs="MS Mincho"/>
          <w:sz w:val="28"/>
          <w:szCs w:val="28"/>
        </w:rPr>
        <w:t> </w:t>
      </w:r>
      <w:r w:rsidRPr="00850590">
        <w:rPr>
          <w:sz w:val="28"/>
          <w:szCs w:val="28"/>
        </w:rPr>
        <w:t xml:space="preserve">Fatal failure, word “word” is not defined, ending read() </w:t>
      </w:r>
    </w:p>
    <w:p w14:paraId="0EC2FEB4" w14:textId="77777777" w:rsidR="00850590" w:rsidRDefault="00850590" w:rsidP="001B2222">
      <w:pPr>
        <w:rPr>
          <w:b/>
          <w:sz w:val="28"/>
          <w:szCs w:val="28"/>
          <w:lang w:val="en-CA"/>
        </w:rPr>
      </w:pPr>
    </w:p>
    <w:p w14:paraId="69B1ED52" w14:textId="77777777" w:rsidR="00850590" w:rsidRDefault="00850590" w:rsidP="001B2222">
      <w:pPr>
        <w:rPr>
          <w:b/>
          <w:sz w:val="28"/>
          <w:szCs w:val="28"/>
          <w:lang w:val="en-CA"/>
        </w:rPr>
      </w:pPr>
    </w:p>
    <w:p w14:paraId="75ACD77C" w14:textId="77777777" w:rsidR="008571C5" w:rsidRDefault="008571C5" w:rsidP="001B2222">
      <w:pPr>
        <w:rPr>
          <w:b/>
          <w:sz w:val="28"/>
          <w:szCs w:val="28"/>
          <w:lang w:val="en-CA"/>
        </w:rPr>
      </w:pPr>
    </w:p>
    <w:p w14:paraId="3E26A432" w14:textId="23698EB7" w:rsidR="000857FB" w:rsidRDefault="00023C2A" w:rsidP="0067087F">
      <w:pPr>
        <w:pStyle w:val="Heading3"/>
        <w:rPr>
          <w:lang w:val="en-CA"/>
        </w:rPr>
      </w:pPr>
      <w:bookmarkStart w:id="16" w:name="_Toc466238736"/>
      <w:r>
        <w:rPr>
          <w:lang w:val="en-CA"/>
        </w:rPr>
        <w:t>3.2</w:t>
      </w:r>
      <w:r w:rsidR="008571C5">
        <w:rPr>
          <w:lang w:val="en-CA"/>
        </w:rPr>
        <w:t>.2</w:t>
      </w:r>
      <w:r w:rsidR="00B13895">
        <w:rPr>
          <w:lang w:val="en-CA"/>
        </w:rPr>
        <w:t xml:space="preserve"> </w:t>
      </w:r>
      <w:r w:rsidR="00AC0E22">
        <w:rPr>
          <w:lang w:val="en-CA"/>
        </w:rPr>
        <w:t>test_Deliver (N,V)</w:t>
      </w:r>
      <w:bookmarkEnd w:id="16"/>
    </w:p>
    <w:p w14:paraId="7C2324C3" w14:textId="42BA59C8" w:rsidR="00AC0E22" w:rsidRDefault="00AC0E22" w:rsidP="001B2222">
      <w:pPr>
        <w:rPr>
          <w:b/>
          <w:sz w:val="28"/>
          <w:szCs w:val="28"/>
          <w:lang w:val="en-CA"/>
        </w:rPr>
      </w:pPr>
      <w:r>
        <w:rPr>
          <w:sz w:val="28"/>
          <w:szCs w:val="28"/>
          <w:lang w:val="en-CA"/>
        </w:rPr>
        <w:t>To test the Deliver</w:t>
      </w:r>
      <w:r w:rsidRPr="001070A6">
        <w:rPr>
          <w:sz w:val="28"/>
          <w:szCs w:val="28"/>
          <w:lang w:val="en-CA"/>
        </w:rPr>
        <w:t>(</w:t>
      </w:r>
      <w:r>
        <w:rPr>
          <w:sz w:val="28"/>
          <w:szCs w:val="28"/>
          <w:lang w:val="en-CA"/>
        </w:rPr>
        <w:t>N,V</w:t>
      </w:r>
      <w:r w:rsidRPr="001070A6">
        <w:rPr>
          <w:sz w:val="28"/>
          <w:szCs w:val="28"/>
          <w:lang w:val="en-CA"/>
        </w:rPr>
        <w:t xml:space="preserve">) inside the </w:t>
      </w:r>
      <w:r w:rsidR="00B24876">
        <w:rPr>
          <w:sz w:val="28"/>
          <w:szCs w:val="28"/>
          <w:lang w:val="en-CA"/>
        </w:rPr>
        <w:t>robotTranslator</w:t>
      </w:r>
      <w:r w:rsidRPr="001070A6">
        <w:rPr>
          <w:sz w:val="28"/>
          <w:szCs w:val="28"/>
          <w:lang w:val="en-CA"/>
        </w:rPr>
        <w:t xml:space="preserve"> class.</w:t>
      </w:r>
    </w:p>
    <w:p w14:paraId="1C3BB493" w14:textId="77777777" w:rsidR="005F188A" w:rsidRDefault="005F188A" w:rsidP="00AC0E22">
      <w:pPr>
        <w:rPr>
          <w:sz w:val="28"/>
          <w:szCs w:val="28"/>
          <w:lang w:val="en-CA"/>
        </w:rPr>
      </w:pPr>
    </w:p>
    <w:p w14:paraId="5A991F8E" w14:textId="49988B41" w:rsidR="00AC0E22" w:rsidRPr="005F188A" w:rsidRDefault="00AC0E22" w:rsidP="005F188A">
      <w:pPr>
        <w:pStyle w:val="ListParagraph"/>
        <w:numPr>
          <w:ilvl w:val="0"/>
          <w:numId w:val="1"/>
        </w:numPr>
        <w:rPr>
          <w:sz w:val="28"/>
          <w:szCs w:val="28"/>
          <w:lang w:val="en-CA"/>
        </w:rPr>
      </w:pPr>
      <w:r w:rsidRPr="005F188A">
        <w:rPr>
          <w:b/>
          <w:sz w:val="28"/>
          <w:szCs w:val="28"/>
          <w:lang w:val="en-CA"/>
        </w:rPr>
        <w:t>Case 1:</w:t>
      </w:r>
      <w:r w:rsidRPr="005F188A">
        <w:rPr>
          <w:sz w:val="28"/>
          <w:szCs w:val="28"/>
          <w:lang w:val="en-CA"/>
        </w:rPr>
        <w:t xml:space="preserve"> the message sent to teammate N is null</w:t>
      </w:r>
    </w:p>
    <w:p w14:paraId="3F5C6A58" w14:textId="77777777" w:rsidR="00AC0E22" w:rsidRPr="00AC0E22" w:rsidRDefault="00AC0E22" w:rsidP="005F188A">
      <w:pPr>
        <w:ind w:left="720"/>
        <w:rPr>
          <w:sz w:val="28"/>
          <w:szCs w:val="28"/>
          <w:lang w:val="en-CA"/>
        </w:rPr>
      </w:pPr>
      <w:r w:rsidRPr="00AC0E22">
        <w:rPr>
          <w:sz w:val="28"/>
          <w:szCs w:val="28"/>
          <w:lang w:val="en-CA"/>
        </w:rPr>
        <w:t>Deliver(N,V);</w:t>
      </w:r>
    </w:p>
    <w:p w14:paraId="5768910D" w14:textId="77777777" w:rsidR="00AC0E22" w:rsidRPr="00AC0E22" w:rsidRDefault="00AC0E22" w:rsidP="005F188A">
      <w:pPr>
        <w:ind w:left="720"/>
        <w:rPr>
          <w:sz w:val="28"/>
          <w:szCs w:val="28"/>
          <w:lang w:val="en-CA"/>
        </w:rPr>
      </w:pPr>
      <w:r w:rsidRPr="00AC0E22">
        <w:rPr>
          <w:sz w:val="28"/>
          <w:szCs w:val="28"/>
          <w:lang w:val="en-CA"/>
        </w:rPr>
        <w:t>String result = getMessage(N);</w:t>
      </w:r>
    </w:p>
    <w:p w14:paraId="61918CD1" w14:textId="77777777" w:rsidR="00AC0E22" w:rsidRPr="00AC0E22" w:rsidRDefault="00AC0E22" w:rsidP="005F188A">
      <w:pPr>
        <w:ind w:left="720"/>
        <w:rPr>
          <w:sz w:val="28"/>
          <w:szCs w:val="28"/>
          <w:lang w:val="en-CA"/>
        </w:rPr>
      </w:pPr>
      <w:r w:rsidRPr="00AC0E22">
        <w:rPr>
          <w:sz w:val="28"/>
          <w:szCs w:val="28"/>
          <w:lang w:val="en-CA"/>
        </w:rPr>
        <w:t>String expctedResult = null;</w:t>
      </w:r>
    </w:p>
    <w:p w14:paraId="27D419C0" w14:textId="74E76127" w:rsidR="00AC0E22" w:rsidRPr="00AC0E22" w:rsidRDefault="00AC0E22" w:rsidP="005F188A">
      <w:pPr>
        <w:ind w:left="720"/>
        <w:rPr>
          <w:sz w:val="28"/>
          <w:szCs w:val="28"/>
          <w:lang w:val="en-CA"/>
        </w:rPr>
      </w:pPr>
      <w:r w:rsidRPr="00AC0E22">
        <w:rPr>
          <w:sz w:val="28"/>
          <w:szCs w:val="28"/>
          <w:lang w:val="en-CA"/>
        </w:rPr>
        <w:t xml:space="preserve">AssertEquals(result, </w:t>
      </w:r>
      <w:r w:rsidR="003A3282">
        <w:rPr>
          <w:sz w:val="28"/>
          <w:szCs w:val="28"/>
          <w:lang w:val="en-CA"/>
        </w:rPr>
        <w:t>expect</w:t>
      </w:r>
      <w:r w:rsidRPr="00AC0E22">
        <w:rPr>
          <w:sz w:val="28"/>
          <w:szCs w:val="28"/>
          <w:lang w:val="en-CA"/>
        </w:rPr>
        <w:t>edResult);</w:t>
      </w:r>
    </w:p>
    <w:p w14:paraId="0EEC9CD7" w14:textId="77777777" w:rsidR="00AC0E22" w:rsidRPr="00AC0E22" w:rsidRDefault="00AC0E22" w:rsidP="00AC0E22">
      <w:pPr>
        <w:rPr>
          <w:sz w:val="28"/>
          <w:szCs w:val="28"/>
          <w:lang w:val="en-CA"/>
        </w:rPr>
      </w:pPr>
    </w:p>
    <w:p w14:paraId="26499F87" w14:textId="0FEDE4E2" w:rsidR="00AC0E22" w:rsidRPr="005F188A" w:rsidRDefault="00AC0E22" w:rsidP="005F188A">
      <w:pPr>
        <w:pStyle w:val="ListParagraph"/>
        <w:numPr>
          <w:ilvl w:val="0"/>
          <w:numId w:val="1"/>
        </w:numPr>
        <w:rPr>
          <w:sz w:val="28"/>
          <w:szCs w:val="28"/>
          <w:lang w:val="en-CA"/>
        </w:rPr>
      </w:pPr>
      <w:r w:rsidRPr="005F188A">
        <w:rPr>
          <w:b/>
          <w:sz w:val="28"/>
          <w:szCs w:val="28"/>
          <w:lang w:val="en-CA"/>
        </w:rPr>
        <w:t>Case 2:</w:t>
      </w:r>
      <w:r w:rsidRPr="005F188A">
        <w:rPr>
          <w:sz w:val="28"/>
          <w:szCs w:val="28"/>
          <w:lang w:val="en-CA"/>
        </w:rPr>
        <w:t xml:space="preserve"> the messag</w:t>
      </w:r>
      <w:r w:rsidR="005F188A">
        <w:rPr>
          <w:sz w:val="28"/>
          <w:szCs w:val="28"/>
          <w:lang w:val="en-CA"/>
        </w:rPr>
        <w:t>e sent to teammate N is "shot!"</w:t>
      </w:r>
    </w:p>
    <w:p w14:paraId="7179B317" w14:textId="77777777" w:rsidR="00AC0E22" w:rsidRPr="00AC0E22" w:rsidRDefault="00AC0E22" w:rsidP="005F188A">
      <w:pPr>
        <w:ind w:left="720"/>
        <w:rPr>
          <w:sz w:val="28"/>
          <w:szCs w:val="28"/>
          <w:lang w:val="en-CA"/>
        </w:rPr>
      </w:pPr>
      <w:r w:rsidRPr="00AC0E22">
        <w:rPr>
          <w:sz w:val="28"/>
          <w:szCs w:val="28"/>
          <w:lang w:val="en-CA"/>
        </w:rPr>
        <w:t>Deliver(N,V);</w:t>
      </w:r>
    </w:p>
    <w:p w14:paraId="64D86A45" w14:textId="77777777" w:rsidR="00AC0E22" w:rsidRPr="00AC0E22" w:rsidRDefault="00AC0E22" w:rsidP="005F188A">
      <w:pPr>
        <w:ind w:left="720"/>
        <w:rPr>
          <w:sz w:val="28"/>
          <w:szCs w:val="28"/>
          <w:lang w:val="en-CA"/>
        </w:rPr>
      </w:pPr>
      <w:r w:rsidRPr="00AC0E22">
        <w:rPr>
          <w:sz w:val="28"/>
          <w:szCs w:val="28"/>
          <w:lang w:val="en-CA"/>
        </w:rPr>
        <w:t>String result = getMessage(N);</w:t>
      </w:r>
    </w:p>
    <w:p w14:paraId="5D71CF14" w14:textId="77777777" w:rsidR="00AC0E22" w:rsidRPr="00AC0E22" w:rsidRDefault="00AC0E22" w:rsidP="005F188A">
      <w:pPr>
        <w:ind w:left="720"/>
        <w:rPr>
          <w:sz w:val="28"/>
          <w:szCs w:val="28"/>
          <w:lang w:val="en-CA"/>
        </w:rPr>
      </w:pPr>
      <w:r w:rsidRPr="00AC0E22">
        <w:rPr>
          <w:sz w:val="28"/>
          <w:szCs w:val="28"/>
          <w:lang w:val="en-CA"/>
        </w:rPr>
        <w:t>String expctedResult = "shot!";</w:t>
      </w:r>
    </w:p>
    <w:p w14:paraId="0CD0112F" w14:textId="35AB0D86" w:rsidR="00AC0E22" w:rsidRPr="00AC0E22" w:rsidRDefault="003A3282" w:rsidP="005F188A">
      <w:pPr>
        <w:ind w:left="720"/>
        <w:rPr>
          <w:sz w:val="28"/>
          <w:szCs w:val="28"/>
          <w:lang w:val="en-CA"/>
        </w:rPr>
      </w:pPr>
      <w:r>
        <w:rPr>
          <w:sz w:val="28"/>
          <w:szCs w:val="28"/>
          <w:lang w:val="en-CA"/>
        </w:rPr>
        <w:t>AssertEquals(result, expect</w:t>
      </w:r>
      <w:r w:rsidR="00AC0E22" w:rsidRPr="00AC0E22">
        <w:rPr>
          <w:sz w:val="28"/>
          <w:szCs w:val="28"/>
          <w:lang w:val="en-CA"/>
        </w:rPr>
        <w:t>edResult);</w:t>
      </w:r>
    </w:p>
    <w:p w14:paraId="2BCCF61E" w14:textId="757E5BBC" w:rsidR="001B2222" w:rsidRDefault="001B2222">
      <w:pPr>
        <w:suppressAutoHyphens w:val="0"/>
        <w:rPr>
          <w:sz w:val="28"/>
          <w:szCs w:val="28"/>
          <w:lang w:val="en-CA"/>
        </w:rPr>
      </w:pPr>
    </w:p>
    <w:p w14:paraId="5D62246A" w14:textId="77777777" w:rsidR="00B34858" w:rsidRDefault="00B34858" w:rsidP="00E26A86">
      <w:pPr>
        <w:rPr>
          <w:sz w:val="28"/>
          <w:szCs w:val="28"/>
          <w:lang w:val="en-CA"/>
        </w:rPr>
      </w:pPr>
    </w:p>
    <w:p w14:paraId="3D7ACE90" w14:textId="77777777" w:rsidR="00744441" w:rsidRDefault="00744441" w:rsidP="00E26A86">
      <w:pPr>
        <w:rPr>
          <w:sz w:val="28"/>
          <w:szCs w:val="28"/>
          <w:lang w:val="en-CA"/>
        </w:rPr>
      </w:pPr>
    </w:p>
    <w:p w14:paraId="2F8BA519" w14:textId="773EE232" w:rsidR="003A103B" w:rsidRPr="003A103B" w:rsidRDefault="00023C2A" w:rsidP="0067087F">
      <w:pPr>
        <w:pStyle w:val="Heading3"/>
        <w:rPr>
          <w:lang w:val="en-CA"/>
        </w:rPr>
      </w:pPr>
      <w:bookmarkStart w:id="17" w:name="_Toc466238737"/>
      <w:r>
        <w:rPr>
          <w:lang w:val="en-CA"/>
        </w:rPr>
        <w:t>3.2</w:t>
      </w:r>
      <w:r w:rsidR="003A103B" w:rsidRPr="003A103B">
        <w:rPr>
          <w:lang w:val="en-CA"/>
        </w:rPr>
        <w:t>.3 test_play(robot_id)</w:t>
      </w:r>
      <w:bookmarkEnd w:id="17"/>
      <w:r w:rsidR="003A103B" w:rsidRPr="003A103B">
        <w:rPr>
          <w:lang w:val="en-CA"/>
        </w:rPr>
        <w:t xml:space="preserve"> </w:t>
      </w:r>
    </w:p>
    <w:p w14:paraId="1B498A73" w14:textId="22ADD631" w:rsidR="003A103B" w:rsidRPr="003A103B" w:rsidRDefault="003A103B" w:rsidP="003A103B">
      <w:pPr>
        <w:rPr>
          <w:sz w:val="28"/>
          <w:szCs w:val="28"/>
          <w:lang w:val="en-CA"/>
        </w:rPr>
      </w:pPr>
      <w:r w:rsidRPr="003A103B">
        <w:rPr>
          <w:sz w:val="28"/>
          <w:szCs w:val="28"/>
          <w:lang w:val="en-CA"/>
        </w:rPr>
        <w:t>To test the play(robot_id) inside the RobotTranslator class.</w:t>
      </w:r>
    </w:p>
    <w:p w14:paraId="6F511380" w14:textId="6A20077B" w:rsidR="003A103B" w:rsidRPr="003A103B" w:rsidRDefault="003A103B" w:rsidP="003A103B">
      <w:pPr>
        <w:pStyle w:val="ListParagraph"/>
        <w:numPr>
          <w:ilvl w:val="0"/>
          <w:numId w:val="1"/>
        </w:numPr>
        <w:rPr>
          <w:sz w:val="28"/>
          <w:szCs w:val="28"/>
          <w:lang w:val="en-CA"/>
        </w:rPr>
      </w:pPr>
      <w:r w:rsidRPr="003A103B">
        <w:rPr>
          <w:b/>
          <w:sz w:val="28"/>
          <w:szCs w:val="28"/>
          <w:lang w:val="en-CA"/>
        </w:rPr>
        <w:t>Case 1:</w:t>
      </w:r>
      <w:r w:rsidRPr="003A103B">
        <w:rPr>
          <w:sz w:val="28"/>
          <w:szCs w:val="28"/>
          <w:lang w:val="en-CA"/>
        </w:rPr>
        <w:t xml:space="preserve"> The game is not initialized, which means no teams and no robots created.</w:t>
      </w:r>
    </w:p>
    <w:p w14:paraId="1465F869" w14:textId="77777777" w:rsidR="003A103B" w:rsidRPr="003A103B" w:rsidRDefault="003A103B" w:rsidP="003A103B">
      <w:pPr>
        <w:ind w:left="720"/>
        <w:rPr>
          <w:sz w:val="28"/>
          <w:szCs w:val="28"/>
          <w:lang w:val="en-CA"/>
        </w:rPr>
      </w:pPr>
      <w:r w:rsidRPr="003A103B">
        <w:rPr>
          <w:sz w:val="28"/>
          <w:szCs w:val="28"/>
          <w:lang w:val="en-CA"/>
        </w:rPr>
        <w:t>play();</w:t>
      </w:r>
    </w:p>
    <w:p w14:paraId="26F77EA1" w14:textId="77777777" w:rsidR="003A103B" w:rsidRPr="003A103B" w:rsidRDefault="003A103B" w:rsidP="003A103B">
      <w:pPr>
        <w:ind w:left="720"/>
        <w:rPr>
          <w:sz w:val="28"/>
          <w:szCs w:val="28"/>
          <w:lang w:val="en-CA"/>
        </w:rPr>
      </w:pPr>
      <w:r w:rsidRPr="003A103B">
        <w:rPr>
          <w:sz w:val="28"/>
          <w:szCs w:val="28"/>
          <w:lang w:val="en-CA"/>
        </w:rPr>
        <w:t xml:space="preserve">    throw exception “The game is not initialized”</w:t>
      </w:r>
    </w:p>
    <w:p w14:paraId="7FC1BFF3" w14:textId="77777777" w:rsidR="003A103B" w:rsidRPr="003A103B" w:rsidRDefault="003A103B" w:rsidP="003A103B">
      <w:pPr>
        <w:rPr>
          <w:sz w:val="28"/>
          <w:szCs w:val="28"/>
          <w:lang w:val="en-CA"/>
        </w:rPr>
      </w:pPr>
    </w:p>
    <w:p w14:paraId="46EDC8D6" w14:textId="57E270B3" w:rsidR="003A103B" w:rsidRPr="003A103B" w:rsidRDefault="003A103B" w:rsidP="003A103B">
      <w:pPr>
        <w:pStyle w:val="ListParagraph"/>
        <w:numPr>
          <w:ilvl w:val="0"/>
          <w:numId w:val="1"/>
        </w:numPr>
        <w:rPr>
          <w:sz w:val="28"/>
          <w:szCs w:val="28"/>
          <w:lang w:val="en-CA"/>
        </w:rPr>
      </w:pPr>
      <w:r w:rsidRPr="003A103B">
        <w:rPr>
          <w:b/>
          <w:sz w:val="28"/>
          <w:szCs w:val="28"/>
          <w:lang w:val="en-CA"/>
        </w:rPr>
        <w:t>Case 2:</w:t>
      </w:r>
      <w:r w:rsidRPr="003A103B">
        <w:rPr>
          <w:sz w:val="28"/>
          <w:szCs w:val="28"/>
          <w:lang w:val="en-CA"/>
        </w:rPr>
        <w:t xml:space="preserve"> Given a valid robot_id which belongs to the AI team, and the AI team chooses to shot the robot dead. </w:t>
      </w:r>
    </w:p>
    <w:p w14:paraId="2B3E8173" w14:textId="77777777" w:rsidR="003A103B" w:rsidRPr="003A103B" w:rsidRDefault="003A103B" w:rsidP="003A103B">
      <w:pPr>
        <w:ind w:left="720"/>
        <w:rPr>
          <w:sz w:val="28"/>
          <w:szCs w:val="28"/>
          <w:lang w:val="en-CA"/>
        </w:rPr>
      </w:pPr>
      <w:r w:rsidRPr="003A103B">
        <w:rPr>
          <w:sz w:val="28"/>
          <w:szCs w:val="28"/>
          <w:lang w:val="en-CA"/>
        </w:rPr>
        <w:t xml:space="preserve">play(1004); // call play() in interpreter </w:t>
      </w:r>
    </w:p>
    <w:p w14:paraId="17F8EC1A" w14:textId="77777777" w:rsidR="003A103B" w:rsidRPr="003A103B" w:rsidRDefault="003A103B" w:rsidP="003A103B">
      <w:pPr>
        <w:ind w:left="720"/>
        <w:rPr>
          <w:sz w:val="28"/>
          <w:szCs w:val="28"/>
          <w:lang w:val="en-CA"/>
        </w:rPr>
      </w:pPr>
      <w:r w:rsidRPr="003A103B">
        <w:rPr>
          <w:sz w:val="28"/>
          <w:szCs w:val="28"/>
          <w:lang w:val="en-CA"/>
        </w:rPr>
        <w:t>bool lifeStatus = isAlive(1004);</w:t>
      </w:r>
    </w:p>
    <w:p w14:paraId="43865452" w14:textId="7B950DC1" w:rsidR="003A103B" w:rsidRPr="003A103B" w:rsidRDefault="003A3282" w:rsidP="003A103B">
      <w:pPr>
        <w:ind w:left="720"/>
        <w:rPr>
          <w:sz w:val="28"/>
          <w:szCs w:val="28"/>
          <w:lang w:val="en-CA"/>
        </w:rPr>
      </w:pPr>
      <w:r>
        <w:rPr>
          <w:sz w:val="28"/>
          <w:szCs w:val="28"/>
          <w:lang w:val="en-CA"/>
        </w:rPr>
        <w:lastRenderedPageBreak/>
        <w:t>bool expect</w:t>
      </w:r>
      <w:r w:rsidR="003A103B" w:rsidRPr="003A103B">
        <w:rPr>
          <w:sz w:val="28"/>
          <w:szCs w:val="28"/>
          <w:lang w:val="en-CA"/>
        </w:rPr>
        <w:t>edResult = false;</w:t>
      </w:r>
    </w:p>
    <w:p w14:paraId="135DB472" w14:textId="796BD59E" w:rsidR="003A103B" w:rsidRPr="003A103B" w:rsidRDefault="003A3282" w:rsidP="003A103B">
      <w:pPr>
        <w:ind w:left="720"/>
        <w:rPr>
          <w:sz w:val="28"/>
          <w:szCs w:val="28"/>
          <w:lang w:val="en-CA"/>
        </w:rPr>
      </w:pPr>
      <w:r>
        <w:rPr>
          <w:sz w:val="28"/>
          <w:szCs w:val="28"/>
          <w:lang w:val="en-CA"/>
        </w:rPr>
        <w:t>AssertEquals(lifeStatus, expect</w:t>
      </w:r>
      <w:r w:rsidR="003A103B" w:rsidRPr="003A103B">
        <w:rPr>
          <w:sz w:val="28"/>
          <w:szCs w:val="28"/>
          <w:lang w:val="en-CA"/>
        </w:rPr>
        <w:t>edResult);</w:t>
      </w:r>
    </w:p>
    <w:p w14:paraId="0CE0270D" w14:textId="77777777" w:rsidR="003A103B" w:rsidRPr="003A103B" w:rsidRDefault="003A103B" w:rsidP="003A103B">
      <w:pPr>
        <w:rPr>
          <w:sz w:val="28"/>
          <w:szCs w:val="28"/>
          <w:lang w:val="en-CA"/>
        </w:rPr>
      </w:pPr>
    </w:p>
    <w:p w14:paraId="0E46C297" w14:textId="19182825" w:rsidR="003A103B" w:rsidRPr="003A103B" w:rsidRDefault="003A103B" w:rsidP="003A103B">
      <w:pPr>
        <w:pStyle w:val="ListParagraph"/>
        <w:numPr>
          <w:ilvl w:val="0"/>
          <w:numId w:val="1"/>
        </w:numPr>
        <w:rPr>
          <w:sz w:val="28"/>
          <w:szCs w:val="28"/>
          <w:lang w:val="en-CA"/>
        </w:rPr>
      </w:pPr>
      <w:r w:rsidRPr="003A103B">
        <w:rPr>
          <w:b/>
          <w:sz w:val="28"/>
          <w:szCs w:val="28"/>
          <w:lang w:val="en-CA"/>
        </w:rPr>
        <w:t>Case 3:</w:t>
      </w:r>
      <w:r w:rsidRPr="003A103B">
        <w:rPr>
          <w:sz w:val="28"/>
          <w:szCs w:val="28"/>
          <w:lang w:val="en-CA"/>
        </w:rPr>
        <w:t xml:space="preserve"> Given a valid robot_id which belongs to the AI team, and the AI team chooses to move 1 step from positionindex 1 to postionindex 2.</w:t>
      </w:r>
    </w:p>
    <w:p w14:paraId="4BA3DC6B" w14:textId="77777777" w:rsidR="003A103B" w:rsidRPr="003A103B" w:rsidRDefault="003A103B" w:rsidP="003A103B">
      <w:pPr>
        <w:ind w:left="720"/>
        <w:rPr>
          <w:sz w:val="28"/>
          <w:szCs w:val="28"/>
          <w:lang w:val="en-CA"/>
        </w:rPr>
      </w:pPr>
      <w:r w:rsidRPr="003A103B">
        <w:rPr>
          <w:sz w:val="28"/>
          <w:szCs w:val="28"/>
          <w:lang w:val="en-CA"/>
        </w:rPr>
        <w:t>play(1001); // this will automatically call rotate() and move() in side the same calss</w:t>
      </w:r>
    </w:p>
    <w:p w14:paraId="684BCC3C" w14:textId="77777777" w:rsidR="003A103B" w:rsidRPr="003A103B" w:rsidRDefault="003A103B" w:rsidP="003A103B">
      <w:pPr>
        <w:ind w:left="720"/>
        <w:rPr>
          <w:sz w:val="28"/>
          <w:szCs w:val="28"/>
          <w:lang w:val="en-CA"/>
        </w:rPr>
      </w:pPr>
      <w:r w:rsidRPr="003A103B">
        <w:rPr>
          <w:sz w:val="28"/>
          <w:szCs w:val="28"/>
          <w:lang w:val="en-CA"/>
        </w:rPr>
        <w:t>int newpostion = getPosition(1001);</w:t>
      </w:r>
    </w:p>
    <w:p w14:paraId="3EE7120F" w14:textId="42BA422D" w:rsidR="003A103B" w:rsidRPr="003A103B" w:rsidRDefault="003A3282" w:rsidP="003A103B">
      <w:pPr>
        <w:ind w:left="720"/>
        <w:rPr>
          <w:sz w:val="28"/>
          <w:szCs w:val="28"/>
          <w:lang w:val="en-CA"/>
        </w:rPr>
      </w:pPr>
      <w:r>
        <w:rPr>
          <w:sz w:val="28"/>
          <w:szCs w:val="28"/>
          <w:lang w:val="en-CA"/>
        </w:rPr>
        <w:t>int expect</w:t>
      </w:r>
      <w:r w:rsidR="003A103B" w:rsidRPr="003A103B">
        <w:rPr>
          <w:sz w:val="28"/>
          <w:szCs w:val="28"/>
          <w:lang w:val="en-CA"/>
        </w:rPr>
        <w:t>edResult = 2;</w:t>
      </w:r>
    </w:p>
    <w:p w14:paraId="41AC9161" w14:textId="00329C2C" w:rsidR="003A103B" w:rsidRPr="003A103B" w:rsidRDefault="003A3282" w:rsidP="003A103B">
      <w:pPr>
        <w:ind w:left="720"/>
        <w:rPr>
          <w:sz w:val="28"/>
          <w:szCs w:val="28"/>
          <w:lang w:val="en-CA"/>
        </w:rPr>
      </w:pPr>
      <w:r>
        <w:rPr>
          <w:sz w:val="28"/>
          <w:szCs w:val="28"/>
          <w:lang w:val="en-CA"/>
        </w:rPr>
        <w:t>AssertEquals(newpostion, expect</w:t>
      </w:r>
      <w:r w:rsidR="003A103B" w:rsidRPr="003A103B">
        <w:rPr>
          <w:sz w:val="28"/>
          <w:szCs w:val="28"/>
          <w:lang w:val="en-CA"/>
        </w:rPr>
        <w:t>edResult);</w:t>
      </w:r>
    </w:p>
    <w:p w14:paraId="14521E77" w14:textId="77777777" w:rsidR="003A103B" w:rsidRPr="003A103B" w:rsidRDefault="003A103B" w:rsidP="003A103B">
      <w:pPr>
        <w:rPr>
          <w:sz w:val="28"/>
          <w:szCs w:val="28"/>
          <w:lang w:val="en-CA"/>
        </w:rPr>
      </w:pPr>
    </w:p>
    <w:p w14:paraId="2D67881C" w14:textId="77777777" w:rsidR="003A103B" w:rsidRPr="003A103B" w:rsidRDefault="003A103B" w:rsidP="003A103B">
      <w:pPr>
        <w:rPr>
          <w:sz w:val="28"/>
          <w:szCs w:val="28"/>
          <w:lang w:val="en-CA"/>
        </w:rPr>
      </w:pPr>
    </w:p>
    <w:p w14:paraId="660E85EB" w14:textId="48D975A0" w:rsidR="003A103B" w:rsidRPr="00706C8E" w:rsidRDefault="00023C2A" w:rsidP="0067087F">
      <w:pPr>
        <w:pStyle w:val="Heading3"/>
        <w:rPr>
          <w:lang w:val="en-CA"/>
        </w:rPr>
      </w:pPr>
      <w:bookmarkStart w:id="18" w:name="_Toc466238738"/>
      <w:r>
        <w:rPr>
          <w:lang w:val="en-CA"/>
        </w:rPr>
        <w:t>3.2</w:t>
      </w:r>
      <w:r w:rsidR="00706C8E" w:rsidRPr="00706C8E">
        <w:rPr>
          <w:lang w:val="en-CA"/>
        </w:rPr>
        <w:t xml:space="preserve">.4 </w:t>
      </w:r>
      <w:r w:rsidR="003A103B" w:rsidRPr="00706C8E">
        <w:rPr>
          <w:lang w:val="en-CA"/>
        </w:rPr>
        <w:t>test_Arithmetic (value, value, operator)</w:t>
      </w:r>
      <w:bookmarkEnd w:id="18"/>
    </w:p>
    <w:p w14:paraId="33383CD3" w14:textId="1EA2917F" w:rsidR="003A103B" w:rsidRPr="00706C8E" w:rsidRDefault="00706C8E" w:rsidP="00706C8E">
      <w:pPr>
        <w:pStyle w:val="ListParagraph"/>
        <w:numPr>
          <w:ilvl w:val="0"/>
          <w:numId w:val="1"/>
        </w:numPr>
        <w:rPr>
          <w:sz w:val="28"/>
          <w:szCs w:val="28"/>
          <w:lang w:val="en-CA"/>
        </w:rPr>
      </w:pPr>
      <w:r w:rsidRPr="00706C8E">
        <w:rPr>
          <w:b/>
          <w:sz w:val="28"/>
          <w:szCs w:val="28"/>
          <w:lang w:val="en-CA"/>
        </w:rPr>
        <w:t>C</w:t>
      </w:r>
      <w:r w:rsidR="003A103B" w:rsidRPr="00706C8E">
        <w:rPr>
          <w:b/>
          <w:sz w:val="28"/>
          <w:szCs w:val="28"/>
          <w:lang w:val="en-CA"/>
        </w:rPr>
        <w:t>ase 1</w:t>
      </w:r>
      <w:r w:rsidR="003A103B" w:rsidRPr="00706C8E">
        <w:rPr>
          <w:sz w:val="28"/>
          <w:szCs w:val="28"/>
          <w:lang w:val="en-CA"/>
        </w:rPr>
        <w:t xml:space="preserve">: the inpit is not valid. </w:t>
      </w:r>
    </w:p>
    <w:p w14:paraId="0F8235CF" w14:textId="77777777" w:rsidR="003A103B" w:rsidRPr="003A103B" w:rsidRDefault="003A103B" w:rsidP="00706C8E">
      <w:pPr>
        <w:ind w:left="720"/>
        <w:rPr>
          <w:sz w:val="28"/>
          <w:szCs w:val="28"/>
          <w:lang w:val="en-CA"/>
        </w:rPr>
      </w:pPr>
      <w:r w:rsidRPr="003A103B">
        <w:rPr>
          <w:sz w:val="28"/>
          <w:szCs w:val="28"/>
          <w:lang w:val="en-CA"/>
        </w:rPr>
        <w:t>Arithmetic (5, 0, /);</w:t>
      </w:r>
    </w:p>
    <w:p w14:paraId="115700CC" w14:textId="77777777" w:rsidR="003A103B" w:rsidRPr="003A103B" w:rsidRDefault="003A103B" w:rsidP="00706C8E">
      <w:pPr>
        <w:ind w:left="720"/>
        <w:rPr>
          <w:sz w:val="28"/>
          <w:szCs w:val="28"/>
          <w:lang w:val="en-CA"/>
        </w:rPr>
      </w:pPr>
      <w:r w:rsidRPr="003A103B">
        <w:rPr>
          <w:sz w:val="28"/>
          <w:szCs w:val="28"/>
          <w:lang w:val="en-CA"/>
        </w:rPr>
        <w:t xml:space="preserve">    throw exception “the dividend can not be 0”</w:t>
      </w:r>
    </w:p>
    <w:p w14:paraId="51C6473C" w14:textId="77777777" w:rsidR="003A103B" w:rsidRPr="003A103B" w:rsidRDefault="003A103B" w:rsidP="003A103B">
      <w:pPr>
        <w:rPr>
          <w:sz w:val="28"/>
          <w:szCs w:val="28"/>
          <w:lang w:val="en-CA"/>
        </w:rPr>
      </w:pPr>
    </w:p>
    <w:p w14:paraId="3EA79A52" w14:textId="6D29A030" w:rsidR="003A103B" w:rsidRPr="00706C8E" w:rsidRDefault="00706C8E" w:rsidP="00706C8E">
      <w:pPr>
        <w:pStyle w:val="ListParagraph"/>
        <w:numPr>
          <w:ilvl w:val="0"/>
          <w:numId w:val="1"/>
        </w:numPr>
        <w:rPr>
          <w:sz w:val="28"/>
          <w:szCs w:val="28"/>
          <w:lang w:val="en-CA"/>
        </w:rPr>
      </w:pPr>
      <w:r w:rsidRPr="00706C8E">
        <w:rPr>
          <w:b/>
          <w:sz w:val="28"/>
          <w:szCs w:val="28"/>
          <w:lang w:val="en-CA"/>
        </w:rPr>
        <w:t>C</w:t>
      </w:r>
      <w:r w:rsidR="003A103B" w:rsidRPr="00706C8E">
        <w:rPr>
          <w:b/>
          <w:sz w:val="28"/>
          <w:szCs w:val="28"/>
          <w:lang w:val="en-CA"/>
        </w:rPr>
        <w:t>ase 2:</w:t>
      </w:r>
      <w:r w:rsidR="003A103B" w:rsidRPr="00706C8E">
        <w:rPr>
          <w:sz w:val="28"/>
          <w:szCs w:val="28"/>
          <w:lang w:val="en-CA"/>
        </w:rPr>
        <w:t xml:space="preserve"> the input is valid</w:t>
      </w:r>
    </w:p>
    <w:p w14:paraId="3ED8073E" w14:textId="77777777" w:rsidR="003A103B" w:rsidRPr="003A103B" w:rsidRDefault="003A103B" w:rsidP="00706C8E">
      <w:pPr>
        <w:ind w:left="720"/>
        <w:rPr>
          <w:sz w:val="28"/>
          <w:szCs w:val="28"/>
          <w:lang w:val="en-CA"/>
        </w:rPr>
      </w:pPr>
      <w:r w:rsidRPr="003A103B">
        <w:rPr>
          <w:sz w:val="28"/>
          <w:szCs w:val="28"/>
          <w:lang w:val="en-CA"/>
        </w:rPr>
        <w:t>int result = Arithmetic (5, 2, +);</w:t>
      </w:r>
    </w:p>
    <w:p w14:paraId="009AABFF" w14:textId="77777777" w:rsidR="003A103B" w:rsidRPr="003A103B" w:rsidRDefault="003A103B" w:rsidP="00706C8E">
      <w:pPr>
        <w:ind w:left="720"/>
        <w:rPr>
          <w:sz w:val="28"/>
          <w:szCs w:val="28"/>
          <w:lang w:val="en-CA"/>
        </w:rPr>
      </w:pPr>
      <w:r w:rsidRPr="003A103B">
        <w:rPr>
          <w:sz w:val="28"/>
          <w:szCs w:val="28"/>
          <w:lang w:val="en-CA"/>
        </w:rPr>
        <w:t>inr expctedResult = 7;</w:t>
      </w:r>
    </w:p>
    <w:p w14:paraId="48C4FA47" w14:textId="36B280F9" w:rsidR="003A103B" w:rsidRPr="003A103B" w:rsidRDefault="003A103B" w:rsidP="00706C8E">
      <w:pPr>
        <w:ind w:left="720"/>
        <w:rPr>
          <w:sz w:val="28"/>
          <w:szCs w:val="28"/>
          <w:lang w:val="en-CA"/>
        </w:rPr>
      </w:pPr>
      <w:r w:rsidRPr="003A103B">
        <w:rPr>
          <w:sz w:val="28"/>
          <w:szCs w:val="28"/>
          <w:lang w:val="en-CA"/>
        </w:rPr>
        <w:t xml:space="preserve">AssertEquals(result, </w:t>
      </w:r>
      <w:r w:rsidR="003A3282">
        <w:rPr>
          <w:sz w:val="28"/>
          <w:szCs w:val="28"/>
          <w:lang w:val="en-CA"/>
        </w:rPr>
        <w:t>expect</w:t>
      </w:r>
      <w:r w:rsidRPr="003A103B">
        <w:rPr>
          <w:sz w:val="28"/>
          <w:szCs w:val="28"/>
          <w:lang w:val="en-CA"/>
        </w:rPr>
        <w:t>edResult);</w:t>
      </w:r>
    </w:p>
    <w:p w14:paraId="47C248D1" w14:textId="77777777" w:rsidR="003A103B" w:rsidRPr="003A103B" w:rsidRDefault="003A103B" w:rsidP="003A103B">
      <w:pPr>
        <w:rPr>
          <w:sz w:val="28"/>
          <w:szCs w:val="28"/>
          <w:lang w:val="en-CA"/>
        </w:rPr>
      </w:pPr>
    </w:p>
    <w:p w14:paraId="037042C3" w14:textId="77777777" w:rsidR="003A103B" w:rsidRPr="003A103B" w:rsidRDefault="003A103B" w:rsidP="003A103B">
      <w:pPr>
        <w:rPr>
          <w:sz w:val="28"/>
          <w:szCs w:val="28"/>
          <w:lang w:val="en-CA"/>
        </w:rPr>
      </w:pPr>
    </w:p>
    <w:p w14:paraId="04BDD53C" w14:textId="77777777" w:rsidR="003A103B" w:rsidRPr="003A103B" w:rsidRDefault="003A103B" w:rsidP="003A103B">
      <w:pPr>
        <w:rPr>
          <w:sz w:val="28"/>
          <w:szCs w:val="28"/>
          <w:lang w:val="en-CA"/>
        </w:rPr>
      </w:pPr>
    </w:p>
    <w:p w14:paraId="76B0E066" w14:textId="113815EF" w:rsidR="003A103B" w:rsidRPr="007F1D10" w:rsidRDefault="00023C2A" w:rsidP="0067087F">
      <w:pPr>
        <w:pStyle w:val="Heading3"/>
        <w:rPr>
          <w:lang w:val="en-CA"/>
        </w:rPr>
      </w:pPr>
      <w:bookmarkStart w:id="19" w:name="_Toc466238739"/>
      <w:r>
        <w:rPr>
          <w:lang w:val="en-CA"/>
        </w:rPr>
        <w:t>3.2</w:t>
      </w:r>
      <w:r w:rsidR="007F1D10" w:rsidRPr="007F1D10">
        <w:rPr>
          <w:lang w:val="en-CA"/>
        </w:rPr>
        <w:t xml:space="preserve">.5 </w:t>
      </w:r>
      <w:r w:rsidR="003A103B" w:rsidRPr="007F1D10">
        <w:rPr>
          <w:lang w:val="en-CA"/>
        </w:rPr>
        <w:t>test_Define (string)</w:t>
      </w:r>
      <w:bookmarkEnd w:id="19"/>
    </w:p>
    <w:p w14:paraId="7A9D94F3" w14:textId="4B5E4B4E" w:rsidR="003A103B" w:rsidRPr="007F1D10" w:rsidRDefault="007F1D10" w:rsidP="007F1D10">
      <w:pPr>
        <w:pStyle w:val="ListParagraph"/>
        <w:numPr>
          <w:ilvl w:val="0"/>
          <w:numId w:val="1"/>
        </w:numPr>
        <w:rPr>
          <w:sz w:val="28"/>
          <w:szCs w:val="28"/>
          <w:lang w:val="en-CA"/>
        </w:rPr>
      </w:pPr>
      <w:r w:rsidRPr="007F1D10">
        <w:rPr>
          <w:b/>
          <w:sz w:val="28"/>
          <w:szCs w:val="28"/>
          <w:lang w:val="en-CA"/>
        </w:rPr>
        <w:t>C</w:t>
      </w:r>
      <w:r w:rsidR="003A103B" w:rsidRPr="007F1D10">
        <w:rPr>
          <w:b/>
          <w:sz w:val="28"/>
          <w:szCs w:val="28"/>
          <w:lang w:val="en-CA"/>
        </w:rPr>
        <w:t>ase 1:</w:t>
      </w:r>
      <w:r w:rsidR="003A103B" w:rsidRPr="007F1D10">
        <w:rPr>
          <w:sz w:val="28"/>
          <w:szCs w:val="28"/>
          <w:lang w:val="en-CA"/>
        </w:rPr>
        <w:t xml:space="preserve"> the input string "shot" is not defined</w:t>
      </w:r>
    </w:p>
    <w:p w14:paraId="0A68293D" w14:textId="77777777" w:rsidR="003A103B" w:rsidRPr="003A103B" w:rsidRDefault="003A103B" w:rsidP="007F1D10">
      <w:pPr>
        <w:ind w:left="720"/>
        <w:rPr>
          <w:sz w:val="28"/>
          <w:szCs w:val="28"/>
          <w:lang w:val="en-CA"/>
        </w:rPr>
      </w:pPr>
      <w:r w:rsidRPr="003A103B">
        <w:rPr>
          <w:sz w:val="28"/>
          <w:szCs w:val="28"/>
          <w:lang w:val="en-CA"/>
        </w:rPr>
        <w:t>Define(shot);</w:t>
      </w:r>
    </w:p>
    <w:p w14:paraId="5902BF7B" w14:textId="77777777" w:rsidR="003A103B" w:rsidRPr="003A103B" w:rsidRDefault="003A103B" w:rsidP="007F1D10">
      <w:pPr>
        <w:ind w:left="720"/>
        <w:rPr>
          <w:sz w:val="28"/>
          <w:szCs w:val="28"/>
          <w:lang w:val="en-CA"/>
        </w:rPr>
      </w:pPr>
      <w:r w:rsidRPr="003A103B">
        <w:rPr>
          <w:sz w:val="28"/>
          <w:szCs w:val="28"/>
          <w:lang w:val="en-CA"/>
        </w:rPr>
        <w:t>bool result = isDefined(shot);</w:t>
      </w:r>
    </w:p>
    <w:p w14:paraId="5978C5F9" w14:textId="287BFF8F" w:rsidR="003A103B" w:rsidRPr="003A103B" w:rsidRDefault="003A3282" w:rsidP="007F1D10">
      <w:pPr>
        <w:ind w:left="720"/>
        <w:rPr>
          <w:sz w:val="28"/>
          <w:szCs w:val="28"/>
          <w:lang w:val="en-CA"/>
        </w:rPr>
      </w:pPr>
      <w:r>
        <w:rPr>
          <w:sz w:val="28"/>
          <w:szCs w:val="28"/>
          <w:lang w:val="en-CA"/>
        </w:rPr>
        <w:t>bool expect</w:t>
      </w:r>
      <w:r w:rsidR="003A103B" w:rsidRPr="003A103B">
        <w:rPr>
          <w:sz w:val="28"/>
          <w:szCs w:val="28"/>
          <w:lang w:val="en-CA"/>
        </w:rPr>
        <w:t>edResult = false;</w:t>
      </w:r>
    </w:p>
    <w:p w14:paraId="094FB7B4" w14:textId="2203A1DA" w:rsidR="003A103B" w:rsidRPr="003A103B" w:rsidRDefault="003A3282" w:rsidP="007F1D10">
      <w:pPr>
        <w:ind w:left="720"/>
        <w:rPr>
          <w:sz w:val="28"/>
          <w:szCs w:val="28"/>
          <w:lang w:val="en-CA"/>
        </w:rPr>
      </w:pPr>
      <w:r>
        <w:rPr>
          <w:sz w:val="28"/>
          <w:szCs w:val="28"/>
          <w:lang w:val="en-CA"/>
        </w:rPr>
        <w:t>AssertEquals(reslut, expect</w:t>
      </w:r>
      <w:r w:rsidR="003A103B" w:rsidRPr="003A103B">
        <w:rPr>
          <w:sz w:val="28"/>
          <w:szCs w:val="28"/>
          <w:lang w:val="en-CA"/>
        </w:rPr>
        <w:t>edResult);</w:t>
      </w:r>
    </w:p>
    <w:p w14:paraId="52472A7D" w14:textId="77777777" w:rsidR="003A103B" w:rsidRPr="003A103B" w:rsidRDefault="003A103B" w:rsidP="003A103B">
      <w:pPr>
        <w:rPr>
          <w:sz w:val="28"/>
          <w:szCs w:val="28"/>
          <w:lang w:val="en-CA"/>
        </w:rPr>
      </w:pPr>
    </w:p>
    <w:p w14:paraId="0F35DCCC" w14:textId="599935B9" w:rsidR="003A103B" w:rsidRPr="007F1D10" w:rsidRDefault="007F1D10" w:rsidP="007F1D10">
      <w:pPr>
        <w:pStyle w:val="ListParagraph"/>
        <w:numPr>
          <w:ilvl w:val="0"/>
          <w:numId w:val="1"/>
        </w:numPr>
        <w:rPr>
          <w:sz w:val="28"/>
          <w:szCs w:val="28"/>
          <w:lang w:val="en-CA"/>
        </w:rPr>
      </w:pPr>
      <w:r w:rsidRPr="007F1D10">
        <w:rPr>
          <w:b/>
          <w:sz w:val="28"/>
          <w:szCs w:val="28"/>
          <w:lang w:val="en-CA"/>
        </w:rPr>
        <w:t>C</w:t>
      </w:r>
      <w:r w:rsidR="003A103B" w:rsidRPr="007F1D10">
        <w:rPr>
          <w:b/>
          <w:sz w:val="28"/>
          <w:szCs w:val="28"/>
          <w:lang w:val="en-CA"/>
        </w:rPr>
        <w:t>ase 2:</w:t>
      </w:r>
      <w:r w:rsidR="003A103B" w:rsidRPr="007F1D10">
        <w:rPr>
          <w:sz w:val="28"/>
          <w:szCs w:val="28"/>
          <w:lang w:val="en-CA"/>
        </w:rPr>
        <w:t xml:space="preserve"> the input string "move" is already defined</w:t>
      </w:r>
    </w:p>
    <w:p w14:paraId="20643A5B" w14:textId="77777777" w:rsidR="003A103B" w:rsidRPr="003A103B" w:rsidRDefault="003A103B" w:rsidP="007F1D10">
      <w:pPr>
        <w:ind w:left="720"/>
        <w:rPr>
          <w:sz w:val="28"/>
          <w:szCs w:val="28"/>
          <w:lang w:val="en-CA"/>
        </w:rPr>
      </w:pPr>
      <w:r w:rsidRPr="003A103B">
        <w:rPr>
          <w:sz w:val="28"/>
          <w:szCs w:val="28"/>
          <w:lang w:val="en-CA"/>
        </w:rPr>
        <w:t>Define(move);</w:t>
      </w:r>
    </w:p>
    <w:p w14:paraId="401F6A09" w14:textId="77777777" w:rsidR="003A103B" w:rsidRPr="003A103B" w:rsidRDefault="003A103B" w:rsidP="007F1D10">
      <w:pPr>
        <w:ind w:left="720"/>
        <w:rPr>
          <w:sz w:val="28"/>
          <w:szCs w:val="28"/>
          <w:lang w:val="en-CA"/>
        </w:rPr>
      </w:pPr>
      <w:r w:rsidRPr="003A103B">
        <w:rPr>
          <w:sz w:val="28"/>
          <w:szCs w:val="28"/>
          <w:lang w:val="en-CA"/>
        </w:rPr>
        <w:t>bool result = isDefined(move);</w:t>
      </w:r>
    </w:p>
    <w:p w14:paraId="10339EDC" w14:textId="39FB53C2" w:rsidR="003A103B" w:rsidRPr="003A103B" w:rsidRDefault="003A3282" w:rsidP="007F1D10">
      <w:pPr>
        <w:ind w:left="720"/>
        <w:rPr>
          <w:sz w:val="28"/>
          <w:szCs w:val="28"/>
          <w:lang w:val="en-CA"/>
        </w:rPr>
      </w:pPr>
      <w:r>
        <w:rPr>
          <w:sz w:val="28"/>
          <w:szCs w:val="28"/>
          <w:lang w:val="en-CA"/>
        </w:rPr>
        <w:t>bool expect</w:t>
      </w:r>
      <w:r w:rsidR="003A103B" w:rsidRPr="003A103B">
        <w:rPr>
          <w:sz w:val="28"/>
          <w:szCs w:val="28"/>
          <w:lang w:val="en-CA"/>
        </w:rPr>
        <w:t>edResult = true;</w:t>
      </w:r>
    </w:p>
    <w:p w14:paraId="27620B41" w14:textId="313EF2C3" w:rsidR="003A103B" w:rsidRPr="003A103B" w:rsidRDefault="003A3282" w:rsidP="007F1D10">
      <w:pPr>
        <w:ind w:left="720"/>
        <w:rPr>
          <w:sz w:val="28"/>
          <w:szCs w:val="28"/>
          <w:lang w:val="en-CA"/>
        </w:rPr>
      </w:pPr>
      <w:r>
        <w:rPr>
          <w:sz w:val="28"/>
          <w:szCs w:val="28"/>
          <w:lang w:val="en-CA"/>
        </w:rPr>
        <w:t>AssertEquals(reslut, expect</w:t>
      </w:r>
      <w:r w:rsidR="003A103B" w:rsidRPr="003A103B">
        <w:rPr>
          <w:sz w:val="28"/>
          <w:szCs w:val="28"/>
          <w:lang w:val="en-CA"/>
        </w:rPr>
        <w:t>edResult);</w:t>
      </w:r>
    </w:p>
    <w:p w14:paraId="77569254" w14:textId="77777777" w:rsidR="003A103B" w:rsidRPr="003A103B" w:rsidRDefault="003A103B" w:rsidP="003A103B">
      <w:pPr>
        <w:rPr>
          <w:sz w:val="28"/>
          <w:szCs w:val="28"/>
          <w:lang w:val="en-CA"/>
        </w:rPr>
      </w:pPr>
    </w:p>
    <w:p w14:paraId="4F3898ED" w14:textId="77777777" w:rsidR="003A103B" w:rsidRPr="003A103B" w:rsidRDefault="003A103B" w:rsidP="003A103B">
      <w:pPr>
        <w:rPr>
          <w:sz w:val="28"/>
          <w:szCs w:val="28"/>
          <w:lang w:val="en-CA"/>
        </w:rPr>
      </w:pPr>
    </w:p>
    <w:p w14:paraId="1B2E5EBF" w14:textId="5B4FB26A" w:rsidR="003A103B" w:rsidRPr="00496372" w:rsidRDefault="00023C2A" w:rsidP="0067087F">
      <w:pPr>
        <w:pStyle w:val="Heading3"/>
        <w:rPr>
          <w:lang w:val="en-CA"/>
        </w:rPr>
      </w:pPr>
      <w:bookmarkStart w:id="20" w:name="_Toc466238740"/>
      <w:r>
        <w:rPr>
          <w:lang w:val="en-CA"/>
        </w:rPr>
        <w:lastRenderedPageBreak/>
        <w:t>3.2</w:t>
      </w:r>
      <w:r w:rsidR="00496372" w:rsidRPr="00496372">
        <w:rPr>
          <w:lang w:val="en-CA"/>
        </w:rPr>
        <w:t xml:space="preserve">.6 </w:t>
      </w:r>
      <w:r w:rsidR="003A103B" w:rsidRPr="00496372">
        <w:rPr>
          <w:lang w:val="en-CA"/>
        </w:rPr>
        <w:t>test_DeclareVar (Type,Value)</w:t>
      </w:r>
      <w:bookmarkEnd w:id="20"/>
    </w:p>
    <w:p w14:paraId="5CF58872" w14:textId="40D3D847" w:rsidR="003A103B" w:rsidRPr="00496372" w:rsidRDefault="00496372" w:rsidP="00496372">
      <w:pPr>
        <w:pStyle w:val="ListParagraph"/>
        <w:numPr>
          <w:ilvl w:val="0"/>
          <w:numId w:val="1"/>
        </w:numPr>
        <w:rPr>
          <w:sz w:val="28"/>
          <w:szCs w:val="28"/>
          <w:lang w:val="en-CA"/>
        </w:rPr>
      </w:pPr>
      <w:r w:rsidRPr="00496372">
        <w:rPr>
          <w:b/>
          <w:sz w:val="28"/>
          <w:szCs w:val="28"/>
          <w:lang w:val="en-CA"/>
        </w:rPr>
        <w:t>C</w:t>
      </w:r>
      <w:r w:rsidR="003A103B" w:rsidRPr="00496372">
        <w:rPr>
          <w:b/>
          <w:sz w:val="28"/>
          <w:szCs w:val="28"/>
          <w:lang w:val="en-CA"/>
        </w:rPr>
        <w:t>ase 1:</w:t>
      </w:r>
      <w:r w:rsidR="003A103B" w:rsidRPr="00496372">
        <w:rPr>
          <w:sz w:val="28"/>
          <w:szCs w:val="28"/>
          <w:lang w:val="en-CA"/>
        </w:rPr>
        <w:t xml:space="preserve"> the varaible lifePoints is not defined</w:t>
      </w:r>
    </w:p>
    <w:p w14:paraId="52806D0E" w14:textId="77777777" w:rsidR="003A103B" w:rsidRPr="003A103B" w:rsidRDefault="003A103B" w:rsidP="00496372">
      <w:pPr>
        <w:ind w:left="720"/>
        <w:rPr>
          <w:sz w:val="28"/>
          <w:szCs w:val="28"/>
          <w:lang w:val="en-CA"/>
        </w:rPr>
      </w:pPr>
      <w:r w:rsidRPr="003A103B">
        <w:rPr>
          <w:sz w:val="28"/>
          <w:szCs w:val="28"/>
          <w:lang w:val="en-CA"/>
        </w:rPr>
        <w:t>DeclareVar (lifePoints, 2);</w:t>
      </w:r>
    </w:p>
    <w:p w14:paraId="23E4A4A7" w14:textId="77777777" w:rsidR="003A103B" w:rsidRPr="003A103B" w:rsidRDefault="003A103B" w:rsidP="00496372">
      <w:pPr>
        <w:ind w:left="720"/>
        <w:rPr>
          <w:sz w:val="28"/>
          <w:szCs w:val="28"/>
          <w:lang w:val="en-CA"/>
        </w:rPr>
      </w:pPr>
      <w:r w:rsidRPr="003A103B">
        <w:rPr>
          <w:sz w:val="28"/>
          <w:szCs w:val="28"/>
          <w:lang w:val="en-CA"/>
        </w:rPr>
        <w:t>int result= getlife();</w:t>
      </w:r>
    </w:p>
    <w:p w14:paraId="158D6A18" w14:textId="67B601F4" w:rsidR="003A103B" w:rsidRPr="003A103B" w:rsidRDefault="003A3282" w:rsidP="00496372">
      <w:pPr>
        <w:ind w:left="720"/>
        <w:rPr>
          <w:sz w:val="28"/>
          <w:szCs w:val="28"/>
          <w:lang w:val="en-CA"/>
        </w:rPr>
      </w:pPr>
      <w:r>
        <w:rPr>
          <w:sz w:val="28"/>
          <w:szCs w:val="28"/>
          <w:lang w:val="en-CA"/>
        </w:rPr>
        <w:t>int expect</w:t>
      </w:r>
      <w:r w:rsidR="003A103B" w:rsidRPr="003A103B">
        <w:rPr>
          <w:sz w:val="28"/>
          <w:szCs w:val="28"/>
          <w:lang w:val="en-CA"/>
        </w:rPr>
        <w:t>edResult = 2;</w:t>
      </w:r>
    </w:p>
    <w:p w14:paraId="6D2BE2DF" w14:textId="5E69C03B" w:rsidR="003A103B" w:rsidRPr="003A103B" w:rsidRDefault="003A3282" w:rsidP="00496372">
      <w:pPr>
        <w:ind w:left="720"/>
        <w:rPr>
          <w:sz w:val="28"/>
          <w:szCs w:val="28"/>
          <w:lang w:val="en-CA"/>
        </w:rPr>
      </w:pPr>
      <w:r>
        <w:rPr>
          <w:sz w:val="28"/>
          <w:szCs w:val="28"/>
          <w:lang w:val="en-CA"/>
        </w:rPr>
        <w:t>AssertEquals(reslut, expect</w:t>
      </w:r>
      <w:r w:rsidR="003A103B" w:rsidRPr="003A103B">
        <w:rPr>
          <w:sz w:val="28"/>
          <w:szCs w:val="28"/>
          <w:lang w:val="en-CA"/>
        </w:rPr>
        <w:t>edResult);</w:t>
      </w:r>
    </w:p>
    <w:p w14:paraId="47AB8224" w14:textId="77777777" w:rsidR="003A103B" w:rsidRPr="003A103B" w:rsidRDefault="003A103B" w:rsidP="003A103B">
      <w:pPr>
        <w:rPr>
          <w:sz w:val="28"/>
          <w:szCs w:val="28"/>
          <w:lang w:val="en-CA"/>
        </w:rPr>
      </w:pPr>
    </w:p>
    <w:p w14:paraId="19AC861B" w14:textId="656F695B" w:rsidR="003A103B" w:rsidRPr="00496372" w:rsidRDefault="00496372" w:rsidP="00496372">
      <w:pPr>
        <w:pStyle w:val="ListParagraph"/>
        <w:numPr>
          <w:ilvl w:val="0"/>
          <w:numId w:val="1"/>
        </w:numPr>
        <w:rPr>
          <w:sz w:val="28"/>
          <w:szCs w:val="28"/>
          <w:lang w:val="en-CA"/>
        </w:rPr>
      </w:pPr>
      <w:r w:rsidRPr="00496372">
        <w:rPr>
          <w:b/>
          <w:sz w:val="28"/>
          <w:szCs w:val="28"/>
          <w:lang w:val="en-CA"/>
        </w:rPr>
        <w:t>C</w:t>
      </w:r>
      <w:r w:rsidR="003A103B" w:rsidRPr="00496372">
        <w:rPr>
          <w:b/>
          <w:sz w:val="28"/>
          <w:szCs w:val="28"/>
          <w:lang w:val="en-CA"/>
        </w:rPr>
        <w:t>ase 2:</w:t>
      </w:r>
      <w:r w:rsidR="003A103B" w:rsidRPr="00496372">
        <w:rPr>
          <w:sz w:val="28"/>
          <w:szCs w:val="28"/>
          <w:lang w:val="en-CA"/>
        </w:rPr>
        <w:t xml:space="preserve"> the varaible lifePoints is already defined</w:t>
      </w:r>
    </w:p>
    <w:p w14:paraId="0AA18A49" w14:textId="77777777" w:rsidR="003A103B" w:rsidRPr="003A103B" w:rsidRDefault="003A103B" w:rsidP="00496372">
      <w:pPr>
        <w:ind w:left="720"/>
        <w:rPr>
          <w:sz w:val="28"/>
          <w:szCs w:val="28"/>
          <w:lang w:val="en-CA"/>
        </w:rPr>
      </w:pPr>
      <w:r w:rsidRPr="003A103B">
        <w:rPr>
          <w:sz w:val="28"/>
          <w:szCs w:val="28"/>
          <w:lang w:val="en-CA"/>
        </w:rPr>
        <w:t>DeclareVar (lifePoints, 3);</w:t>
      </w:r>
    </w:p>
    <w:p w14:paraId="7242C924" w14:textId="77777777" w:rsidR="003A103B" w:rsidRPr="003A103B" w:rsidRDefault="003A103B" w:rsidP="00496372">
      <w:pPr>
        <w:ind w:left="720"/>
        <w:rPr>
          <w:sz w:val="28"/>
          <w:szCs w:val="28"/>
          <w:lang w:val="en-CA"/>
        </w:rPr>
      </w:pPr>
      <w:r w:rsidRPr="003A103B">
        <w:rPr>
          <w:sz w:val="28"/>
          <w:szCs w:val="28"/>
          <w:lang w:val="en-CA"/>
        </w:rPr>
        <w:t>int result= getLife ();</w:t>
      </w:r>
    </w:p>
    <w:p w14:paraId="072B53E1" w14:textId="47D86FD4" w:rsidR="003A103B" w:rsidRPr="003A103B" w:rsidRDefault="003A3282" w:rsidP="00496372">
      <w:pPr>
        <w:ind w:left="720"/>
        <w:rPr>
          <w:sz w:val="28"/>
          <w:szCs w:val="28"/>
          <w:lang w:val="en-CA"/>
        </w:rPr>
      </w:pPr>
      <w:r>
        <w:rPr>
          <w:sz w:val="28"/>
          <w:szCs w:val="28"/>
          <w:lang w:val="en-CA"/>
        </w:rPr>
        <w:t>int expect</w:t>
      </w:r>
      <w:r w:rsidR="003A103B" w:rsidRPr="003A103B">
        <w:rPr>
          <w:sz w:val="28"/>
          <w:szCs w:val="28"/>
          <w:lang w:val="en-CA"/>
        </w:rPr>
        <w:t>edResult = 3;</w:t>
      </w:r>
    </w:p>
    <w:p w14:paraId="243DA480" w14:textId="22562A71" w:rsidR="003A103B" w:rsidRPr="003A103B" w:rsidRDefault="003A103B" w:rsidP="00496372">
      <w:pPr>
        <w:ind w:left="720"/>
        <w:rPr>
          <w:sz w:val="28"/>
          <w:szCs w:val="28"/>
          <w:lang w:val="en-CA"/>
        </w:rPr>
      </w:pPr>
      <w:r w:rsidRPr="003A103B">
        <w:rPr>
          <w:sz w:val="28"/>
          <w:szCs w:val="28"/>
          <w:lang w:val="en-CA"/>
        </w:rPr>
        <w:t xml:space="preserve">AssertEquals(reslut, </w:t>
      </w:r>
      <w:r w:rsidR="003A3282">
        <w:rPr>
          <w:sz w:val="28"/>
          <w:szCs w:val="28"/>
          <w:lang w:val="en-CA"/>
        </w:rPr>
        <w:t>expect</w:t>
      </w:r>
      <w:r w:rsidRPr="003A103B">
        <w:rPr>
          <w:sz w:val="28"/>
          <w:szCs w:val="28"/>
          <w:lang w:val="en-CA"/>
        </w:rPr>
        <w:t>edResult);</w:t>
      </w:r>
    </w:p>
    <w:p w14:paraId="6BDC7A18" w14:textId="77777777" w:rsidR="003A103B" w:rsidRPr="003A103B" w:rsidRDefault="003A103B" w:rsidP="003A103B">
      <w:pPr>
        <w:rPr>
          <w:sz w:val="28"/>
          <w:szCs w:val="28"/>
          <w:lang w:val="en-CA"/>
        </w:rPr>
      </w:pPr>
    </w:p>
    <w:p w14:paraId="0444E262" w14:textId="77777777" w:rsidR="003A103B" w:rsidRPr="003A103B" w:rsidRDefault="003A103B" w:rsidP="003A103B">
      <w:pPr>
        <w:rPr>
          <w:sz w:val="28"/>
          <w:szCs w:val="28"/>
          <w:lang w:val="en-CA"/>
        </w:rPr>
      </w:pPr>
    </w:p>
    <w:p w14:paraId="6E075D4E" w14:textId="188BA75C" w:rsidR="0079790D" w:rsidRDefault="00023C2A" w:rsidP="0067087F">
      <w:pPr>
        <w:pStyle w:val="Heading3"/>
        <w:rPr>
          <w:lang w:val="en-CA"/>
        </w:rPr>
      </w:pPr>
      <w:bookmarkStart w:id="21" w:name="_Toc466238741"/>
      <w:r>
        <w:rPr>
          <w:lang w:val="en-CA"/>
        </w:rPr>
        <w:t>3.2</w:t>
      </w:r>
      <w:r w:rsidR="0079790D" w:rsidRPr="0079790D">
        <w:rPr>
          <w:lang w:val="en-CA"/>
        </w:rPr>
        <w:t xml:space="preserve">.7 </w:t>
      </w:r>
      <w:r w:rsidR="003A103B" w:rsidRPr="0079790D">
        <w:rPr>
          <w:lang w:val="en-CA"/>
        </w:rPr>
        <w:t>test_Print(String)</w:t>
      </w:r>
      <w:bookmarkEnd w:id="21"/>
    </w:p>
    <w:p w14:paraId="69DCE4FC" w14:textId="2B9377AB" w:rsidR="003A103B" w:rsidRPr="0079790D" w:rsidRDefault="003A103B" w:rsidP="003A103B">
      <w:pPr>
        <w:rPr>
          <w:b/>
          <w:sz w:val="28"/>
          <w:szCs w:val="28"/>
          <w:lang w:val="en-CA"/>
        </w:rPr>
      </w:pPr>
      <w:r w:rsidRPr="003A103B">
        <w:rPr>
          <w:sz w:val="28"/>
          <w:szCs w:val="28"/>
          <w:lang w:val="en-CA"/>
        </w:rPr>
        <w:t>Takes in string off the Data stack after “.” word is called</w:t>
      </w:r>
    </w:p>
    <w:p w14:paraId="50C4A68B" w14:textId="6871C8AC" w:rsidR="0079790D" w:rsidRPr="0079790D" w:rsidRDefault="0079790D" w:rsidP="0079790D">
      <w:pPr>
        <w:pStyle w:val="ListParagraph"/>
        <w:numPr>
          <w:ilvl w:val="0"/>
          <w:numId w:val="1"/>
        </w:numPr>
        <w:rPr>
          <w:sz w:val="28"/>
          <w:szCs w:val="28"/>
          <w:lang w:val="en-CA"/>
        </w:rPr>
      </w:pPr>
      <w:r w:rsidRPr="0079790D">
        <w:rPr>
          <w:sz w:val="28"/>
          <w:szCs w:val="28"/>
          <w:lang w:val="en-CA"/>
        </w:rPr>
        <w:t>Case 1: to print a valid string</w:t>
      </w:r>
    </w:p>
    <w:p w14:paraId="5A497581" w14:textId="20F59346" w:rsidR="003A103B" w:rsidRPr="003A103B" w:rsidRDefault="003A103B" w:rsidP="0079790D">
      <w:pPr>
        <w:ind w:left="720"/>
        <w:rPr>
          <w:sz w:val="28"/>
          <w:szCs w:val="28"/>
          <w:lang w:val="en-CA"/>
        </w:rPr>
      </w:pPr>
      <w:r w:rsidRPr="003A103B">
        <w:rPr>
          <w:sz w:val="28"/>
          <w:szCs w:val="28"/>
          <w:lang w:val="en-CA"/>
        </w:rPr>
        <w:t>Prin</w:t>
      </w:r>
      <w:r w:rsidR="00E16EAD">
        <w:rPr>
          <w:sz w:val="28"/>
          <w:szCs w:val="28"/>
          <w:lang w:val="en-CA"/>
        </w:rPr>
        <w:t>t("</w:t>
      </w:r>
      <w:r w:rsidR="0079790D">
        <w:rPr>
          <w:sz w:val="28"/>
          <w:szCs w:val="28"/>
          <w:lang w:val="en-CA"/>
        </w:rPr>
        <w:t>."This.."is".."a test". 5.")</w:t>
      </w:r>
    </w:p>
    <w:p w14:paraId="4F2DCD86" w14:textId="77777777" w:rsidR="003A103B" w:rsidRPr="003A103B" w:rsidRDefault="003A103B" w:rsidP="0079790D">
      <w:pPr>
        <w:ind w:left="720"/>
        <w:rPr>
          <w:sz w:val="28"/>
          <w:szCs w:val="28"/>
          <w:lang w:val="en-CA"/>
        </w:rPr>
      </w:pPr>
      <w:r w:rsidRPr="003A103B">
        <w:rPr>
          <w:sz w:val="28"/>
          <w:szCs w:val="28"/>
          <w:lang w:val="en-CA"/>
        </w:rPr>
        <w:t>Expected output looks like:</w:t>
      </w:r>
    </w:p>
    <w:p w14:paraId="2B326A98" w14:textId="77777777" w:rsidR="003A103B" w:rsidRPr="003A103B" w:rsidRDefault="003A103B" w:rsidP="0079790D">
      <w:pPr>
        <w:ind w:left="720"/>
        <w:rPr>
          <w:sz w:val="28"/>
          <w:szCs w:val="28"/>
          <w:lang w:val="en-CA"/>
        </w:rPr>
      </w:pPr>
      <w:r w:rsidRPr="003A103B">
        <w:rPr>
          <w:sz w:val="28"/>
          <w:szCs w:val="28"/>
          <w:lang w:val="en-CA"/>
        </w:rPr>
        <w:t>This</w:t>
      </w:r>
    </w:p>
    <w:p w14:paraId="483005B0" w14:textId="77777777" w:rsidR="003A103B" w:rsidRPr="003A103B" w:rsidRDefault="003A103B" w:rsidP="0079790D">
      <w:pPr>
        <w:ind w:left="720"/>
        <w:rPr>
          <w:sz w:val="28"/>
          <w:szCs w:val="28"/>
          <w:lang w:val="en-CA"/>
        </w:rPr>
      </w:pPr>
      <w:r w:rsidRPr="003A103B">
        <w:rPr>
          <w:sz w:val="28"/>
          <w:szCs w:val="28"/>
          <w:lang w:val="en-CA"/>
        </w:rPr>
        <w:t>Is</w:t>
      </w:r>
    </w:p>
    <w:p w14:paraId="7556FAD0" w14:textId="77777777" w:rsidR="003A103B" w:rsidRPr="003A103B" w:rsidRDefault="003A103B" w:rsidP="0079790D">
      <w:pPr>
        <w:ind w:left="720"/>
        <w:rPr>
          <w:sz w:val="28"/>
          <w:szCs w:val="28"/>
          <w:lang w:val="en-CA"/>
        </w:rPr>
      </w:pPr>
      <w:r w:rsidRPr="003A103B">
        <w:rPr>
          <w:sz w:val="28"/>
          <w:szCs w:val="28"/>
          <w:lang w:val="en-CA"/>
        </w:rPr>
        <w:t>a test</w:t>
      </w:r>
    </w:p>
    <w:p w14:paraId="24E10183" w14:textId="77777777" w:rsidR="003A103B" w:rsidRDefault="003A103B" w:rsidP="0079790D">
      <w:pPr>
        <w:ind w:left="720"/>
        <w:rPr>
          <w:sz w:val="28"/>
          <w:szCs w:val="28"/>
          <w:lang w:val="en-CA"/>
        </w:rPr>
      </w:pPr>
      <w:r w:rsidRPr="003A103B">
        <w:rPr>
          <w:sz w:val="28"/>
          <w:szCs w:val="28"/>
          <w:lang w:val="en-CA"/>
        </w:rPr>
        <w:t>5</w:t>
      </w:r>
    </w:p>
    <w:p w14:paraId="2729594C" w14:textId="153AE9F8" w:rsidR="0079790D" w:rsidRDefault="0079790D" w:rsidP="00872972">
      <w:pPr>
        <w:pStyle w:val="ListParagraph"/>
        <w:numPr>
          <w:ilvl w:val="0"/>
          <w:numId w:val="1"/>
        </w:numPr>
        <w:rPr>
          <w:sz w:val="28"/>
          <w:szCs w:val="28"/>
          <w:lang w:val="en-CA"/>
        </w:rPr>
      </w:pPr>
      <w:r w:rsidRPr="00872972">
        <w:rPr>
          <w:sz w:val="28"/>
          <w:szCs w:val="28"/>
          <w:lang w:val="en-CA"/>
        </w:rPr>
        <w:t>Case 2: to print a string without “.”</w:t>
      </w:r>
    </w:p>
    <w:p w14:paraId="27F2FE0E" w14:textId="765F99CD" w:rsidR="00E16EAD" w:rsidRDefault="00E16EAD" w:rsidP="00E16EAD">
      <w:pPr>
        <w:pStyle w:val="ListParagraph"/>
        <w:rPr>
          <w:sz w:val="28"/>
          <w:szCs w:val="28"/>
          <w:lang w:val="en-CA"/>
        </w:rPr>
      </w:pPr>
      <w:r w:rsidRPr="00E16EAD">
        <w:rPr>
          <w:sz w:val="28"/>
          <w:szCs w:val="28"/>
          <w:lang w:val="en-CA"/>
        </w:rPr>
        <w:t>Prin</w:t>
      </w:r>
      <w:r>
        <w:rPr>
          <w:sz w:val="28"/>
          <w:szCs w:val="28"/>
          <w:lang w:val="en-CA"/>
        </w:rPr>
        <w:t>t(“</w:t>
      </w:r>
      <w:r w:rsidRPr="00E16EAD">
        <w:rPr>
          <w:sz w:val="28"/>
          <w:szCs w:val="28"/>
          <w:lang w:val="en-CA"/>
        </w:rPr>
        <w:t>This</w:t>
      </w:r>
      <w:r>
        <w:rPr>
          <w:sz w:val="28"/>
          <w:szCs w:val="28"/>
          <w:lang w:val="en-CA"/>
        </w:rPr>
        <w:t xml:space="preserve"> is a test”)</w:t>
      </w:r>
    </w:p>
    <w:p w14:paraId="15C32A88" w14:textId="50E4E8F2" w:rsidR="00E16EAD" w:rsidRPr="00E16EAD" w:rsidRDefault="00E16EAD" w:rsidP="00E16EAD">
      <w:pPr>
        <w:pStyle w:val="ListParagraph"/>
        <w:rPr>
          <w:sz w:val="28"/>
          <w:szCs w:val="28"/>
          <w:lang w:val="en-CA"/>
        </w:rPr>
      </w:pPr>
      <w:r>
        <w:rPr>
          <w:sz w:val="28"/>
          <w:szCs w:val="28"/>
          <w:lang w:val="en-CA"/>
        </w:rPr>
        <w:t xml:space="preserve">    </w:t>
      </w:r>
      <w:r w:rsidRPr="003A103B">
        <w:rPr>
          <w:sz w:val="28"/>
          <w:szCs w:val="28"/>
          <w:lang w:val="en-CA"/>
        </w:rPr>
        <w:t>throw exception “</w:t>
      </w:r>
      <w:r>
        <w:rPr>
          <w:sz w:val="28"/>
          <w:szCs w:val="28"/>
          <w:lang w:val="en-CA"/>
        </w:rPr>
        <w:t>invalid input</w:t>
      </w:r>
      <w:r w:rsidRPr="003A103B">
        <w:rPr>
          <w:sz w:val="28"/>
          <w:szCs w:val="28"/>
          <w:lang w:val="en-CA"/>
        </w:rPr>
        <w:t>”</w:t>
      </w:r>
    </w:p>
    <w:p w14:paraId="3A18EF80" w14:textId="00EB4EBC" w:rsidR="00E16EAD" w:rsidRPr="00E16EAD" w:rsidRDefault="00E16EAD" w:rsidP="00E16EAD">
      <w:pPr>
        <w:ind w:left="360"/>
        <w:rPr>
          <w:sz w:val="28"/>
          <w:szCs w:val="28"/>
          <w:lang w:val="en-CA"/>
        </w:rPr>
      </w:pPr>
    </w:p>
    <w:p w14:paraId="6703D37B" w14:textId="77777777" w:rsidR="003A103B" w:rsidRPr="003A103B" w:rsidRDefault="003A103B" w:rsidP="003A103B">
      <w:pPr>
        <w:rPr>
          <w:sz w:val="28"/>
          <w:szCs w:val="28"/>
          <w:lang w:val="en-CA"/>
        </w:rPr>
      </w:pPr>
    </w:p>
    <w:p w14:paraId="6D42DB03" w14:textId="77777777" w:rsidR="003A103B" w:rsidRPr="003A103B" w:rsidRDefault="003A103B" w:rsidP="003A103B">
      <w:pPr>
        <w:rPr>
          <w:sz w:val="28"/>
          <w:szCs w:val="28"/>
          <w:lang w:val="en-CA"/>
        </w:rPr>
      </w:pPr>
    </w:p>
    <w:p w14:paraId="38D900CB" w14:textId="77777777" w:rsidR="003A103B" w:rsidRPr="003A103B" w:rsidRDefault="003A103B" w:rsidP="003A103B">
      <w:pPr>
        <w:rPr>
          <w:sz w:val="28"/>
          <w:szCs w:val="28"/>
          <w:lang w:val="en-CA"/>
        </w:rPr>
      </w:pPr>
    </w:p>
    <w:p w14:paraId="78004B94" w14:textId="77777777" w:rsidR="003A103B" w:rsidRPr="003A103B" w:rsidRDefault="003A103B" w:rsidP="003A103B">
      <w:pPr>
        <w:rPr>
          <w:sz w:val="28"/>
          <w:szCs w:val="28"/>
          <w:lang w:val="en-CA"/>
        </w:rPr>
      </w:pPr>
    </w:p>
    <w:p w14:paraId="3E6052D2" w14:textId="77777777" w:rsidR="003A103B" w:rsidRPr="003A103B" w:rsidRDefault="003A103B" w:rsidP="003A103B">
      <w:pPr>
        <w:rPr>
          <w:sz w:val="28"/>
          <w:szCs w:val="28"/>
          <w:lang w:val="en-CA"/>
        </w:rPr>
      </w:pPr>
    </w:p>
    <w:p w14:paraId="1056050E" w14:textId="77777777" w:rsidR="003A103B" w:rsidRPr="003A103B" w:rsidRDefault="003A103B" w:rsidP="003A103B">
      <w:pPr>
        <w:rPr>
          <w:sz w:val="28"/>
          <w:szCs w:val="28"/>
          <w:lang w:val="en-CA"/>
        </w:rPr>
      </w:pPr>
    </w:p>
    <w:p w14:paraId="4F0C977E" w14:textId="77777777" w:rsidR="003A103B" w:rsidRPr="003A103B" w:rsidRDefault="003A103B" w:rsidP="003A103B">
      <w:pPr>
        <w:rPr>
          <w:sz w:val="28"/>
          <w:szCs w:val="28"/>
          <w:lang w:val="en-CA"/>
        </w:rPr>
      </w:pPr>
    </w:p>
    <w:p w14:paraId="311C9976" w14:textId="77777777" w:rsidR="003A103B" w:rsidRPr="003A103B" w:rsidRDefault="003A103B" w:rsidP="003A103B">
      <w:pPr>
        <w:rPr>
          <w:sz w:val="28"/>
          <w:szCs w:val="28"/>
          <w:lang w:val="en-CA"/>
        </w:rPr>
      </w:pPr>
    </w:p>
    <w:p w14:paraId="313811CB" w14:textId="77777777" w:rsidR="003A103B" w:rsidRPr="003A103B" w:rsidRDefault="003A103B" w:rsidP="003A103B">
      <w:pPr>
        <w:rPr>
          <w:sz w:val="28"/>
          <w:szCs w:val="28"/>
          <w:lang w:val="en-CA"/>
        </w:rPr>
      </w:pPr>
    </w:p>
    <w:p w14:paraId="4F0F6EFD" w14:textId="77777777" w:rsidR="003A103B" w:rsidRPr="003A103B" w:rsidRDefault="003A103B" w:rsidP="003A103B">
      <w:pPr>
        <w:rPr>
          <w:sz w:val="28"/>
          <w:szCs w:val="28"/>
          <w:lang w:val="en-CA"/>
        </w:rPr>
      </w:pPr>
    </w:p>
    <w:p w14:paraId="1E21BC60" w14:textId="77777777" w:rsidR="003A103B" w:rsidRPr="003A103B" w:rsidRDefault="003A103B" w:rsidP="003A103B">
      <w:pPr>
        <w:rPr>
          <w:sz w:val="28"/>
          <w:szCs w:val="28"/>
          <w:lang w:val="en-CA"/>
        </w:rPr>
      </w:pPr>
    </w:p>
    <w:p w14:paraId="0F4467E6" w14:textId="77777777" w:rsidR="003A103B" w:rsidRPr="003A103B" w:rsidRDefault="003A103B" w:rsidP="003A103B">
      <w:pPr>
        <w:rPr>
          <w:sz w:val="28"/>
          <w:szCs w:val="28"/>
          <w:lang w:val="en-CA"/>
        </w:rPr>
      </w:pPr>
    </w:p>
    <w:p w14:paraId="4E529ECC" w14:textId="77777777" w:rsidR="003A103B" w:rsidRPr="003A103B" w:rsidRDefault="003A103B" w:rsidP="003A103B">
      <w:pPr>
        <w:rPr>
          <w:sz w:val="28"/>
          <w:szCs w:val="28"/>
          <w:lang w:val="en-CA"/>
        </w:rPr>
      </w:pPr>
    </w:p>
    <w:p w14:paraId="068FA0B0" w14:textId="06CB02F2" w:rsidR="00CE6741" w:rsidRDefault="00F618B3" w:rsidP="0067087F">
      <w:pPr>
        <w:pStyle w:val="Heading1"/>
        <w:rPr>
          <w:b/>
        </w:rPr>
      </w:pPr>
      <w:bookmarkStart w:id="22" w:name="_Toc466238742"/>
      <w:r>
        <w:rPr>
          <w:b/>
        </w:rPr>
        <w:lastRenderedPageBreak/>
        <w:t>Part 4</w:t>
      </w:r>
      <w:r w:rsidR="004918C3">
        <w:rPr>
          <w:b/>
        </w:rPr>
        <w:t xml:space="preserve">: </w:t>
      </w:r>
      <w:r w:rsidR="005210F0">
        <w:rPr>
          <w:b/>
        </w:rPr>
        <w:t>Functional</w:t>
      </w:r>
      <w:r w:rsidR="004918C3">
        <w:rPr>
          <w:b/>
        </w:rPr>
        <w:t xml:space="preserve"> Tests</w:t>
      </w:r>
      <w:bookmarkEnd w:id="22"/>
      <w:r w:rsidR="004918C3">
        <w:rPr>
          <w:b/>
        </w:rPr>
        <w:t xml:space="preserve"> </w:t>
      </w:r>
    </w:p>
    <w:p w14:paraId="2D3B4205" w14:textId="77777777" w:rsidR="00CE6741" w:rsidRDefault="00CE6741" w:rsidP="00CE6741">
      <w:pPr>
        <w:rPr>
          <w:sz w:val="28"/>
          <w:szCs w:val="28"/>
          <w:lang w:val="en-CA"/>
        </w:rPr>
      </w:pPr>
    </w:p>
    <w:p w14:paraId="092BBB3C" w14:textId="03ACC2A0" w:rsidR="00030E20" w:rsidRDefault="00CE6741" w:rsidP="00CE6741">
      <w:pPr>
        <w:rPr>
          <w:sz w:val="28"/>
          <w:szCs w:val="28"/>
          <w:lang w:val="en-CA"/>
        </w:rPr>
      </w:pPr>
      <w:r>
        <w:rPr>
          <w:sz w:val="28"/>
          <w:szCs w:val="28"/>
          <w:lang w:val="en-CA"/>
        </w:rPr>
        <w:t xml:space="preserve">In this part we test that, when putting individual unites together, if they will work as a functional unit. Since the number of testing involved in this part will be massive, we choose the most important </w:t>
      </w:r>
      <w:r w:rsidR="007402D6">
        <w:rPr>
          <w:sz w:val="28"/>
          <w:szCs w:val="28"/>
          <w:lang w:val="en-CA"/>
        </w:rPr>
        <w:t xml:space="preserve">unit </w:t>
      </w:r>
      <w:r w:rsidR="007402D6" w:rsidRPr="00030E20">
        <w:rPr>
          <w:b/>
          <w:sz w:val="28"/>
          <w:szCs w:val="28"/>
          <w:lang w:val="en-CA"/>
        </w:rPr>
        <w:t>read()</w:t>
      </w:r>
      <w:r w:rsidR="00030E20" w:rsidRPr="00030E20">
        <w:rPr>
          <w:b/>
          <w:sz w:val="28"/>
          <w:szCs w:val="28"/>
          <w:lang w:val="en-CA"/>
        </w:rPr>
        <w:t>, and all other units related to read()</w:t>
      </w:r>
      <w:r w:rsidR="00030E20">
        <w:rPr>
          <w:sz w:val="28"/>
          <w:szCs w:val="28"/>
          <w:lang w:val="en-CA"/>
        </w:rPr>
        <w:t xml:space="preserve"> t</w:t>
      </w:r>
      <w:r w:rsidR="007402D6">
        <w:rPr>
          <w:sz w:val="28"/>
          <w:szCs w:val="28"/>
          <w:lang w:val="en-CA"/>
        </w:rPr>
        <w:t>o complete the functional test.</w:t>
      </w:r>
    </w:p>
    <w:p w14:paraId="2B5012DB" w14:textId="77777777" w:rsidR="00030E20" w:rsidRDefault="00030E20" w:rsidP="00CE6741">
      <w:pPr>
        <w:rPr>
          <w:sz w:val="28"/>
          <w:szCs w:val="28"/>
          <w:lang w:val="en-CA"/>
        </w:rPr>
      </w:pPr>
    </w:p>
    <w:p w14:paraId="6377198F" w14:textId="77777777" w:rsidR="00030E20" w:rsidRDefault="00030E20" w:rsidP="00030E20">
      <w:pPr>
        <w:rPr>
          <w:sz w:val="28"/>
          <w:szCs w:val="28"/>
        </w:rPr>
      </w:pPr>
      <w:r w:rsidRPr="00030E20">
        <w:rPr>
          <w:sz w:val="28"/>
          <w:szCs w:val="28"/>
        </w:rPr>
        <w:t xml:space="preserve">We can then expand upon this base by using our test function to input Forth code strings that test each of our Forth word's functions (Stack words, Arithmetic words, Comparison words, Logic and Control words, Loop words, Status Words) and read()'s ability to recognize them. </w:t>
      </w:r>
    </w:p>
    <w:p w14:paraId="28F32256" w14:textId="77777777" w:rsidR="00AA0432" w:rsidRPr="00030E20" w:rsidRDefault="00AA0432" w:rsidP="00030E20">
      <w:pPr>
        <w:rPr>
          <w:sz w:val="28"/>
          <w:szCs w:val="28"/>
        </w:rPr>
      </w:pPr>
    </w:p>
    <w:p w14:paraId="6B1C6AB9" w14:textId="77777777" w:rsidR="00030E20" w:rsidRPr="00AA0432" w:rsidRDefault="00030E20" w:rsidP="00AA0432">
      <w:pPr>
        <w:pStyle w:val="ListParagraph"/>
        <w:numPr>
          <w:ilvl w:val="0"/>
          <w:numId w:val="1"/>
        </w:numPr>
        <w:rPr>
          <w:sz w:val="28"/>
          <w:szCs w:val="28"/>
        </w:rPr>
      </w:pPr>
      <w:r w:rsidRPr="00AA0432">
        <w:rPr>
          <w:b/>
          <w:sz w:val="28"/>
          <w:szCs w:val="28"/>
        </w:rPr>
        <w:t>Case 1</w:t>
      </w:r>
      <w:r w:rsidRPr="00AA0432">
        <w:rPr>
          <w:rFonts w:ascii="MS Mincho" w:eastAsia="MS Mincho" w:hAnsi="MS Mincho" w:cs="MS Mincho"/>
          <w:sz w:val="28"/>
          <w:szCs w:val="28"/>
        </w:rPr>
        <w:t> </w:t>
      </w:r>
      <w:r w:rsidRPr="00AA0432">
        <w:rPr>
          <w:sz w:val="28"/>
          <w:szCs w:val="28"/>
        </w:rPr>
        <w:t xml:space="preserve">Testing stack control words by pushing values onto the stack then modifying and printing them to verify changes </w:t>
      </w:r>
    </w:p>
    <w:p w14:paraId="2B797924" w14:textId="04DFCEC9" w:rsidR="00030E20" w:rsidRPr="00030E20" w:rsidRDefault="00030E20" w:rsidP="00AA0432">
      <w:pPr>
        <w:ind w:left="720"/>
        <w:rPr>
          <w:sz w:val="28"/>
          <w:szCs w:val="28"/>
        </w:rPr>
      </w:pPr>
      <w:r w:rsidRPr="00030E20">
        <w:rPr>
          <w:sz w:val="28"/>
          <w:szCs w:val="28"/>
        </w:rPr>
        <w:t xml:space="preserve">Input: “1 drop 2 dup . 3 swap . . </w:t>
      </w:r>
      <w:r w:rsidR="00AA0432">
        <w:rPr>
          <w:sz w:val="28"/>
          <w:szCs w:val="28"/>
        </w:rPr>
        <w:t>”</w:t>
      </w:r>
    </w:p>
    <w:p w14:paraId="190CA61A" w14:textId="77777777" w:rsidR="00AA0432" w:rsidRDefault="00030E20" w:rsidP="00AA0432">
      <w:pPr>
        <w:ind w:left="720"/>
        <w:rPr>
          <w:sz w:val="28"/>
          <w:szCs w:val="28"/>
        </w:rPr>
      </w:pPr>
      <w:r w:rsidRPr="00030E20">
        <w:rPr>
          <w:sz w:val="28"/>
          <w:szCs w:val="28"/>
        </w:rPr>
        <w:t xml:space="preserve">Output: </w:t>
      </w:r>
    </w:p>
    <w:p w14:paraId="421E5F16"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0EBA0B94"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6E292142" w14:textId="125AD993" w:rsidR="00030E20" w:rsidRPr="00030E20" w:rsidRDefault="00030E20" w:rsidP="00AA0432">
      <w:pPr>
        <w:ind w:left="720"/>
        <w:rPr>
          <w:sz w:val="28"/>
          <w:szCs w:val="28"/>
        </w:rPr>
      </w:pPr>
      <w:r w:rsidRPr="00030E20">
        <w:rPr>
          <w:sz w:val="28"/>
          <w:szCs w:val="28"/>
        </w:rPr>
        <w:t xml:space="preserve">3 </w:t>
      </w:r>
    </w:p>
    <w:p w14:paraId="3AEDD03F" w14:textId="77777777" w:rsidR="00030E20" w:rsidRPr="00AA0432" w:rsidRDefault="00030E20" w:rsidP="00AA0432">
      <w:pPr>
        <w:pStyle w:val="ListParagraph"/>
        <w:numPr>
          <w:ilvl w:val="0"/>
          <w:numId w:val="1"/>
        </w:numPr>
        <w:rPr>
          <w:sz w:val="28"/>
          <w:szCs w:val="28"/>
        </w:rPr>
      </w:pPr>
      <w:r w:rsidRPr="00AA0432">
        <w:rPr>
          <w:b/>
          <w:sz w:val="28"/>
          <w:szCs w:val="28"/>
        </w:rPr>
        <w:t>Case 2</w:t>
      </w:r>
      <w:r w:rsidRPr="00AA0432">
        <w:rPr>
          <w:rFonts w:ascii="MS Mincho" w:eastAsia="MS Mincho" w:hAnsi="MS Mincho" w:cs="MS Mincho"/>
          <w:sz w:val="28"/>
          <w:szCs w:val="28"/>
        </w:rPr>
        <w:t> </w:t>
      </w:r>
      <w:r w:rsidRPr="00AA0432">
        <w:rPr>
          <w:sz w:val="28"/>
          <w:szCs w:val="28"/>
        </w:rPr>
        <w:t xml:space="preserve">Testing all arithmetic words by calling them then printing the value to console. </w:t>
      </w:r>
    </w:p>
    <w:p w14:paraId="505AD0AF" w14:textId="14C1D3BC" w:rsidR="00030E20" w:rsidRPr="00030E20" w:rsidRDefault="00030E20" w:rsidP="00AA0432">
      <w:pPr>
        <w:ind w:left="720"/>
        <w:rPr>
          <w:sz w:val="28"/>
          <w:szCs w:val="28"/>
        </w:rPr>
      </w:pPr>
      <w:r w:rsidRPr="00030E20">
        <w:rPr>
          <w:sz w:val="28"/>
          <w:szCs w:val="28"/>
        </w:rPr>
        <w:t xml:space="preserve">Input: “ 1 1 + . 4 3 - . 2 5 * . 47 5 /mod . . </w:t>
      </w:r>
      <w:r w:rsidR="00AA0432">
        <w:rPr>
          <w:sz w:val="28"/>
          <w:szCs w:val="28"/>
        </w:rPr>
        <w:t>”</w:t>
      </w:r>
    </w:p>
    <w:p w14:paraId="6AE4808D" w14:textId="77777777" w:rsidR="00AA0432" w:rsidRDefault="00030E20" w:rsidP="00AA0432">
      <w:pPr>
        <w:ind w:left="720"/>
        <w:rPr>
          <w:sz w:val="28"/>
          <w:szCs w:val="28"/>
        </w:rPr>
      </w:pPr>
      <w:r w:rsidRPr="00030E20">
        <w:rPr>
          <w:sz w:val="28"/>
          <w:szCs w:val="28"/>
        </w:rPr>
        <w:t xml:space="preserve">Output: </w:t>
      </w:r>
    </w:p>
    <w:p w14:paraId="25A8377D"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6B00969C" w14:textId="77777777" w:rsidR="00AA0432" w:rsidRDefault="00030E20" w:rsidP="00AA0432">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4704B492" w14:textId="109EC148" w:rsidR="00030E20" w:rsidRPr="00030E20" w:rsidRDefault="00030E20" w:rsidP="00AA0432">
      <w:pPr>
        <w:ind w:left="720"/>
        <w:rPr>
          <w:sz w:val="28"/>
          <w:szCs w:val="28"/>
        </w:rPr>
      </w:pPr>
      <w:r w:rsidRPr="00030E20">
        <w:rPr>
          <w:sz w:val="28"/>
          <w:szCs w:val="28"/>
        </w:rPr>
        <w:t xml:space="preserve">10 </w:t>
      </w:r>
    </w:p>
    <w:p w14:paraId="35699C22" w14:textId="77777777" w:rsidR="00AA0432" w:rsidRDefault="00030E20" w:rsidP="00AA0432">
      <w:pPr>
        <w:ind w:left="720"/>
        <w:rPr>
          <w:sz w:val="28"/>
          <w:szCs w:val="28"/>
        </w:rPr>
      </w:pPr>
      <w:r w:rsidRPr="00030E20">
        <w:rPr>
          <w:sz w:val="28"/>
          <w:szCs w:val="28"/>
        </w:rPr>
        <w:t xml:space="preserve">9 </w:t>
      </w:r>
    </w:p>
    <w:p w14:paraId="1A902D91" w14:textId="2F9787F0" w:rsidR="00030E20" w:rsidRPr="00030E20" w:rsidRDefault="00030E20" w:rsidP="00AA0432">
      <w:pPr>
        <w:ind w:left="720"/>
        <w:rPr>
          <w:sz w:val="28"/>
          <w:szCs w:val="28"/>
        </w:rPr>
      </w:pPr>
      <w:r w:rsidRPr="00030E20">
        <w:rPr>
          <w:sz w:val="28"/>
          <w:szCs w:val="28"/>
        </w:rPr>
        <w:t xml:space="preserve">2 </w:t>
      </w:r>
    </w:p>
    <w:p w14:paraId="2830D610" w14:textId="77777777" w:rsidR="00030E20" w:rsidRPr="009341C7" w:rsidRDefault="00030E20" w:rsidP="009341C7">
      <w:pPr>
        <w:pStyle w:val="ListParagraph"/>
        <w:numPr>
          <w:ilvl w:val="0"/>
          <w:numId w:val="1"/>
        </w:numPr>
        <w:rPr>
          <w:sz w:val="28"/>
          <w:szCs w:val="28"/>
        </w:rPr>
      </w:pPr>
      <w:r w:rsidRPr="009341C7">
        <w:rPr>
          <w:b/>
          <w:sz w:val="28"/>
          <w:szCs w:val="28"/>
        </w:rPr>
        <w:t>Case 3</w:t>
      </w:r>
      <w:r w:rsidRPr="009341C7">
        <w:rPr>
          <w:rFonts w:ascii="MS Mincho" w:eastAsia="MS Mincho" w:hAnsi="MS Mincho" w:cs="MS Mincho"/>
          <w:sz w:val="28"/>
          <w:szCs w:val="28"/>
        </w:rPr>
        <w:t> </w:t>
      </w:r>
      <w:r w:rsidRPr="009341C7">
        <w:rPr>
          <w:sz w:val="28"/>
          <w:szCs w:val="28"/>
        </w:rPr>
        <w:t xml:space="preserve">Test read()'s ability to declare, store, and retrieve variable words. </w:t>
      </w:r>
    </w:p>
    <w:p w14:paraId="425FBA1C" w14:textId="77777777" w:rsidR="00D90D45" w:rsidRDefault="00030E20" w:rsidP="00D90D45">
      <w:pPr>
        <w:ind w:left="720"/>
        <w:rPr>
          <w:rFonts w:ascii="MS Mincho" w:eastAsia="MS Mincho" w:hAnsi="MS Mincho" w:cs="MS Mincho"/>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w:t>
      </w:r>
      <w:r w:rsidRPr="00030E20">
        <w:rPr>
          <w:rFonts w:ascii="MS Mincho" w:eastAsia="MS Mincho" w:hAnsi="MS Mincho" w:cs="MS Mincho"/>
          <w:sz w:val="28"/>
          <w:szCs w:val="28"/>
        </w:rPr>
        <w:t> </w:t>
      </w:r>
      <w:r w:rsidRPr="00030E20">
        <w:rPr>
          <w:sz w:val="28"/>
          <w:szCs w:val="28"/>
        </w:rPr>
        <w:t>variable test1 ;</w:t>
      </w:r>
      <w:r w:rsidRPr="00030E20">
        <w:rPr>
          <w:rFonts w:ascii="MS Mincho" w:eastAsia="MS Mincho" w:hAnsi="MS Mincho" w:cs="MS Mincho"/>
          <w:sz w:val="28"/>
          <w:szCs w:val="28"/>
        </w:rPr>
        <w:t> </w:t>
      </w:r>
    </w:p>
    <w:p w14:paraId="081CE3C8" w14:textId="77777777" w:rsidR="00D90D45" w:rsidRDefault="00030E20" w:rsidP="00D90D45">
      <w:pPr>
        <w:ind w:left="720"/>
        <w:rPr>
          <w:rFonts w:ascii="MS Mincho" w:eastAsia="MS Mincho" w:hAnsi="MS Mincho" w:cs="MS Mincho"/>
          <w:sz w:val="28"/>
          <w:szCs w:val="28"/>
        </w:rPr>
      </w:pPr>
      <w:r w:rsidRPr="00030E20">
        <w:rPr>
          <w:sz w:val="28"/>
          <w:szCs w:val="28"/>
        </w:rPr>
        <w:t>variable test2 ;</w:t>
      </w:r>
      <w:r w:rsidRPr="00030E20">
        <w:rPr>
          <w:rFonts w:ascii="MS Mincho" w:eastAsia="MS Mincho" w:hAnsi="MS Mincho" w:cs="MS Mincho"/>
          <w:sz w:val="28"/>
          <w:szCs w:val="28"/>
        </w:rPr>
        <w:t> </w:t>
      </w:r>
    </w:p>
    <w:p w14:paraId="5F73949B" w14:textId="77777777" w:rsidR="00D90D45" w:rsidRDefault="00030E20" w:rsidP="00D90D45">
      <w:pPr>
        <w:ind w:left="720"/>
        <w:rPr>
          <w:rFonts w:ascii="MS Mincho" w:eastAsia="MS Mincho" w:hAnsi="MS Mincho" w:cs="MS Mincho"/>
          <w:sz w:val="28"/>
          <w:szCs w:val="28"/>
        </w:rPr>
      </w:pPr>
      <w:r w:rsidRPr="00030E20">
        <w:rPr>
          <w:sz w:val="28"/>
          <w:szCs w:val="28"/>
        </w:rPr>
        <w:t>variable test3 ;</w:t>
      </w:r>
      <w:r w:rsidRPr="00030E20">
        <w:rPr>
          <w:rFonts w:ascii="MS Mincho" w:eastAsia="MS Mincho" w:hAnsi="MS Mincho" w:cs="MS Mincho"/>
          <w:sz w:val="28"/>
          <w:szCs w:val="28"/>
        </w:rPr>
        <w:t> </w:t>
      </w:r>
    </w:p>
    <w:p w14:paraId="080B8EBC" w14:textId="77777777" w:rsidR="00D90D45" w:rsidRDefault="00030E20" w:rsidP="00D90D45">
      <w:pPr>
        <w:ind w:left="720"/>
        <w:rPr>
          <w:rFonts w:ascii="MS Mincho" w:eastAsia="MS Mincho" w:hAnsi="MS Mincho" w:cs="MS Mincho"/>
          <w:sz w:val="28"/>
          <w:szCs w:val="28"/>
        </w:rPr>
      </w:pPr>
      <w:r w:rsidRPr="00030E20">
        <w:rPr>
          <w:sz w:val="28"/>
          <w:szCs w:val="28"/>
        </w:rPr>
        <w:t>variable test4 ;</w:t>
      </w:r>
      <w:r w:rsidRPr="00030E20">
        <w:rPr>
          <w:rFonts w:ascii="MS Mincho" w:eastAsia="MS Mincho" w:hAnsi="MS Mincho" w:cs="MS Mincho"/>
          <w:sz w:val="28"/>
          <w:szCs w:val="28"/>
        </w:rPr>
        <w:t> </w:t>
      </w:r>
    </w:p>
    <w:p w14:paraId="53FD8A80" w14:textId="77777777" w:rsidR="00D90D45" w:rsidRDefault="00030E20" w:rsidP="00D90D45">
      <w:pPr>
        <w:ind w:left="720"/>
        <w:rPr>
          <w:rFonts w:ascii="MS Mincho" w:eastAsia="MS Mincho" w:hAnsi="MS Mincho" w:cs="MS Mincho"/>
          <w:sz w:val="28"/>
          <w:szCs w:val="28"/>
        </w:rPr>
      </w:pPr>
      <w:r w:rsidRPr="00030E20">
        <w:rPr>
          <w:sz w:val="28"/>
          <w:szCs w:val="28"/>
        </w:rPr>
        <w:t>: test1 1 ;</w:t>
      </w:r>
      <w:r w:rsidRPr="00030E20">
        <w:rPr>
          <w:rFonts w:ascii="MS Mincho" w:eastAsia="MS Mincho" w:hAnsi="MS Mincho" w:cs="MS Mincho"/>
          <w:sz w:val="28"/>
          <w:szCs w:val="28"/>
        </w:rPr>
        <w:t> </w:t>
      </w:r>
    </w:p>
    <w:p w14:paraId="4D2265D0" w14:textId="77777777" w:rsidR="00D90D45" w:rsidRDefault="00030E20" w:rsidP="00D90D45">
      <w:pPr>
        <w:ind w:left="720"/>
        <w:rPr>
          <w:rFonts w:ascii="MS Mincho" w:eastAsia="MS Mincho" w:hAnsi="MS Mincho" w:cs="MS Mincho"/>
          <w:sz w:val="28"/>
          <w:szCs w:val="28"/>
        </w:rPr>
      </w:pPr>
      <w:r w:rsidRPr="00030E20">
        <w:rPr>
          <w:sz w:val="28"/>
          <w:szCs w:val="28"/>
        </w:rPr>
        <w:t>: test2 .“test 2” ;</w:t>
      </w:r>
      <w:r w:rsidRPr="00030E20">
        <w:rPr>
          <w:rFonts w:ascii="MS Mincho" w:eastAsia="MS Mincho" w:hAnsi="MS Mincho" w:cs="MS Mincho"/>
          <w:sz w:val="28"/>
          <w:szCs w:val="28"/>
        </w:rPr>
        <w:t> </w:t>
      </w:r>
    </w:p>
    <w:p w14:paraId="52DD59EA" w14:textId="77777777" w:rsidR="00D90D45" w:rsidRDefault="00030E20" w:rsidP="00D90D45">
      <w:pPr>
        <w:ind w:left="720"/>
        <w:rPr>
          <w:rFonts w:ascii="MS Mincho" w:eastAsia="MS Mincho" w:hAnsi="MS Mincho" w:cs="MS Mincho"/>
          <w:sz w:val="28"/>
          <w:szCs w:val="28"/>
        </w:rPr>
      </w:pPr>
      <w:r w:rsidRPr="00030E20">
        <w:rPr>
          <w:sz w:val="28"/>
          <w:szCs w:val="28"/>
        </w:rPr>
        <w:t>: test3 true ;</w:t>
      </w:r>
      <w:r w:rsidRPr="00030E20">
        <w:rPr>
          <w:rFonts w:ascii="MS Mincho" w:eastAsia="MS Mincho" w:hAnsi="MS Mincho" w:cs="MS Mincho"/>
          <w:sz w:val="28"/>
          <w:szCs w:val="28"/>
        </w:rPr>
        <w:t> </w:t>
      </w:r>
    </w:p>
    <w:p w14:paraId="6F7CEAB1" w14:textId="77777777" w:rsidR="00D90D45" w:rsidRDefault="00030E20" w:rsidP="00D90D45">
      <w:pPr>
        <w:ind w:left="720"/>
        <w:rPr>
          <w:sz w:val="28"/>
          <w:szCs w:val="28"/>
        </w:rPr>
      </w:pPr>
      <w:r w:rsidRPr="00030E20">
        <w:rPr>
          <w:sz w:val="28"/>
          <w:szCs w:val="28"/>
        </w:rPr>
        <w:t>: test4 if test3 test1 . test2 . else .“comparison failed” then . ;</w:t>
      </w:r>
    </w:p>
    <w:p w14:paraId="7DCACBB8" w14:textId="2A4A5BD2" w:rsidR="00D90D45" w:rsidRDefault="00030E20" w:rsidP="00D90D45">
      <w:pPr>
        <w:ind w:left="720"/>
        <w:rPr>
          <w:rFonts w:ascii="MS Mincho" w:eastAsia="MS Mincho" w:hAnsi="MS Mincho" w:cs="MS Mincho"/>
          <w:sz w:val="28"/>
          <w:szCs w:val="28"/>
        </w:rPr>
      </w:pPr>
      <w:r w:rsidRPr="00030E20">
        <w:rPr>
          <w:sz w:val="28"/>
          <w:szCs w:val="28"/>
        </w:rPr>
        <w:t>test4</w:t>
      </w:r>
      <w:r w:rsidRPr="00030E20">
        <w:rPr>
          <w:rFonts w:ascii="MS Mincho" w:eastAsia="MS Mincho" w:hAnsi="MS Mincho" w:cs="MS Mincho"/>
          <w:sz w:val="28"/>
          <w:szCs w:val="28"/>
        </w:rPr>
        <w:t> </w:t>
      </w:r>
    </w:p>
    <w:p w14:paraId="01B15B10" w14:textId="77777777" w:rsidR="00D90D45" w:rsidRDefault="00030E20" w:rsidP="00D90D45">
      <w:pPr>
        <w:ind w:left="720"/>
        <w:rPr>
          <w:rFonts w:ascii="MS Mincho" w:eastAsia="MS Mincho" w:hAnsi="MS Mincho" w:cs="MS Mincho"/>
          <w:sz w:val="28"/>
          <w:szCs w:val="28"/>
        </w:rPr>
      </w:pPr>
      <w:r w:rsidRPr="00030E20">
        <w:rPr>
          <w:sz w:val="28"/>
          <w:szCs w:val="28"/>
        </w:rPr>
        <w:lastRenderedPageBreak/>
        <w:t>“</w:t>
      </w:r>
      <w:r w:rsidRPr="00030E20">
        <w:rPr>
          <w:rFonts w:ascii="MS Mincho" w:eastAsia="MS Mincho" w:hAnsi="MS Mincho" w:cs="MS Mincho"/>
          <w:sz w:val="28"/>
          <w:szCs w:val="28"/>
        </w:rPr>
        <w:t> </w:t>
      </w:r>
    </w:p>
    <w:p w14:paraId="5726ABA4" w14:textId="77777777" w:rsidR="00D90D45" w:rsidRDefault="00030E20" w:rsidP="00D90D45">
      <w:pPr>
        <w:ind w:left="720"/>
        <w:rPr>
          <w:rFonts w:ascii="MS Mincho" w:eastAsia="MS Mincho" w:hAnsi="MS Mincho" w:cs="MS Mincho"/>
          <w:sz w:val="28"/>
          <w:szCs w:val="28"/>
        </w:rPr>
      </w:pPr>
      <w:r w:rsidRPr="00030E20">
        <w:rPr>
          <w:sz w:val="28"/>
          <w:szCs w:val="28"/>
        </w:rPr>
        <w:t>Output:</w:t>
      </w:r>
      <w:r w:rsidRPr="00030E20">
        <w:rPr>
          <w:rFonts w:ascii="MS Mincho" w:eastAsia="MS Mincho" w:hAnsi="MS Mincho" w:cs="MS Mincho"/>
          <w:sz w:val="28"/>
          <w:szCs w:val="28"/>
        </w:rPr>
        <w:t> </w:t>
      </w:r>
    </w:p>
    <w:p w14:paraId="1766D90A" w14:textId="77777777" w:rsidR="00D90D45" w:rsidRDefault="00030E20" w:rsidP="00D90D45">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7490FB1A" w14:textId="5FA10C61" w:rsidR="00030E20" w:rsidRDefault="00030E20" w:rsidP="00D90D45">
      <w:pPr>
        <w:ind w:left="720"/>
        <w:rPr>
          <w:sz w:val="28"/>
          <w:szCs w:val="28"/>
        </w:rPr>
      </w:pPr>
      <w:r w:rsidRPr="00030E20">
        <w:rPr>
          <w:sz w:val="28"/>
          <w:szCs w:val="28"/>
        </w:rPr>
        <w:t xml:space="preserve">test 2 </w:t>
      </w:r>
    </w:p>
    <w:p w14:paraId="4064CFF9" w14:textId="77777777" w:rsidR="00D90D45" w:rsidRPr="00030E20" w:rsidRDefault="00D90D45" w:rsidP="00030E20">
      <w:pPr>
        <w:rPr>
          <w:sz w:val="28"/>
          <w:szCs w:val="28"/>
        </w:rPr>
      </w:pPr>
    </w:p>
    <w:p w14:paraId="78FE05BC" w14:textId="77777777" w:rsidR="00030E20" w:rsidRPr="00D90D45" w:rsidRDefault="00030E20" w:rsidP="00D90D45">
      <w:pPr>
        <w:pStyle w:val="ListParagraph"/>
        <w:numPr>
          <w:ilvl w:val="0"/>
          <w:numId w:val="1"/>
        </w:numPr>
        <w:rPr>
          <w:sz w:val="28"/>
          <w:szCs w:val="28"/>
        </w:rPr>
      </w:pPr>
      <w:r w:rsidRPr="00D90D45">
        <w:rPr>
          <w:b/>
          <w:sz w:val="28"/>
          <w:szCs w:val="28"/>
        </w:rPr>
        <w:t>Case 4</w:t>
      </w:r>
      <w:r w:rsidRPr="00D90D45">
        <w:rPr>
          <w:rFonts w:ascii="MS Mincho" w:eastAsia="MS Mincho" w:hAnsi="MS Mincho" w:cs="MS Mincho"/>
          <w:b/>
          <w:sz w:val="28"/>
          <w:szCs w:val="28"/>
        </w:rPr>
        <w:t> </w:t>
      </w:r>
      <w:r w:rsidRPr="00D90D45">
        <w:rPr>
          <w:sz w:val="28"/>
          <w:szCs w:val="28"/>
        </w:rPr>
        <w:t xml:space="preserve">Testing Comparison words </w:t>
      </w:r>
    </w:p>
    <w:p w14:paraId="442EEFB6" w14:textId="77777777" w:rsidR="00030E20" w:rsidRPr="00030E20" w:rsidRDefault="00030E20" w:rsidP="00ED0954">
      <w:pPr>
        <w:ind w:left="720"/>
        <w:rPr>
          <w:sz w:val="28"/>
          <w:szCs w:val="28"/>
        </w:rPr>
      </w:pPr>
      <w:r w:rsidRPr="00030E20">
        <w:rPr>
          <w:sz w:val="28"/>
          <w:szCs w:val="28"/>
        </w:rPr>
        <w:t xml:space="preserve">“ </w:t>
      </w:r>
    </w:p>
    <w:p w14:paraId="57AF010B" w14:textId="51BEDAC0" w:rsidR="00030E20" w:rsidRPr="00030E20" w:rsidRDefault="00030E20" w:rsidP="00ED0954">
      <w:pPr>
        <w:ind w:left="720"/>
        <w:rPr>
          <w:sz w:val="28"/>
          <w:szCs w:val="28"/>
        </w:rPr>
      </w:pPr>
      <w:r w:rsidRPr="00030E20">
        <w:rPr>
          <w:sz w:val="28"/>
          <w:szCs w:val="28"/>
        </w:rPr>
        <w:t xml:space="preserve">1 1 = if ."equal" else ."unequal" then . </w:t>
      </w:r>
      <w:r w:rsidRPr="00030E20">
        <w:rPr>
          <w:rFonts w:ascii="MS Mincho" w:eastAsia="MS Mincho" w:hAnsi="MS Mincho" w:cs="MS Mincho"/>
          <w:sz w:val="28"/>
          <w:szCs w:val="28"/>
        </w:rPr>
        <w:t> </w:t>
      </w:r>
    </w:p>
    <w:p w14:paraId="6FC7DA5C" w14:textId="2C4798D4"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 if ."equal" else ."unequal" then . </w:t>
      </w:r>
      <w:r w:rsidR="00030E20" w:rsidRPr="00030E20">
        <w:rPr>
          <w:rFonts w:ascii="MS Mincho" w:eastAsia="MS Mincho" w:hAnsi="MS Mincho" w:cs="MS Mincho"/>
          <w:sz w:val="28"/>
          <w:szCs w:val="28"/>
        </w:rPr>
        <w:t> </w:t>
      </w:r>
    </w:p>
    <w:p w14:paraId="6110F3AE" w14:textId="55E5DE02" w:rsidR="00030E20" w:rsidRPr="00030E20" w:rsidRDefault="00ED0954" w:rsidP="00ED0954">
      <w:pPr>
        <w:ind w:left="720"/>
        <w:rPr>
          <w:sz w:val="28"/>
          <w:szCs w:val="28"/>
        </w:rPr>
      </w:pPr>
      <w:r>
        <w:rPr>
          <w:sz w:val="28"/>
          <w:szCs w:val="28"/>
        </w:rPr>
        <w:t xml:space="preserve">1 </w:t>
      </w:r>
      <w:r w:rsidR="00030E20" w:rsidRPr="00030E20">
        <w:rPr>
          <w:sz w:val="28"/>
          <w:szCs w:val="28"/>
        </w:rPr>
        <w:t xml:space="preserve">1 &lt;&gt; if ."the same" else ."different" then . </w:t>
      </w:r>
      <w:r w:rsidR="00030E20" w:rsidRPr="00030E20">
        <w:rPr>
          <w:rFonts w:ascii="MS Mincho" w:eastAsia="MS Mincho" w:hAnsi="MS Mincho" w:cs="MS Mincho"/>
          <w:sz w:val="28"/>
          <w:szCs w:val="28"/>
        </w:rPr>
        <w:t> </w:t>
      </w:r>
    </w:p>
    <w:p w14:paraId="62614894" w14:textId="2C988C29"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&lt;&gt; if ."the same" else ."different" then . </w:t>
      </w:r>
      <w:r w:rsidR="00030E20" w:rsidRPr="00030E20">
        <w:rPr>
          <w:rFonts w:ascii="MS Mincho" w:eastAsia="MS Mincho" w:hAnsi="MS Mincho" w:cs="MS Mincho"/>
          <w:sz w:val="28"/>
          <w:szCs w:val="28"/>
        </w:rPr>
        <w:t> </w:t>
      </w:r>
    </w:p>
    <w:p w14:paraId="0E9C80FF" w14:textId="77777777" w:rsidR="00ED0954" w:rsidRDefault="00030E20" w:rsidP="00ED0954">
      <w:pPr>
        <w:ind w:left="720"/>
        <w:rPr>
          <w:sz w:val="28"/>
          <w:szCs w:val="28"/>
        </w:rPr>
      </w:pPr>
      <w:r w:rsidRPr="00030E20">
        <w:rPr>
          <w:sz w:val="28"/>
          <w:szCs w:val="28"/>
        </w:rPr>
        <w:t xml:space="preserve">.”same” .”same” &lt;&gt; if ."the same" else ."different" then . </w:t>
      </w:r>
    </w:p>
    <w:p w14:paraId="11A669F0" w14:textId="77777777" w:rsidR="00ED0954" w:rsidRDefault="00030E20" w:rsidP="00ED0954">
      <w:pPr>
        <w:ind w:left="720"/>
        <w:rPr>
          <w:sz w:val="28"/>
          <w:szCs w:val="28"/>
        </w:rPr>
      </w:pPr>
      <w:r w:rsidRPr="00030E20">
        <w:rPr>
          <w:sz w:val="28"/>
          <w:szCs w:val="28"/>
        </w:rPr>
        <w:t xml:space="preserve">.”same” .”different” &lt;&gt; if ."the same" else ."different" then . </w:t>
      </w:r>
    </w:p>
    <w:p w14:paraId="492A44F5" w14:textId="383AE3AB" w:rsidR="00030E20" w:rsidRPr="00030E20" w:rsidRDefault="00030E20" w:rsidP="00ED0954">
      <w:pPr>
        <w:ind w:left="720"/>
        <w:rPr>
          <w:sz w:val="28"/>
          <w:szCs w:val="28"/>
        </w:rPr>
      </w:pPr>
      <w:r w:rsidRPr="00030E20">
        <w:rPr>
          <w:sz w:val="28"/>
          <w:szCs w:val="28"/>
        </w:rPr>
        <w:t xml:space="preserve">1 1 &lt;= if ."less than or equal" else ."greater than" then . </w:t>
      </w:r>
    </w:p>
    <w:p w14:paraId="21DADA82" w14:textId="77777777" w:rsidR="00ED0954" w:rsidRDefault="00030E20" w:rsidP="00ED0954">
      <w:pPr>
        <w:ind w:left="720"/>
        <w:rPr>
          <w:sz w:val="28"/>
          <w:szCs w:val="28"/>
        </w:rPr>
      </w:pPr>
      <w:r w:rsidRPr="00030E20">
        <w:rPr>
          <w:sz w:val="28"/>
          <w:szCs w:val="28"/>
        </w:rPr>
        <w:t xml:space="preserve">2 1 &lt;= if ."less than or equal" else ."greater than" then . </w:t>
      </w:r>
    </w:p>
    <w:p w14:paraId="75A45A1F" w14:textId="63FD7023" w:rsidR="00030E20" w:rsidRPr="00030E20" w:rsidRDefault="00030E20" w:rsidP="00ED0954">
      <w:pPr>
        <w:ind w:left="720"/>
        <w:rPr>
          <w:sz w:val="28"/>
          <w:szCs w:val="28"/>
        </w:rPr>
      </w:pPr>
      <w:r w:rsidRPr="00030E20">
        <w:rPr>
          <w:sz w:val="28"/>
          <w:szCs w:val="28"/>
        </w:rPr>
        <w:t xml:space="preserve">1 2 &lt;= if ."less than or equal" else ."greater than" then . </w:t>
      </w:r>
    </w:p>
    <w:p w14:paraId="3D223F6A" w14:textId="4F1F93AE" w:rsidR="00030E20" w:rsidRPr="00030E20" w:rsidRDefault="00ED0954" w:rsidP="00ED0954">
      <w:pPr>
        <w:ind w:left="720"/>
        <w:rPr>
          <w:sz w:val="28"/>
          <w:szCs w:val="28"/>
        </w:rPr>
      </w:pPr>
      <w:r>
        <w:rPr>
          <w:sz w:val="28"/>
          <w:szCs w:val="28"/>
        </w:rPr>
        <w:t xml:space="preserve">1 </w:t>
      </w:r>
      <w:r w:rsidR="00030E20" w:rsidRPr="00030E20">
        <w:rPr>
          <w:sz w:val="28"/>
          <w:szCs w:val="28"/>
        </w:rPr>
        <w:t xml:space="preserve">1 =&gt; if ."Greater than or equal" else ."less than" then . </w:t>
      </w:r>
      <w:r w:rsidR="00030E20" w:rsidRPr="00030E20">
        <w:rPr>
          <w:rFonts w:ascii="MS Mincho" w:eastAsia="MS Mincho" w:hAnsi="MS Mincho" w:cs="MS Mincho"/>
          <w:sz w:val="28"/>
          <w:szCs w:val="28"/>
        </w:rPr>
        <w:t> </w:t>
      </w:r>
    </w:p>
    <w:p w14:paraId="65E78B90" w14:textId="5A05FBAA"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=&gt; if ."Greater than or equal" else ."less than" then . </w:t>
      </w:r>
      <w:r w:rsidR="00030E20" w:rsidRPr="00030E20">
        <w:rPr>
          <w:rFonts w:ascii="MS Mincho" w:eastAsia="MS Mincho" w:hAnsi="MS Mincho" w:cs="MS Mincho"/>
          <w:sz w:val="28"/>
          <w:szCs w:val="28"/>
        </w:rPr>
        <w:t> </w:t>
      </w:r>
    </w:p>
    <w:p w14:paraId="7EE20D24" w14:textId="77777777" w:rsidR="00030E20" w:rsidRPr="00030E20" w:rsidRDefault="00030E20" w:rsidP="00ED0954">
      <w:pPr>
        <w:ind w:left="720"/>
        <w:rPr>
          <w:sz w:val="28"/>
          <w:szCs w:val="28"/>
        </w:rPr>
      </w:pPr>
      <w:r w:rsidRPr="00030E20">
        <w:rPr>
          <w:sz w:val="28"/>
          <w:szCs w:val="28"/>
        </w:rPr>
        <w:t xml:space="preserve">1 2 =&gt; if ."Greater than or equal" else ."less than" then . </w:t>
      </w:r>
    </w:p>
    <w:p w14:paraId="411F2B9E" w14:textId="065A59A5" w:rsidR="00030E20" w:rsidRPr="00030E20" w:rsidRDefault="00ED0954" w:rsidP="00ED0954">
      <w:pPr>
        <w:ind w:left="720"/>
        <w:rPr>
          <w:sz w:val="28"/>
          <w:szCs w:val="28"/>
        </w:rPr>
      </w:pPr>
      <w:r>
        <w:rPr>
          <w:sz w:val="28"/>
          <w:szCs w:val="28"/>
        </w:rPr>
        <w:t>1</w:t>
      </w:r>
      <w:r w:rsidR="00030E20" w:rsidRPr="00030E20">
        <w:rPr>
          <w:sz w:val="28"/>
          <w:szCs w:val="28"/>
        </w:rPr>
        <w:t xml:space="preserve"> 2 &lt; if ."less than" else ."not less than" then . </w:t>
      </w:r>
      <w:r w:rsidR="00030E20" w:rsidRPr="00030E20">
        <w:rPr>
          <w:rFonts w:ascii="MS Mincho" w:eastAsia="MS Mincho" w:hAnsi="MS Mincho" w:cs="MS Mincho"/>
          <w:sz w:val="28"/>
          <w:szCs w:val="28"/>
        </w:rPr>
        <w:t> </w:t>
      </w:r>
    </w:p>
    <w:p w14:paraId="63D92AE2" w14:textId="1F515FFC" w:rsidR="00030E20" w:rsidRPr="00030E20" w:rsidRDefault="00ED0954" w:rsidP="00ED0954">
      <w:pPr>
        <w:ind w:left="720"/>
        <w:rPr>
          <w:sz w:val="28"/>
          <w:szCs w:val="28"/>
        </w:rPr>
      </w:pPr>
      <w:r>
        <w:rPr>
          <w:sz w:val="28"/>
          <w:szCs w:val="28"/>
        </w:rPr>
        <w:t>2</w:t>
      </w:r>
      <w:r w:rsidR="00030E20" w:rsidRPr="00030E20">
        <w:rPr>
          <w:sz w:val="28"/>
          <w:szCs w:val="28"/>
        </w:rPr>
        <w:t xml:space="preserve"> 1 &lt; if ."less than" else ."not less than" then . </w:t>
      </w:r>
      <w:r w:rsidR="00030E20" w:rsidRPr="00030E20">
        <w:rPr>
          <w:rFonts w:ascii="MS Mincho" w:eastAsia="MS Mincho" w:hAnsi="MS Mincho" w:cs="MS Mincho"/>
          <w:sz w:val="28"/>
          <w:szCs w:val="28"/>
        </w:rPr>
        <w:t> </w:t>
      </w:r>
    </w:p>
    <w:p w14:paraId="1D4EFBD1" w14:textId="30BC4D41" w:rsidR="00030E20" w:rsidRPr="00030E20" w:rsidRDefault="00030E20" w:rsidP="00ED0954">
      <w:pPr>
        <w:ind w:left="720"/>
        <w:rPr>
          <w:sz w:val="28"/>
          <w:szCs w:val="28"/>
        </w:rPr>
      </w:pPr>
      <w:r w:rsidRPr="00030E20">
        <w:rPr>
          <w:sz w:val="28"/>
          <w:szCs w:val="28"/>
        </w:rPr>
        <w:t xml:space="preserve">1 1 &lt; if ."less than" else ."not less than" then . </w:t>
      </w:r>
      <w:r w:rsidRPr="00030E20">
        <w:rPr>
          <w:rFonts w:ascii="MS Mincho" w:eastAsia="MS Mincho" w:hAnsi="MS Mincho" w:cs="MS Mincho"/>
          <w:sz w:val="28"/>
          <w:szCs w:val="28"/>
        </w:rPr>
        <w:t> </w:t>
      </w:r>
    </w:p>
    <w:p w14:paraId="7A1F40FC" w14:textId="07C20B93" w:rsidR="00030E20" w:rsidRPr="00030E20" w:rsidRDefault="00ED0954" w:rsidP="00ED0954">
      <w:pPr>
        <w:ind w:left="720"/>
        <w:rPr>
          <w:sz w:val="28"/>
          <w:szCs w:val="28"/>
        </w:rPr>
      </w:pPr>
      <w:r>
        <w:rPr>
          <w:sz w:val="28"/>
          <w:szCs w:val="28"/>
        </w:rPr>
        <w:t>2</w:t>
      </w:r>
      <w:r w:rsidR="00030E20" w:rsidRPr="00030E20">
        <w:rPr>
          <w:sz w:val="28"/>
          <w:szCs w:val="28"/>
        </w:rPr>
        <w:t xml:space="preserve"> 1 &gt; if ."greater than" else ."not greater than" then . </w:t>
      </w:r>
      <w:r w:rsidR="00030E20" w:rsidRPr="00030E20">
        <w:rPr>
          <w:rFonts w:ascii="MS Mincho" w:eastAsia="MS Mincho" w:hAnsi="MS Mincho" w:cs="MS Mincho"/>
          <w:sz w:val="28"/>
          <w:szCs w:val="28"/>
        </w:rPr>
        <w:t> </w:t>
      </w:r>
    </w:p>
    <w:p w14:paraId="3A42CA83" w14:textId="77777777" w:rsidR="00ED0954" w:rsidRDefault="00030E20" w:rsidP="00ED0954">
      <w:pPr>
        <w:ind w:left="720"/>
        <w:rPr>
          <w:sz w:val="28"/>
          <w:szCs w:val="28"/>
        </w:rPr>
      </w:pPr>
      <w:r w:rsidRPr="00030E20">
        <w:rPr>
          <w:sz w:val="28"/>
          <w:szCs w:val="28"/>
        </w:rPr>
        <w:t xml:space="preserve">1 1 &gt; if ."greater than" else ."not greater than" then . </w:t>
      </w:r>
    </w:p>
    <w:p w14:paraId="1C0D0F5E" w14:textId="0DB25A4F" w:rsidR="00030E20" w:rsidRDefault="00030E20" w:rsidP="00ED0954">
      <w:pPr>
        <w:ind w:left="720"/>
        <w:rPr>
          <w:sz w:val="28"/>
          <w:szCs w:val="28"/>
        </w:rPr>
      </w:pPr>
      <w:r w:rsidRPr="00030E20">
        <w:rPr>
          <w:sz w:val="28"/>
          <w:szCs w:val="28"/>
        </w:rPr>
        <w:t>1 2 &gt; if ."greater than" el</w:t>
      </w:r>
      <w:r w:rsidR="00ED0954">
        <w:rPr>
          <w:sz w:val="28"/>
          <w:szCs w:val="28"/>
        </w:rPr>
        <w:t xml:space="preserve">se ."not greater than" then . </w:t>
      </w:r>
    </w:p>
    <w:p w14:paraId="37533202" w14:textId="1FE3584E" w:rsidR="00ED0954" w:rsidRPr="00030E20" w:rsidRDefault="00ED0954" w:rsidP="00ED0954">
      <w:pPr>
        <w:ind w:left="720"/>
        <w:rPr>
          <w:sz w:val="28"/>
          <w:szCs w:val="28"/>
        </w:rPr>
      </w:pPr>
      <w:r>
        <w:rPr>
          <w:sz w:val="28"/>
          <w:szCs w:val="28"/>
        </w:rPr>
        <w:t>”</w:t>
      </w:r>
    </w:p>
    <w:p w14:paraId="6FBF7955" w14:textId="77777777" w:rsidR="00ED0954" w:rsidRDefault="00030E20" w:rsidP="00ED0954">
      <w:pPr>
        <w:ind w:left="720"/>
        <w:rPr>
          <w:sz w:val="28"/>
          <w:szCs w:val="28"/>
        </w:rPr>
      </w:pPr>
      <w:r w:rsidRPr="00030E20">
        <w:rPr>
          <w:sz w:val="28"/>
          <w:szCs w:val="28"/>
        </w:rPr>
        <w:t xml:space="preserve">Expected Output: </w:t>
      </w:r>
    </w:p>
    <w:p w14:paraId="226B2C1C" w14:textId="77777777" w:rsidR="00ED0954" w:rsidRDefault="00030E20" w:rsidP="00ED0954">
      <w:pPr>
        <w:ind w:left="720"/>
        <w:rPr>
          <w:rFonts w:ascii="MS Mincho" w:eastAsia="MS Mincho" w:hAnsi="MS Mincho" w:cs="MS Mincho"/>
          <w:sz w:val="28"/>
          <w:szCs w:val="28"/>
        </w:rPr>
      </w:pPr>
      <w:r w:rsidRPr="00030E20">
        <w:rPr>
          <w:sz w:val="28"/>
          <w:szCs w:val="28"/>
        </w:rPr>
        <w:t>Equal</w:t>
      </w:r>
      <w:r w:rsidRPr="00030E20">
        <w:rPr>
          <w:rFonts w:ascii="MS Mincho" w:eastAsia="MS Mincho" w:hAnsi="MS Mincho" w:cs="MS Mincho"/>
          <w:sz w:val="28"/>
          <w:szCs w:val="28"/>
        </w:rPr>
        <w:t> </w:t>
      </w:r>
    </w:p>
    <w:p w14:paraId="6F0A6AE4" w14:textId="77777777" w:rsidR="00ED0954" w:rsidRDefault="00030E20" w:rsidP="00ED0954">
      <w:pPr>
        <w:ind w:left="720"/>
        <w:rPr>
          <w:rFonts w:ascii="MS Mincho" w:eastAsia="MS Mincho" w:hAnsi="MS Mincho" w:cs="MS Mincho"/>
          <w:sz w:val="28"/>
          <w:szCs w:val="28"/>
        </w:rPr>
      </w:pPr>
      <w:r w:rsidRPr="00030E20">
        <w:rPr>
          <w:sz w:val="28"/>
          <w:szCs w:val="28"/>
        </w:rPr>
        <w:t>Unequal</w:t>
      </w:r>
      <w:r w:rsidRPr="00030E20">
        <w:rPr>
          <w:rFonts w:ascii="MS Mincho" w:eastAsia="MS Mincho" w:hAnsi="MS Mincho" w:cs="MS Mincho"/>
          <w:sz w:val="28"/>
          <w:szCs w:val="28"/>
        </w:rPr>
        <w:t> </w:t>
      </w:r>
    </w:p>
    <w:p w14:paraId="711BBC69" w14:textId="77777777" w:rsidR="00ED0954" w:rsidRDefault="00030E20" w:rsidP="00ED0954">
      <w:pPr>
        <w:ind w:left="720"/>
        <w:rPr>
          <w:sz w:val="28"/>
          <w:szCs w:val="28"/>
        </w:rPr>
      </w:pPr>
      <w:r w:rsidRPr="00030E20">
        <w:rPr>
          <w:sz w:val="28"/>
          <w:szCs w:val="28"/>
        </w:rPr>
        <w:t xml:space="preserve">the same </w:t>
      </w:r>
    </w:p>
    <w:p w14:paraId="3C133A87" w14:textId="5018093F" w:rsidR="00030E20" w:rsidRPr="00030E20" w:rsidRDefault="00030E20" w:rsidP="00ED0954">
      <w:pPr>
        <w:ind w:left="720"/>
        <w:rPr>
          <w:sz w:val="28"/>
          <w:szCs w:val="28"/>
        </w:rPr>
      </w:pPr>
      <w:r w:rsidRPr="00030E20">
        <w:rPr>
          <w:sz w:val="28"/>
          <w:szCs w:val="28"/>
        </w:rPr>
        <w:t xml:space="preserve">different </w:t>
      </w:r>
    </w:p>
    <w:p w14:paraId="45278E87" w14:textId="77777777" w:rsidR="00ED0954" w:rsidRDefault="00030E20" w:rsidP="00ED0954">
      <w:pPr>
        <w:ind w:left="720"/>
        <w:rPr>
          <w:rFonts w:ascii="MS Mincho" w:eastAsia="MS Mincho" w:hAnsi="MS Mincho" w:cs="MS Mincho"/>
          <w:sz w:val="28"/>
          <w:szCs w:val="28"/>
        </w:rPr>
      </w:pPr>
      <w:r w:rsidRPr="00030E20">
        <w:rPr>
          <w:sz w:val="28"/>
          <w:szCs w:val="28"/>
        </w:rPr>
        <w:t>the same</w:t>
      </w:r>
      <w:r w:rsidRPr="00030E20">
        <w:rPr>
          <w:rFonts w:ascii="MS Mincho" w:eastAsia="MS Mincho" w:hAnsi="MS Mincho" w:cs="MS Mincho"/>
          <w:sz w:val="28"/>
          <w:szCs w:val="28"/>
        </w:rPr>
        <w:t> </w:t>
      </w:r>
    </w:p>
    <w:p w14:paraId="506019A9" w14:textId="77777777" w:rsidR="00ED0954" w:rsidRDefault="00030E20" w:rsidP="00ED0954">
      <w:pPr>
        <w:ind w:left="720"/>
        <w:rPr>
          <w:rFonts w:ascii="MS Mincho" w:eastAsia="MS Mincho" w:hAnsi="MS Mincho" w:cs="MS Mincho"/>
          <w:sz w:val="28"/>
          <w:szCs w:val="28"/>
        </w:rPr>
      </w:pPr>
      <w:r w:rsidRPr="00030E20">
        <w:rPr>
          <w:sz w:val="28"/>
          <w:szCs w:val="28"/>
        </w:rPr>
        <w:t>different</w:t>
      </w:r>
      <w:r w:rsidRPr="00030E20">
        <w:rPr>
          <w:rFonts w:ascii="MS Mincho" w:eastAsia="MS Mincho" w:hAnsi="MS Mincho" w:cs="MS Mincho"/>
          <w:sz w:val="28"/>
          <w:szCs w:val="28"/>
        </w:rPr>
        <w:t> </w:t>
      </w:r>
    </w:p>
    <w:p w14:paraId="5AA705A5" w14:textId="77777777" w:rsidR="00ED0954" w:rsidRDefault="00030E20" w:rsidP="00ED0954">
      <w:pPr>
        <w:ind w:left="720"/>
        <w:rPr>
          <w:sz w:val="28"/>
          <w:szCs w:val="28"/>
        </w:rPr>
      </w:pPr>
      <w:r w:rsidRPr="00030E20">
        <w:rPr>
          <w:sz w:val="28"/>
          <w:szCs w:val="28"/>
        </w:rPr>
        <w:t xml:space="preserve">less than or equal </w:t>
      </w:r>
    </w:p>
    <w:p w14:paraId="43CD2EF0" w14:textId="77777777" w:rsidR="00ED0954" w:rsidRDefault="00030E20" w:rsidP="00ED0954">
      <w:pPr>
        <w:ind w:left="720"/>
        <w:rPr>
          <w:rFonts w:ascii="MS Mincho" w:eastAsia="MS Mincho" w:hAnsi="MS Mincho" w:cs="MS Mincho"/>
          <w:sz w:val="28"/>
          <w:szCs w:val="28"/>
        </w:rPr>
      </w:pPr>
      <w:r w:rsidRPr="00030E20">
        <w:rPr>
          <w:sz w:val="28"/>
          <w:szCs w:val="28"/>
        </w:rPr>
        <w:t>greater than</w:t>
      </w:r>
      <w:r w:rsidRPr="00030E20">
        <w:rPr>
          <w:rFonts w:ascii="MS Mincho" w:eastAsia="MS Mincho" w:hAnsi="MS Mincho" w:cs="MS Mincho"/>
          <w:sz w:val="28"/>
          <w:szCs w:val="28"/>
        </w:rPr>
        <w:t> </w:t>
      </w:r>
    </w:p>
    <w:p w14:paraId="450CBBA3" w14:textId="77777777" w:rsidR="00ED0954" w:rsidRDefault="00030E20" w:rsidP="00ED0954">
      <w:pPr>
        <w:ind w:left="720"/>
        <w:rPr>
          <w:sz w:val="28"/>
          <w:szCs w:val="28"/>
        </w:rPr>
      </w:pPr>
      <w:r w:rsidRPr="00030E20">
        <w:rPr>
          <w:sz w:val="28"/>
          <w:szCs w:val="28"/>
        </w:rPr>
        <w:t xml:space="preserve">less than or equal </w:t>
      </w:r>
    </w:p>
    <w:p w14:paraId="20853C08" w14:textId="77777777" w:rsidR="00ED0954" w:rsidRDefault="00030E20" w:rsidP="00ED0954">
      <w:pPr>
        <w:ind w:left="720"/>
        <w:rPr>
          <w:sz w:val="28"/>
          <w:szCs w:val="28"/>
        </w:rPr>
      </w:pPr>
      <w:r w:rsidRPr="00030E20">
        <w:rPr>
          <w:sz w:val="28"/>
          <w:szCs w:val="28"/>
        </w:rPr>
        <w:t xml:space="preserve">Greater than or equal </w:t>
      </w:r>
    </w:p>
    <w:p w14:paraId="292B8BAA" w14:textId="77777777" w:rsidR="00ED0954" w:rsidRDefault="00030E20" w:rsidP="00ED0954">
      <w:pPr>
        <w:ind w:left="720"/>
        <w:rPr>
          <w:sz w:val="28"/>
          <w:szCs w:val="28"/>
        </w:rPr>
      </w:pPr>
      <w:r w:rsidRPr="00030E20">
        <w:rPr>
          <w:sz w:val="28"/>
          <w:szCs w:val="28"/>
        </w:rPr>
        <w:lastRenderedPageBreak/>
        <w:t xml:space="preserve">Greater than or equal </w:t>
      </w:r>
    </w:p>
    <w:p w14:paraId="523A56E8" w14:textId="77777777" w:rsidR="00ED0954" w:rsidRDefault="00030E20" w:rsidP="00ED0954">
      <w:pPr>
        <w:ind w:left="720"/>
        <w:rPr>
          <w:rFonts w:ascii="MS Mincho" w:eastAsia="MS Mincho" w:hAnsi="MS Mincho" w:cs="MS Mincho"/>
          <w:sz w:val="28"/>
          <w:szCs w:val="28"/>
        </w:rPr>
      </w:pPr>
      <w:r w:rsidRPr="00030E20">
        <w:rPr>
          <w:sz w:val="28"/>
          <w:szCs w:val="28"/>
        </w:rPr>
        <w:t>less than</w:t>
      </w:r>
      <w:r w:rsidRPr="00030E20">
        <w:rPr>
          <w:rFonts w:ascii="MS Mincho" w:eastAsia="MS Mincho" w:hAnsi="MS Mincho" w:cs="MS Mincho"/>
          <w:sz w:val="28"/>
          <w:szCs w:val="28"/>
        </w:rPr>
        <w:t> </w:t>
      </w:r>
    </w:p>
    <w:p w14:paraId="57964903" w14:textId="77777777" w:rsidR="00ED0954" w:rsidRDefault="00030E20" w:rsidP="00ED0954">
      <w:pPr>
        <w:ind w:left="720"/>
        <w:rPr>
          <w:rFonts w:ascii="MS Mincho" w:eastAsia="MS Mincho" w:hAnsi="MS Mincho" w:cs="MS Mincho"/>
          <w:sz w:val="28"/>
          <w:szCs w:val="28"/>
        </w:rPr>
      </w:pPr>
      <w:r w:rsidRPr="00030E20">
        <w:rPr>
          <w:sz w:val="28"/>
          <w:szCs w:val="28"/>
        </w:rPr>
        <w:t>less than</w:t>
      </w:r>
      <w:r w:rsidRPr="00030E20">
        <w:rPr>
          <w:rFonts w:ascii="MS Mincho" w:eastAsia="MS Mincho" w:hAnsi="MS Mincho" w:cs="MS Mincho"/>
          <w:sz w:val="28"/>
          <w:szCs w:val="28"/>
        </w:rPr>
        <w:t> </w:t>
      </w:r>
    </w:p>
    <w:p w14:paraId="186806AE" w14:textId="77777777" w:rsidR="00ED0954" w:rsidRDefault="00030E20" w:rsidP="00ED0954">
      <w:pPr>
        <w:ind w:left="720"/>
        <w:rPr>
          <w:rFonts w:ascii="MS Mincho" w:eastAsia="MS Mincho" w:hAnsi="MS Mincho" w:cs="MS Mincho"/>
          <w:sz w:val="28"/>
          <w:szCs w:val="28"/>
        </w:rPr>
      </w:pPr>
      <w:r w:rsidRPr="00030E20">
        <w:rPr>
          <w:sz w:val="28"/>
          <w:szCs w:val="28"/>
        </w:rPr>
        <w:t>not less than</w:t>
      </w:r>
      <w:r w:rsidRPr="00030E20">
        <w:rPr>
          <w:rFonts w:ascii="MS Mincho" w:eastAsia="MS Mincho" w:hAnsi="MS Mincho" w:cs="MS Mincho"/>
          <w:sz w:val="28"/>
          <w:szCs w:val="28"/>
        </w:rPr>
        <w:t> </w:t>
      </w:r>
    </w:p>
    <w:p w14:paraId="296E391A" w14:textId="77777777" w:rsidR="00ED0954" w:rsidRDefault="00030E20" w:rsidP="00ED0954">
      <w:pPr>
        <w:ind w:left="720"/>
        <w:rPr>
          <w:rFonts w:ascii="MS Mincho" w:eastAsia="MS Mincho" w:hAnsi="MS Mincho" w:cs="MS Mincho"/>
          <w:sz w:val="28"/>
          <w:szCs w:val="28"/>
        </w:rPr>
      </w:pPr>
      <w:r w:rsidRPr="00030E20">
        <w:rPr>
          <w:sz w:val="28"/>
          <w:szCs w:val="28"/>
        </w:rPr>
        <w:t>not less than</w:t>
      </w:r>
      <w:r w:rsidRPr="00030E20">
        <w:rPr>
          <w:rFonts w:ascii="MS Mincho" w:eastAsia="MS Mincho" w:hAnsi="MS Mincho" w:cs="MS Mincho"/>
          <w:sz w:val="28"/>
          <w:szCs w:val="28"/>
        </w:rPr>
        <w:t> </w:t>
      </w:r>
    </w:p>
    <w:p w14:paraId="5A830D90" w14:textId="77777777" w:rsidR="00ED0954" w:rsidRDefault="00030E20" w:rsidP="00ED0954">
      <w:pPr>
        <w:ind w:left="720"/>
        <w:rPr>
          <w:rFonts w:ascii="MS Mincho" w:eastAsia="MS Mincho" w:hAnsi="MS Mincho" w:cs="MS Mincho"/>
          <w:sz w:val="28"/>
          <w:szCs w:val="28"/>
        </w:rPr>
      </w:pPr>
      <w:r w:rsidRPr="00030E20">
        <w:rPr>
          <w:sz w:val="28"/>
          <w:szCs w:val="28"/>
        </w:rPr>
        <w:t>greater than</w:t>
      </w:r>
      <w:r w:rsidRPr="00030E20">
        <w:rPr>
          <w:rFonts w:ascii="MS Mincho" w:eastAsia="MS Mincho" w:hAnsi="MS Mincho" w:cs="MS Mincho"/>
          <w:sz w:val="28"/>
          <w:szCs w:val="28"/>
        </w:rPr>
        <w:t> </w:t>
      </w:r>
    </w:p>
    <w:p w14:paraId="180AAD79" w14:textId="77777777" w:rsidR="00ED0954" w:rsidRDefault="00030E20" w:rsidP="00ED0954">
      <w:pPr>
        <w:ind w:left="720"/>
        <w:rPr>
          <w:rFonts w:ascii="MS Mincho" w:eastAsia="MS Mincho" w:hAnsi="MS Mincho" w:cs="MS Mincho"/>
          <w:sz w:val="28"/>
          <w:szCs w:val="28"/>
        </w:rPr>
      </w:pPr>
      <w:r w:rsidRPr="00030E20">
        <w:rPr>
          <w:sz w:val="28"/>
          <w:szCs w:val="28"/>
        </w:rPr>
        <w:t>not greater than</w:t>
      </w:r>
      <w:r w:rsidRPr="00030E20">
        <w:rPr>
          <w:rFonts w:ascii="MS Mincho" w:eastAsia="MS Mincho" w:hAnsi="MS Mincho" w:cs="MS Mincho"/>
          <w:sz w:val="28"/>
          <w:szCs w:val="28"/>
        </w:rPr>
        <w:t> </w:t>
      </w:r>
    </w:p>
    <w:p w14:paraId="48B91B6B" w14:textId="6CADA956" w:rsidR="00030E20" w:rsidRPr="00030E20" w:rsidRDefault="00030E20" w:rsidP="00ED0954">
      <w:pPr>
        <w:ind w:left="720"/>
        <w:rPr>
          <w:sz w:val="28"/>
          <w:szCs w:val="28"/>
        </w:rPr>
      </w:pPr>
      <w:r w:rsidRPr="00030E20">
        <w:rPr>
          <w:sz w:val="28"/>
          <w:szCs w:val="28"/>
        </w:rPr>
        <w:t xml:space="preserve">not greater than </w:t>
      </w:r>
    </w:p>
    <w:p w14:paraId="5D4632CA" w14:textId="77777777" w:rsidR="00ED0954" w:rsidRDefault="00ED0954" w:rsidP="00030E20">
      <w:pPr>
        <w:rPr>
          <w:sz w:val="28"/>
          <w:szCs w:val="28"/>
        </w:rPr>
      </w:pPr>
    </w:p>
    <w:p w14:paraId="005DB191" w14:textId="77777777" w:rsidR="00030E20" w:rsidRPr="00ED0954" w:rsidRDefault="00030E20" w:rsidP="00ED0954">
      <w:pPr>
        <w:pStyle w:val="ListParagraph"/>
        <w:numPr>
          <w:ilvl w:val="0"/>
          <w:numId w:val="1"/>
        </w:numPr>
        <w:rPr>
          <w:b/>
          <w:sz w:val="28"/>
          <w:szCs w:val="28"/>
        </w:rPr>
      </w:pPr>
      <w:r w:rsidRPr="00ED0954">
        <w:rPr>
          <w:b/>
          <w:sz w:val="28"/>
          <w:szCs w:val="28"/>
        </w:rPr>
        <w:t xml:space="preserve">Case 5 </w:t>
      </w:r>
    </w:p>
    <w:p w14:paraId="2571A50D" w14:textId="77777777" w:rsidR="00030E20" w:rsidRPr="00030E20" w:rsidRDefault="00030E20" w:rsidP="00ED0954">
      <w:pPr>
        <w:ind w:left="720"/>
        <w:rPr>
          <w:sz w:val="28"/>
          <w:szCs w:val="28"/>
        </w:rPr>
      </w:pPr>
      <w:r w:rsidRPr="00030E20">
        <w:rPr>
          <w:sz w:val="28"/>
          <w:szCs w:val="28"/>
        </w:rPr>
        <w:t xml:space="preserve">Testing nested loops. “I” should push the index value for each different loop. Invalid parameters on loop will result in a fatal error that will end read() </w:t>
      </w:r>
    </w:p>
    <w:p w14:paraId="77407277" w14:textId="77777777" w:rsidR="00ED0954" w:rsidRDefault="00ED0954" w:rsidP="00ED0954">
      <w:pPr>
        <w:ind w:left="720"/>
        <w:rPr>
          <w:sz w:val="28"/>
          <w:szCs w:val="28"/>
        </w:rPr>
      </w:pPr>
    </w:p>
    <w:p w14:paraId="2407ECEF" w14:textId="77777777" w:rsidR="00ED0954" w:rsidRDefault="00030E20" w:rsidP="00ED0954">
      <w:pPr>
        <w:ind w:left="720"/>
        <w:rPr>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“0</w:t>
      </w:r>
      <w:r w:rsidR="00ED0954">
        <w:rPr>
          <w:sz w:val="28"/>
          <w:szCs w:val="28"/>
        </w:rPr>
        <w:t xml:space="preserve"> 1 do I . 1 5 do I . loop loop ”</w:t>
      </w:r>
    </w:p>
    <w:p w14:paraId="4FB5F79B" w14:textId="12E8E4BB" w:rsidR="00ED0954" w:rsidRDefault="00ED0954" w:rsidP="00ED0954">
      <w:pPr>
        <w:ind w:left="720"/>
        <w:rPr>
          <w:sz w:val="28"/>
          <w:szCs w:val="28"/>
        </w:rPr>
      </w:pPr>
      <w:r>
        <w:rPr>
          <w:sz w:val="28"/>
          <w:szCs w:val="28"/>
        </w:rPr>
        <w:t xml:space="preserve">OutPut: </w:t>
      </w:r>
    </w:p>
    <w:p w14:paraId="4E130F9D" w14:textId="77777777" w:rsidR="00ED0954" w:rsidRDefault="00030E20" w:rsidP="00ED0954">
      <w:pPr>
        <w:ind w:left="720"/>
        <w:rPr>
          <w:rFonts w:ascii="MS Mincho" w:eastAsia="MS Mincho" w:hAnsi="MS Mincho" w:cs="MS Mincho"/>
          <w:sz w:val="28"/>
          <w:szCs w:val="28"/>
        </w:rPr>
      </w:pPr>
      <w:r w:rsidRPr="00030E20">
        <w:rPr>
          <w:sz w:val="28"/>
          <w:szCs w:val="28"/>
        </w:rPr>
        <w:t>0</w:t>
      </w:r>
      <w:r w:rsidRPr="00030E20">
        <w:rPr>
          <w:rFonts w:ascii="MS Mincho" w:eastAsia="MS Mincho" w:hAnsi="MS Mincho" w:cs="MS Mincho"/>
          <w:sz w:val="28"/>
          <w:szCs w:val="28"/>
        </w:rPr>
        <w:t> </w:t>
      </w:r>
    </w:p>
    <w:p w14:paraId="6BEE9E38"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68497F6B" w14:textId="77777777" w:rsidR="00ED0954" w:rsidRDefault="00030E20" w:rsidP="00ED0954">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24703FDE" w14:textId="77777777" w:rsidR="00ED0954" w:rsidRDefault="00030E20" w:rsidP="00ED0954">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4C892625" w14:textId="77777777" w:rsidR="00ED0954" w:rsidRDefault="00030E20" w:rsidP="00ED0954">
      <w:pPr>
        <w:ind w:left="720"/>
        <w:rPr>
          <w:rFonts w:ascii="MS Mincho" w:eastAsia="MS Mincho" w:hAnsi="MS Mincho" w:cs="MS Mincho"/>
          <w:sz w:val="28"/>
          <w:szCs w:val="28"/>
        </w:rPr>
      </w:pPr>
      <w:r w:rsidRPr="00030E20">
        <w:rPr>
          <w:sz w:val="28"/>
          <w:szCs w:val="28"/>
        </w:rPr>
        <w:t>4</w:t>
      </w:r>
      <w:r w:rsidRPr="00030E20">
        <w:rPr>
          <w:rFonts w:ascii="MS Mincho" w:eastAsia="MS Mincho" w:hAnsi="MS Mincho" w:cs="MS Mincho"/>
          <w:sz w:val="28"/>
          <w:szCs w:val="28"/>
        </w:rPr>
        <w:t> </w:t>
      </w:r>
    </w:p>
    <w:p w14:paraId="6038FA81" w14:textId="77777777" w:rsidR="00ED0954" w:rsidRDefault="00030E20" w:rsidP="00ED0954">
      <w:pPr>
        <w:ind w:left="720"/>
        <w:rPr>
          <w:rFonts w:ascii="MS Mincho" w:eastAsia="MS Mincho" w:hAnsi="MS Mincho" w:cs="MS Mincho"/>
          <w:sz w:val="28"/>
          <w:szCs w:val="28"/>
        </w:rPr>
      </w:pPr>
      <w:r w:rsidRPr="00030E20">
        <w:rPr>
          <w:sz w:val="28"/>
          <w:szCs w:val="28"/>
        </w:rPr>
        <w:t>5</w:t>
      </w:r>
      <w:r w:rsidRPr="00030E20">
        <w:rPr>
          <w:rFonts w:ascii="MS Mincho" w:eastAsia="MS Mincho" w:hAnsi="MS Mincho" w:cs="MS Mincho"/>
          <w:sz w:val="28"/>
          <w:szCs w:val="28"/>
        </w:rPr>
        <w:t> </w:t>
      </w:r>
    </w:p>
    <w:p w14:paraId="61F4B44D"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703802CD"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13D59EFF" w14:textId="2FD05E98" w:rsidR="00030E20" w:rsidRPr="00030E20" w:rsidRDefault="00030E20" w:rsidP="00ED0954">
      <w:pPr>
        <w:ind w:left="720"/>
        <w:rPr>
          <w:sz w:val="28"/>
          <w:szCs w:val="28"/>
        </w:rPr>
      </w:pPr>
      <w:r w:rsidRPr="00030E20">
        <w:rPr>
          <w:sz w:val="28"/>
          <w:szCs w:val="28"/>
        </w:rPr>
        <w:t xml:space="preserve">2 </w:t>
      </w:r>
    </w:p>
    <w:p w14:paraId="67C9CB40" w14:textId="77777777" w:rsidR="00ED0954" w:rsidRDefault="00030E20" w:rsidP="00ED0954">
      <w:pPr>
        <w:ind w:left="720"/>
        <w:rPr>
          <w:sz w:val="28"/>
          <w:szCs w:val="28"/>
        </w:rPr>
      </w:pPr>
      <w:r w:rsidRPr="00030E20">
        <w:rPr>
          <w:sz w:val="28"/>
          <w:szCs w:val="28"/>
        </w:rPr>
        <w:t xml:space="preserve">3 </w:t>
      </w:r>
    </w:p>
    <w:p w14:paraId="39D01487" w14:textId="77777777" w:rsidR="00ED0954" w:rsidRDefault="00030E20" w:rsidP="00ED0954">
      <w:pPr>
        <w:ind w:left="720"/>
        <w:rPr>
          <w:sz w:val="28"/>
          <w:szCs w:val="28"/>
        </w:rPr>
      </w:pPr>
      <w:r w:rsidRPr="00030E20">
        <w:rPr>
          <w:sz w:val="28"/>
          <w:szCs w:val="28"/>
        </w:rPr>
        <w:t xml:space="preserve">4 </w:t>
      </w:r>
    </w:p>
    <w:p w14:paraId="05415224" w14:textId="7EB0623F" w:rsidR="00030E20" w:rsidRDefault="00030E20" w:rsidP="00ED0954">
      <w:pPr>
        <w:ind w:left="720"/>
        <w:rPr>
          <w:sz w:val="28"/>
          <w:szCs w:val="28"/>
        </w:rPr>
      </w:pPr>
      <w:r w:rsidRPr="00030E20">
        <w:rPr>
          <w:sz w:val="28"/>
          <w:szCs w:val="28"/>
        </w:rPr>
        <w:t xml:space="preserve">5 </w:t>
      </w:r>
    </w:p>
    <w:p w14:paraId="5BB92D37" w14:textId="77777777" w:rsidR="00733922" w:rsidRPr="00030E20" w:rsidRDefault="00733922" w:rsidP="00ED0954">
      <w:pPr>
        <w:ind w:left="720"/>
        <w:rPr>
          <w:sz w:val="28"/>
          <w:szCs w:val="28"/>
        </w:rPr>
      </w:pPr>
    </w:p>
    <w:p w14:paraId="148BCF9D" w14:textId="4A8ED1A4" w:rsidR="00733922" w:rsidRPr="00F3743A" w:rsidRDefault="00030E20" w:rsidP="00030E20">
      <w:pPr>
        <w:pStyle w:val="ListParagraph"/>
        <w:numPr>
          <w:ilvl w:val="0"/>
          <w:numId w:val="1"/>
        </w:numPr>
        <w:rPr>
          <w:sz w:val="28"/>
          <w:szCs w:val="28"/>
        </w:rPr>
      </w:pPr>
      <w:r w:rsidRPr="00BA386F">
        <w:rPr>
          <w:b/>
          <w:sz w:val="28"/>
          <w:szCs w:val="28"/>
        </w:rPr>
        <w:t>Case 6</w:t>
      </w:r>
      <w:r w:rsidRPr="00BA386F">
        <w:rPr>
          <w:rFonts w:ascii="MS Mincho" w:eastAsia="MS Mincho" w:hAnsi="MS Mincho" w:cs="MS Mincho"/>
          <w:sz w:val="28"/>
          <w:szCs w:val="28"/>
        </w:rPr>
        <w:t> </w:t>
      </w:r>
      <w:r w:rsidRPr="00BA386F">
        <w:rPr>
          <w:sz w:val="28"/>
          <w:szCs w:val="28"/>
        </w:rPr>
        <w:t xml:space="preserve">testing leave word within loops </w:t>
      </w:r>
    </w:p>
    <w:p w14:paraId="265207B1" w14:textId="77777777" w:rsidR="00030E20" w:rsidRPr="00030E20" w:rsidRDefault="00030E20" w:rsidP="00733922">
      <w:pPr>
        <w:ind w:left="720"/>
        <w:rPr>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 xml:space="preserve">“0 5 loop dup I . 3 = if leave else loop then” </w:t>
      </w:r>
    </w:p>
    <w:p w14:paraId="7E13A0FB" w14:textId="77777777" w:rsidR="00733922" w:rsidRDefault="00030E20" w:rsidP="00733922">
      <w:pPr>
        <w:ind w:left="720"/>
        <w:rPr>
          <w:sz w:val="28"/>
          <w:szCs w:val="28"/>
        </w:rPr>
      </w:pPr>
      <w:r w:rsidRPr="00030E20">
        <w:rPr>
          <w:sz w:val="28"/>
          <w:szCs w:val="28"/>
        </w:rPr>
        <w:t xml:space="preserve">Output: </w:t>
      </w:r>
    </w:p>
    <w:p w14:paraId="52A87753" w14:textId="5213C806" w:rsidR="00733922" w:rsidRDefault="00030E20" w:rsidP="00733922">
      <w:pPr>
        <w:ind w:left="720"/>
        <w:rPr>
          <w:rFonts w:ascii="MS Mincho" w:eastAsia="MS Mincho" w:hAnsi="MS Mincho" w:cs="MS Mincho"/>
          <w:sz w:val="28"/>
          <w:szCs w:val="28"/>
        </w:rPr>
      </w:pPr>
      <w:r w:rsidRPr="00030E20">
        <w:rPr>
          <w:sz w:val="28"/>
          <w:szCs w:val="28"/>
        </w:rPr>
        <w:t>0</w:t>
      </w:r>
      <w:r w:rsidRPr="00030E20">
        <w:rPr>
          <w:rFonts w:ascii="MS Mincho" w:eastAsia="MS Mincho" w:hAnsi="MS Mincho" w:cs="MS Mincho"/>
          <w:sz w:val="28"/>
          <w:szCs w:val="28"/>
        </w:rPr>
        <w:t> </w:t>
      </w:r>
    </w:p>
    <w:p w14:paraId="46B16F68" w14:textId="77777777" w:rsidR="00733922" w:rsidRDefault="00030E20" w:rsidP="00733922">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33FDE9A4" w14:textId="200BC1B9" w:rsidR="00030E20" w:rsidRPr="00030E20" w:rsidRDefault="00030E20" w:rsidP="00733922">
      <w:pPr>
        <w:ind w:left="720"/>
        <w:rPr>
          <w:sz w:val="28"/>
          <w:szCs w:val="28"/>
        </w:rPr>
      </w:pPr>
      <w:r w:rsidRPr="00030E20">
        <w:rPr>
          <w:sz w:val="28"/>
          <w:szCs w:val="28"/>
        </w:rPr>
        <w:t xml:space="preserve">2 </w:t>
      </w:r>
    </w:p>
    <w:p w14:paraId="5BED7E59" w14:textId="77777777" w:rsidR="00733922" w:rsidRDefault="00030E20" w:rsidP="00733922">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63781225" w14:textId="77777777" w:rsidR="00501381" w:rsidRDefault="00501381" w:rsidP="00733922">
      <w:pPr>
        <w:ind w:left="720"/>
        <w:rPr>
          <w:rFonts w:ascii="MS Mincho" w:eastAsia="MS Mincho" w:hAnsi="MS Mincho" w:cs="MS Mincho"/>
          <w:sz w:val="28"/>
          <w:szCs w:val="28"/>
        </w:rPr>
      </w:pPr>
    </w:p>
    <w:p w14:paraId="105D0443" w14:textId="77777777" w:rsidR="00501381" w:rsidRDefault="00501381" w:rsidP="00733922">
      <w:pPr>
        <w:ind w:left="720"/>
        <w:rPr>
          <w:rFonts w:ascii="MS Mincho" w:eastAsia="MS Mincho" w:hAnsi="MS Mincho" w:cs="MS Mincho"/>
          <w:sz w:val="28"/>
          <w:szCs w:val="28"/>
        </w:rPr>
      </w:pPr>
    </w:p>
    <w:p w14:paraId="2EF91856" w14:textId="4114F2F3" w:rsidR="00030E20" w:rsidRPr="00F85746" w:rsidRDefault="00030E20" w:rsidP="00F85746">
      <w:pPr>
        <w:pStyle w:val="ListParagraph"/>
        <w:numPr>
          <w:ilvl w:val="0"/>
          <w:numId w:val="1"/>
        </w:numPr>
        <w:rPr>
          <w:sz w:val="28"/>
          <w:szCs w:val="28"/>
        </w:rPr>
      </w:pPr>
      <w:r w:rsidRPr="00F85746">
        <w:rPr>
          <w:b/>
          <w:sz w:val="28"/>
          <w:szCs w:val="28"/>
        </w:rPr>
        <w:lastRenderedPageBreak/>
        <w:t>Case 7</w:t>
      </w:r>
      <w:r w:rsidRPr="00F85746">
        <w:rPr>
          <w:rFonts w:ascii="MS Mincho" w:eastAsia="MS Mincho" w:hAnsi="MS Mincho" w:cs="MS Mincho"/>
          <w:sz w:val="28"/>
          <w:szCs w:val="28"/>
        </w:rPr>
        <w:t> </w:t>
      </w:r>
      <w:r w:rsidRPr="00F85746">
        <w:rPr>
          <w:sz w:val="28"/>
          <w:szCs w:val="28"/>
        </w:rPr>
        <w:t xml:space="preserve">Testing guarded loops </w:t>
      </w:r>
    </w:p>
    <w:p w14:paraId="5DE7888A" w14:textId="77777777" w:rsidR="00BC6D64" w:rsidRDefault="00030E20" w:rsidP="006B6504">
      <w:pPr>
        <w:ind w:left="720"/>
        <w:rPr>
          <w:rFonts w:ascii="MS Mincho" w:eastAsia="MS Mincho" w:hAnsi="MS Mincho" w:cs="MS Mincho"/>
          <w:sz w:val="28"/>
          <w:szCs w:val="28"/>
        </w:rPr>
      </w:pPr>
      <w:r w:rsidRPr="00030E20">
        <w:rPr>
          <w:sz w:val="28"/>
          <w:szCs w:val="28"/>
        </w:rPr>
        <w:t>Input:</w:t>
      </w:r>
      <w:r w:rsidRPr="00030E20">
        <w:rPr>
          <w:rFonts w:ascii="MS Mincho" w:eastAsia="MS Mincho" w:hAnsi="MS Mincho" w:cs="MS Mincho"/>
          <w:sz w:val="28"/>
          <w:szCs w:val="28"/>
        </w:rPr>
        <w:t> </w:t>
      </w:r>
    </w:p>
    <w:p w14:paraId="12D5728C" w14:textId="77777777" w:rsidR="00BC6D64" w:rsidRDefault="00030E20" w:rsidP="006B6504">
      <w:pPr>
        <w:ind w:left="720"/>
        <w:rPr>
          <w:rFonts w:ascii="MS Mincho" w:eastAsia="MS Mincho" w:hAnsi="MS Mincho" w:cs="MS Mincho"/>
          <w:sz w:val="28"/>
          <w:szCs w:val="28"/>
        </w:rPr>
      </w:pPr>
      <w:r w:rsidRPr="00030E20">
        <w:rPr>
          <w:sz w:val="28"/>
          <w:szCs w:val="28"/>
        </w:rPr>
        <w:t>“</w:t>
      </w:r>
      <w:r w:rsidRPr="00030E20">
        <w:rPr>
          <w:rFonts w:ascii="MS Mincho" w:eastAsia="MS Mincho" w:hAnsi="MS Mincho" w:cs="MS Mincho"/>
          <w:sz w:val="28"/>
          <w:szCs w:val="28"/>
        </w:rPr>
        <w:t> </w:t>
      </w:r>
    </w:p>
    <w:p w14:paraId="61FEB784" w14:textId="77777777" w:rsidR="00BC6D64" w:rsidRDefault="00030E20" w:rsidP="006B6504">
      <w:pPr>
        <w:ind w:left="720"/>
        <w:rPr>
          <w:sz w:val="28"/>
          <w:szCs w:val="28"/>
        </w:rPr>
      </w:pPr>
      <w:r w:rsidRPr="00030E20">
        <w:rPr>
          <w:sz w:val="28"/>
          <w:szCs w:val="28"/>
        </w:rPr>
        <w:t>: variable Count ;</w:t>
      </w:r>
    </w:p>
    <w:p w14:paraId="25277A54" w14:textId="599934A7" w:rsidR="00030E20" w:rsidRPr="00030E20" w:rsidRDefault="00030E20" w:rsidP="006B6504">
      <w:pPr>
        <w:ind w:left="720"/>
        <w:rPr>
          <w:sz w:val="28"/>
          <w:szCs w:val="28"/>
        </w:rPr>
      </w:pPr>
      <w:r w:rsidRPr="00030E20">
        <w:rPr>
          <w:sz w:val="28"/>
          <w:szCs w:val="28"/>
        </w:rPr>
        <w:t xml:space="preserve">begin </w:t>
      </w:r>
    </w:p>
    <w:p w14:paraId="58BC364B" w14:textId="316AA776" w:rsidR="00BC6D64" w:rsidRDefault="00BC6D64" w:rsidP="006B6504">
      <w:pPr>
        <w:ind w:left="720" w:firstLine="280"/>
        <w:rPr>
          <w:sz w:val="28"/>
          <w:szCs w:val="28"/>
        </w:rPr>
      </w:pPr>
      <w:r>
        <w:rPr>
          <w:sz w:val="28"/>
          <w:szCs w:val="28"/>
        </w:rPr>
        <w:t xml:space="preserve">      </w:t>
      </w:r>
      <w:r w:rsidR="00030E20" w:rsidRPr="00030E20">
        <w:rPr>
          <w:sz w:val="28"/>
          <w:szCs w:val="28"/>
        </w:rPr>
        <w:t>Count 1 + count !</w:t>
      </w:r>
    </w:p>
    <w:p w14:paraId="01DC1788" w14:textId="72B1FE03" w:rsidR="00BC6D64" w:rsidRDefault="00BC6D64" w:rsidP="006B6504">
      <w:pPr>
        <w:ind w:left="720" w:firstLine="280"/>
        <w:rPr>
          <w:rFonts w:ascii="MS Mincho" w:eastAsia="MS Mincho" w:hAnsi="MS Mincho" w:cs="MS Mincho"/>
          <w:sz w:val="28"/>
          <w:szCs w:val="28"/>
        </w:rPr>
      </w:pPr>
      <w:r>
        <w:rPr>
          <w:sz w:val="28"/>
          <w:szCs w:val="28"/>
        </w:rPr>
        <w:t xml:space="preserve">      </w:t>
      </w:r>
      <w:r w:rsidR="00030E20" w:rsidRPr="00030E20">
        <w:rPr>
          <w:sz w:val="28"/>
          <w:szCs w:val="28"/>
        </w:rPr>
        <w:t>Count .</w:t>
      </w:r>
      <w:r w:rsidR="00030E20" w:rsidRPr="00030E20">
        <w:rPr>
          <w:rFonts w:ascii="MS Mincho" w:eastAsia="MS Mincho" w:hAnsi="MS Mincho" w:cs="MS Mincho"/>
          <w:sz w:val="28"/>
          <w:szCs w:val="28"/>
        </w:rPr>
        <w:t> </w:t>
      </w:r>
    </w:p>
    <w:p w14:paraId="42F2889D" w14:textId="77777777" w:rsidR="00BC6D64" w:rsidRDefault="00BC6D64" w:rsidP="006B6504">
      <w:pPr>
        <w:ind w:left="720" w:firstLine="280"/>
        <w:rPr>
          <w:sz w:val="28"/>
          <w:szCs w:val="28"/>
        </w:rPr>
      </w:pPr>
      <w:r>
        <w:rPr>
          <w:rFonts w:ascii="MS Mincho" w:eastAsia="MS Mincho" w:hAnsi="MS Mincho" w:cs="MS Mincho"/>
          <w:sz w:val="28"/>
          <w:szCs w:val="28"/>
        </w:rPr>
        <w:t xml:space="preserve">   </w:t>
      </w:r>
      <w:r w:rsidR="00030E20" w:rsidRPr="00030E20">
        <w:rPr>
          <w:sz w:val="28"/>
          <w:szCs w:val="28"/>
        </w:rPr>
        <w:t xml:space="preserve">5 Count = until </w:t>
      </w:r>
      <w:r>
        <w:rPr>
          <w:sz w:val="28"/>
          <w:szCs w:val="28"/>
        </w:rPr>
        <w:t>”</w:t>
      </w:r>
      <w:r w:rsidR="00030E20" w:rsidRPr="00030E20">
        <w:rPr>
          <w:sz w:val="28"/>
          <w:szCs w:val="28"/>
        </w:rPr>
        <w:t xml:space="preserve"> </w:t>
      </w:r>
    </w:p>
    <w:p w14:paraId="728021CE" w14:textId="77777777" w:rsidR="00BC6D64" w:rsidRDefault="00030E20" w:rsidP="006B6504">
      <w:pPr>
        <w:ind w:left="720"/>
        <w:rPr>
          <w:sz w:val="28"/>
          <w:szCs w:val="28"/>
        </w:rPr>
      </w:pPr>
      <w:r w:rsidRPr="00030E20">
        <w:rPr>
          <w:sz w:val="28"/>
          <w:szCs w:val="28"/>
        </w:rPr>
        <w:t xml:space="preserve">Output </w:t>
      </w:r>
    </w:p>
    <w:p w14:paraId="1A79C41B" w14:textId="77777777" w:rsidR="00BC6D64" w:rsidRDefault="00030E20" w:rsidP="006B650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5C2E7724" w14:textId="77777777" w:rsidR="00BC6D64" w:rsidRDefault="00030E20" w:rsidP="006B6504">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1FBF4280" w14:textId="77777777" w:rsidR="00BC6D64" w:rsidRDefault="00030E20" w:rsidP="006B6504">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10B2D041" w14:textId="77777777" w:rsidR="00BC6D64" w:rsidRDefault="00030E20" w:rsidP="006B6504">
      <w:pPr>
        <w:ind w:left="720"/>
        <w:rPr>
          <w:rFonts w:ascii="MS Mincho" w:eastAsia="MS Mincho" w:hAnsi="MS Mincho" w:cs="MS Mincho"/>
          <w:sz w:val="28"/>
          <w:szCs w:val="28"/>
        </w:rPr>
      </w:pPr>
      <w:r w:rsidRPr="00030E20">
        <w:rPr>
          <w:sz w:val="28"/>
          <w:szCs w:val="28"/>
        </w:rPr>
        <w:t>4</w:t>
      </w:r>
      <w:r w:rsidRPr="00030E20">
        <w:rPr>
          <w:rFonts w:ascii="MS Mincho" w:eastAsia="MS Mincho" w:hAnsi="MS Mincho" w:cs="MS Mincho"/>
          <w:sz w:val="28"/>
          <w:szCs w:val="28"/>
        </w:rPr>
        <w:t> </w:t>
      </w:r>
    </w:p>
    <w:p w14:paraId="0E2BEFB6" w14:textId="36EC000A" w:rsidR="00030E20" w:rsidRPr="00030E20" w:rsidRDefault="00030E20" w:rsidP="00DE7B8E">
      <w:pPr>
        <w:ind w:left="720"/>
        <w:rPr>
          <w:sz w:val="28"/>
          <w:szCs w:val="28"/>
        </w:rPr>
      </w:pPr>
      <w:r w:rsidRPr="00030E20">
        <w:rPr>
          <w:sz w:val="28"/>
          <w:szCs w:val="28"/>
        </w:rPr>
        <w:t xml:space="preserve">5 </w:t>
      </w:r>
    </w:p>
    <w:p w14:paraId="2286FE7B" w14:textId="6DBA9E19" w:rsidR="00CE6741" w:rsidRPr="00CE6741" w:rsidRDefault="00CE6741" w:rsidP="00CE6741">
      <w:pPr>
        <w:rPr>
          <w:b/>
          <w:sz w:val="28"/>
          <w:szCs w:val="28"/>
          <w:lang w:val="en-CA"/>
        </w:rPr>
      </w:pPr>
      <w:r>
        <w:rPr>
          <w:sz w:val="28"/>
          <w:szCs w:val="28"/>
          <w:lang w:val="en-CA"/>
        </w:rPr>
        <w:br w:type="page"/>
      </w:r>
    </w:p>
    <w:p w14:paraId="2E7C0755" w14:textId="77777777" w:rsidR="007956CC" w:rsidRDefault="007956CC">
      <w:pPr>
        <w:suppressAutoHyphens w:val="0"/>
        <w:rPr>
          <w:sz w:val="28"/>
          <w:szCs w:val="28"/>
          <w:lang w:val="en-CA"/>
        </w:rPr>
      </w:pPr>
    </w:p>
    <w:p w14:paraId="43E4C603" w14:textId="71B67A4B" w:rsidR="007956CC" w:rsidRDefault="00F618B3" w:rsidP="0067087F">
      <w:pPr>
        <w:pStyle w:val="Heading1"/>
        <w:rPr>
          <w:b/>
        </w:rPr>
      </w:pPr>
      <w:bookmarkStart w:id="23" w:name="_Toc466238743"/>
      <w:r>
        <w:rPr>
          <w:b/>
        </w:rPr>
        <w:t>Part 5</w:t>
      </w:r>
      <w:r w:rsidR="007956CC">
        <w:rPr>
          <w:b/>
        </w:rPr>
        <w:t>:</w:t>
      </w:r>
      <w:r w:rsidR="00050E74">
        <w:rPr>
          <w:b/>
        </w:rPr>
        <w:t xml:space="preserve"> Inte</w:t>
      </w:r>
      <w:r w:rsidR="00C24923">
        <w:rPr>
          <w:b/>
        </w:rPr>
        <w:t>gr</w:t>
      </w:r>
      <w:r w:rsidR="0095390B">
        <w:rPr>
          <w:b/>
        </w:rPr>
        <w:t>ation</w:t>
      </w:r>
      <w:r w:rsidR="00050E74">
        <w:rPr>
          <w:b/>
        </w:rPr>
        <w:t xml:space="preserve"> &amp;</w:t>
      </w:r>
      <w:r w:rsidR="007956CC">
        <w:rPr>
          <w:b/>
        </w:rPr>
        <w:t xml:space="preserve"> Component Test for important functions</w:t>
      </w:r>
      <w:bookmarkEnd w:id="23"/>
    </w:p>
    <w:p w14:paraId="0FE5011D" w14:textId="77777777" w:rsidR="005210F0" w:rsidRPr="007956CC" w:rsidRDefault="005210F0" w:rsidP="005210F0">
      <w:pPr>
        <w:rPr>
          <w:sz w:val="28"/>
          <w:szCs w:val="28"/>
          <w:lang w:val="en-CA"/>
        </w:rPr>
      </w:pPr>
    </w:p>
    <w:p w14:paraId="51F4B7DE" w14:textId="2252B094" w:rsidR="004918C3" w:rsidRDefault="0083418F" w:rsidP="003A103B">
      <w:pPr>
        <w:rPr>
          <w:sz w:val="28"/>
          <w:szCs w:val="28"/>
          <w:lang w:val="en-CA"/>
        </w:rPr>
      </w:pPr>
      <w:r>
        <w:rPr>
          <w:sz w:val="28"/>
          <w:szCs w:val="28"/>
          <w:lang w:val="en-CA"/>
        </w:rPr>
        <w:t>In this part, we test the functions</w:t>
      </w:r>
      <w:r w:rsidR="00333BB4">
        <w:rPr>
          <w:sz w:val="28"/>
          <w:szCs w:val="28"/>
          <w:lang w:val="en-CA"/>
        </w:rPr>
        <w:t xml:space="preserve"> in one class</w:t>
      </w:r>
      <w:r>
        <w:rPr>
          <w:sz w:val="28"/>
          <w:szCs w:val="28"/>
          <w:lang w:val="en-CA"/>
        </w:rPr>
        <w:t xml:space="preserve"> that </w:t>
      </w:r>
      <w:r w:rsidR="00333BB4">
        <w:rPr>
          <w:sz w:val="28"/>
          <w:szCs w:val="28"/>
          <w:lang w:val="en-CA"/>
        </w:rPr>
        <w:t>will work with other class</w:t>
      </w:r>
      <w:r w:rsidR="00343F43">
        <w:rPr>
          <w:sz w:val="28"/>
          <w:szCs w:val="28"/>
          <w:lang w:val="en-CA"/>
        </w:rPr>
        <w:t>es.</w:t>
      </w:r>
    </w:p>
    <w:p w14:paraId="00104670" w14:textId="77777777" w:rsidR="00A42EC5" w:rsidRDefault="00A42EC5" w:rsidP="003A103B">
      <w:pPr>
        <w:rPr>
          <w:sz w:val="28"/>
          <w:szCs w:val="28"/>
          <w:lang w:val="en-CA"/>
        </w:rPr>
      </w:pPr>
    </w:p>
    <w:p w14:paraId="0B6AF3E8" w14:textId="123B0190" w:rsidR="00A42EC5" w:rsidRPr="0009694C" w:rsidRDefault="00F618B3" w:rsidP="0067087F">
      <w:pPr>
        <w:pStyle w:val="Heading2"/>
        <w:rPr>
          <w:lang w:val="en-CA"/>
        </w:rPr>
      </w:pPr>
      <w:bookmarkStart w:id="24" w:name="_Toc466238744"/>
      <w:r>
        <w:rPr>
          <w:lang w:val="en-CA"/>
        </w:rPr>
        <w:t>5</w:t>
      </w:r>
      <w:r w:rsidR="00A800B1" w:rsidRPr="0009694C">
        <w:rPr>
          <w:lang w:val="en-CA"/>
        </w:rPr>
        <w:t xml:space="preserve">.1 </w:t>
      </w:r>
      <w:r w:rsidR="0009694C">
        <w:rPr>
          <w:lang w:val="en-CA"/>
        </w:rPr>
        <w:t>Tests related to</w:t>
      </w:r>
      <w:r w:rsidR="00A800B1" w:rsidRPr="0009694C">
        <w:rPr>
          <w:lang w:val="en-CA"/>
        </w:rPr>
        <w:t xml:space="preserve"> robotTranslator class</w:t>
      </w:r>
      <w:bookmarkEnd w:id="24"/>
    </w:p>
    <w:p w14:paraId="6F8BEEF3" w14:textId="77777777" w:rsidR="00B74BC0" w:rsidRDefault="00B74BC0" w:rsidP="00584413">
      <w:pPr>
        <w:rPr>
          <w:sz w:val="28"/>
          <w:szCs w:val="28"/>
        </w:rPr>
      </w:pPr>
    </w:p>
    <w:p w14:paraId="58D220BF" w14:textId="77777777" w:rsidR="00584413" w:rsidRPr="00584413" w:rsidRDefault="00584413" w:rsidP="00584413">
      <w:pPr>
        <w:rPr>
          <w:sz w:val="28"/>
          <w:szCs w:val="28"/>
        </w:rPr>
      </w:pPr>
      <w:r w:rsidRPr="00584413">
        <w:rPr>
          <w:sz w:val="28"/>
          <w:szCs w:val="28"/>
        </w:rPr>
        <w:t xml:space="preserve">Before read() and it's class RobotInterpretor can be integrated into the system, we must ensure that it can send and receive function calls using action words (check!, scan!, identify!, send!, mesg!, reciv!) and final action words (move! and shoot!). We will do this in our test function by populating the robot's variables and inputting strings calling for these actions while checking to see if the function calls are returned. We will have to have the words call fake functions only for testing, which will be changed to calls and returns from Game controller as the rest of the system is completed and integrated into the code. </w:t>
      </w:r>
    </w:p>
    <w:p w14:paraId="1F1E7C1C" w14:textId="77777777" w:rsidR="00B74BC0" w:rsidRDefault="00B74BC0" w:rsidP="00584413">
      <w:pPr>
        <w:rPr>
          <w:sz w:val="28"/>
          <w:szCs w:val="28"/>
        </w:rPr>
      </w:pPr>
    </w:p>
    <w:p w14:paraId="34E15732" w14:textId="2C64D49E" w:rsidR="00CE057C" w:rsidRPr="00CE057C" w:rsidRDefault="00F618B3" w:rsidP="0067087F">
      <w:pPr>
        <w:pStyle w:val="Heading3"/>
      </w:pPr>
      <w:bookmarkStart w:id="25" w:name="_Toc466238745"/>
      <w:r>
        <w:t>5</w:t>
      </w:r>
      <w:r w:rsidR="00CE057C" w:rsidRPr="00CE057C">
        <w:t xml:space="preserve">.1.1 </w:t>
      </w:r>
      <w:r w:rsidR="00584413" w:rsidRPr="00CE057C">
        <w:t>To test check!</w:t>
      </w:r>
      <w:bookmarkEnd w:id="25"/>
      <w:r w:rsidR="00584413" w:rsidRPr="00CE057C">
        <w:t xml:space="preserve"> </w:t>
      </w:r>
    </w:p>
    <w:p w14:paraId="103F1AA7" w14:textId="43DAFA59" w:rsidR="00584413" w:rsidRPr="00584413" w:rsidRDefault="00584413" w:rsidP="00584413">
      <w:pPr>
        <w:rPr>
          <w:sz w:val="28"/>
          <w:szCs w:val="28"/>
        </w:rPr>
      </w:pPr>
      <w:r w:rsidRPr="00584413">
        <w:rPr>
          <w:sz w:val="28"/>
          <w:szCs w:val="28"/>
        </w:rPr>
        <w:t>We need to see if read() recognizes it, runs the function, then pushes the expected return value onto the stack</w:t>
      </w:r>
      <w:r w:rsidR="00516948">
        <w:rPr>
          <w:sz w:val="28"/>
          <w:szCs w:val="28"/>
        </w:rPr>
        <w:t>.</w:t>
      </w:r>
      <w:r w:rsidRPr="00584413">
        <w:rPr>
          <w:sz w:val="28"/>
          <w:szCs w:val="28"/>
        </w:rPr>
        <w:t xml:space="preserve"> </w:t>
      </w:r>
    </w:p>
    <w:p w14:paraId="4EAEB339" w14:textId="77777777" w:rsidR="00B74BC0" w:rsidRDefault="00B74BC0" w:rsidP="00584413">
      <w:pPr>
        <w:rPr>
          <w:sz w:val="28"/>
          <w:szCs w:val="28"/>
        </w:rPr>
      </w:pPr>
    </w:p>
    <w:p w14:paraId="507F0956" w14:textId="65BEE1F6" w:rsidR="00584413" w:rsidRPr="00584413" w:rsidRDefault="00584413" w:rsidP="00584413">
      <w:pPr>
        <w:rPr>
          <w:sz w:val="28"/>
          <w:szCs w:val="28"/>
        </w:rPr>
      </w:pPr>
      <w:r w:rsidRPr="00584413">
        <w:rPr>
          <w:sz w:val="28"/>
          <w:szCs w:val="28"/>
        </w:rPr>
        <w:t xml:space="preserve">Preconditions: Either there is a test function that has built a mock tile to check where direction 0 is empty, direction 1 is occupied, and direction 3 is out of bounds or gamecontroller has set up that situation. </w:t>
      </w:r>
    </w:p>
    <w:p w14:paraId="6E5F362F" w14:textId="77777777" w:rsidR="003A103B" w:rsidRDefault="003A103B" w:rsidP="003A103B">
      <w:pPr>
        <w:rPr>
          <w:sz w:val="28"/>
          <w:szCs w:val="28"/>
          <w:lang w:val="en-CA"/>
        </w:rPr>
      </w:pPr>
    </w:p>
    <w:p w14:paraId="4BD89EF2" w14:textId="77777777" w:rsidR="00CE057C" w:rsidRPr="00CE057C" w:rsidRDefault="00CE057C" w:rsidP="00CE057C">
      <w:pPr>
        <w:pStyle w:val="ListParagraph"/>
        <w:numPr>
          <w:ilvl w:val="0"/>
          <w:numId w:val="1"/>
        </w:numPr>
        <w:rPr>
          <w:b/>
          <w:sz w:val="28"/>
          <w:szCs w:val="28"/>
        </w:rPr>
      </w:pPr>
      <w:r w:rsidRPr="00CE057C">
        <w:rPr>
          <w:b/>
          <w:sz w:val="28"/>
          <w:szCs w:val="28"/>
        </w:rPr>
        <w:t xml:space="preserve">Case 1 </w:t>
      </w:r>
    </w:p>
    <w:p w14:paraId="4C2482B0" w14:textId="5056767D" w:rsidR="00CE057C" w:rsidRPr="00CE057C" w:rsidRDefault="00CE057C" w:rsidP="00CE057C">
      <w:pPr>
        <w:ind w:left="720"/>
        <w:rPr>
          <w:sz w:val="28"/>
          <w:szCs w:val="28"/>
        </w:rPr>
      </w:pPr>
      <w:r w:rsidRPr="00CE057C">
        <w:rPr>
          <w:sz w:val="28"/>
          <w:szCs w:val="28"/>
        </w:rPr>
        <w:t xml:space="preserve">Input </w:t>
      </w:r>
    </w:p>
    <w:p w14:paraId="200C8BAE" w14:textId="77777777" w:rsidR="00CE057C" w:rsidRDefault="00CE057C" w:rsidP="00CE057C">
      <w:pPr>
        <w:ind w:left="720"/>
        <w:rPr>
          <w:sz w:val="28"/>
          <w:szCs w:val="28"/>
        </w:rPr>
      </w:pPr>
      <w:r w:rsidRPr="00CE057C">
        <w:rPr>
          <w:sz w:val="28"/>
          <w:szCs w:val="28"/>
        </w:rPr>
        <w:t xml:space="preserve">0 check! . </w:t>
      </w:r>
    </w:p>
    <w:p w14:paraId="5B1C227B" w14:textId="77777777" w:rsidR="00CE057C" w:rsidRDefault="00CE057C" w:rsidP="00CE057C">
      <w:pPr>
        <w:ind w:left="720"/>
        <w:rPr>
          <w:sz w:val="28"/>
          <w:szCs w:val="28"/>
        </w:rPr>
      </w:pPr>
      <w:r w:rsidRPr="00CE057C">
        <w:rPr>
          <w:sz w:val="28"/>
          <w:szCs w:val="28"/>
        </w:rPr>
        <w:t xml:space="preserve">1 check! . </w:t>
      </w:r>
    </w:p>
    <w:p w14:paraId="2FB6865C" w14:textId="61639DF3" w:rsidR="00CE057C" w:rsidRPr="00CE057C" w:rsidRDefault="00CE057C" w:rsidP="00CE057C">
      <w:pPr>
        <w:ind w:left="720"/>
        <w:rPr>
          <w:sz w:val="28"/>
          <w:szCs w:val="28"/>
        </w:rPr>
      </w:pPr>
      <w:r w:rsidRPr="00CE057C">
        <w:rPr>
          <w:sz w:val="28"/>
          <w:szCs w:val="28"/>
        </w:rPr>
        <w:t xml:space="preserve">2 check! . </w:t>
      </w:r>
    </w:p>
    <w:p w14:paraId="31EC0059" w14:textId="77777777" w:rsidR="00CE057C" w:rsidRDefault="00CE057C" w:rsidP="00CE057C">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40C44A8B" w14:textId="77777777" w:rsidR="00CE057C" w:rsidRDefault="00CE057C" w:rsidP="00CE057C">
      <w:pPr>
        <w:ind w:left="720"/>
        <w:rPr>
          <w:sz w:val="28"/>
          <w:szCs w:val="28"/>
        </w:rPr>
      </w:pPr>
      <w:r w:rsidRPr="00CE057C">
        <w:rPr>
          <w:sz w:val="28"/>
          <w:szCs w:val="28"/>
        </w:rPr>
        <w:t xml:space="preserve">EMPTY </w:t>
      </w:r>
    </w:p>
    <w:p w14:paraId="6E941FD0" w14:textId="77777777" w:rsidR="00CE057C" w:rsidRDefault="00CE057C" w:rsidP="00CE057C">
      <w:pPr>
        <w:ind w:left="720"/>
        <w:rPr>
          <w:rFonts w:ascii="MS Mincho" w:eastAsia="MS Mincho" w:hAnsi="MS Mincho" w:cs="MS Mincho"/>
          <w:sz w:val="28"/>
          <w:szCs w:val="28"/>
        </w:rPr>
      </w:pPr>
      <w:r w:rsidRPr="00CE057C">
        <w:rPr>
          <w:sz w:val="28"/>
          <w:szCs w:val="28"/>
        </w:rPr>
        <w:t>OCCUPIED</w:t>
      </w:r>
      <w:r w:rsidRPr="00CE057C">
        <w:rPr>
          <w:rFonts w:ascii="MS Mincho" w:eastAsia="MS Mincho" w:hAnsi="MS Mincho" w:cs="MS Mincho"/>
          <w:sz w:val="28"/>
          <w:szCs w:val="28"/>
        </w:rPr>
        <w:t> </w:t>
      </w:r>
    </w:p>
    <w:p w14:paraId="084D4AE5" w14:textId="43955524" w:rsidR="00CE057C" w:rsidRPr="00CE057C" w:rsidRDefault="00CE057C" w:rsidP="00CE057C">
      <w:pPr>
        <w:ind w:left="720"/>
        <w:rPr>
          <w:sz w:val="28"/>
          <w:szCs w:val="28"/>
        </w:rPr>
      </w:pPr>
      <w:r w:rsidRPr="00CE057C">
        <w:rPr>
          <w:sz w:val="28"/>
          <w:szCs w:val="28"/>
        </w:rPr>
        <w:t xml:space="preserve">OUT OF BOUNDS </w:t>
      </w:r>
    </w:p>
    <w:p w14:paraId="52F0132E" w14:textId="77777777" w:rsidR="00CE057C" w:rsidRDefault="00CE057C" w:rsidP="00CE057C">
      <w:pPr>
        <w:rPr>
          <w:sz w:val="28"/>
          <w:szCs w:val="28"/>
        </w:rPr>
      </w:pPr>
    </w:p>
    <w:p w14:paraId="183EF402" w14:textId="77777777" w:rsidR="00CE057C" w:rsidRPr="00D00746" w:rsidRDefault="00CE057C" w:rsidP="00D00746">
      <w:pPr>
        <w:pStyle w:val="ListParagraph"/>
        <w:numPr>
          <w:ilvl w:val="0"/>
          <w:numId w:val="1"/>
        </w:numPr>
        <w:rPr>
          <w:sz w:val="28"/>
          <w:szCs w:val="28"/>
        </w:rPr>
      </w:pPr>
      <w:r w:rsidRPr="00D00746">
        <w:rPr>
          <w:b/>
          <w:sz w:val="28"/>
          <w:szCs w:val="28"/>
        </w:rPr>
        <w:t>Case 2</w:t>
      </w:r>
      <w:r w:rsidRPr="00D00746">
        <w:rPr>
          <w:rFonts w:ascii="MS Mincho" w:eastAsia="MS Mincho" w:hAnsi="MS Mincho" w:cs="MS Mincho"/>
          <w:b/>
          <w:sz w:val="28"/>
          <w:szCs w:val="28"/>
        </w:rPr>
        <w:t> </w:t>
      </w:r>
      <w:r w:rsidRPr="00D00746">
        <w:rPr>
          <w:sz w:val="28"/>
          <w:szCs w:val="28"/>
        </w:rPr>
        <w:t xml:space="preserve">Somehow an invalid integer or invalid token is popped into the Check parameter </w:t>
      </w:r>
    </w:p>
    <w:p w14:paraId="4223A8C6" w14:textId="77777777" w:rsidR="00CE057C" w:rsidRPr="00CE057C" w:rsidRDefault="00CE057C" w:rsidP="00D00746">
      <w:pPr>
        <w:ind w:left="720"/>
        <w:rPr>
          <w:sz w:val="28"/>
          <w:szCs w:val="28"/>
        </w:rPr>
      </w:pPr>
      <w:r w:rsidRPr="00CE057C">
        <w:rPr>
          <w:sz w:val="28"/>
          <w:szCs w:val="28"/>
        </w:rPr>
        <w:t>Input:</w:t>
      </w:r>
      <w:r w:rsidRPr="00CE057C">
        <w:rPr>
          <w:rFonts w:ascii="MS Mincho" w:eastAsia="MS Mincho" w:hAnsi="MS Mincho" w:cs="MS Mincho"/>
          <w:sz w:val="28"/>
          <w:szCs w:val="28"/>
        </w:rPr>
        <w:t> </w:t>
      </w:r>
      <w:r w:rsidRPr="00CE057C">
        <w:rPr>
          <w:sz w:val="28"/>
          <w:szCs w:val="28"/>
        </w:rPr>
        <w:t xml:space="preserve">7 check! </w:t>
      </w:r>
    </w:p>
    <w:p w14:paraId="4D39D146" w14:textId="77777777" w:rsidR="00D00746" w:rsidRDefault="00CE057C" w:rsidP="00D00746">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6D0E88AC" w14:textId="3E1E3CA0" w:rsidR="00CE057C" w:rsidRPr="00CE057C" w:rsidRDefault="00CE057C" w:rsidP="00D00746">
      <w:pPr>
        <w:ind w:left="720"/>
        <w:rPr>
          <w:sz w:val="28"/>
          <w:szCs w:val="28"/>
        </w:rPr>
      </w:pPr>
      <w:r w:rsidRPr="00CE057C">
        <w:rPr>
          <w:sz w:val="28"/>
          <w:szCs w:val="28"/>
        </w:rPr>
        <w:lastRenderedPageBreak/>
        <w:t xml:space="preserve">ERROR integer out of range for check! </w:t>
      </w:r>
    </w:p>
    <w:p w14:paraId="619E1908" w14:textId="77777777" w:rsidR="00CE057C" w:rsidRPr="0090038B" w:rsidRDefault="00CE057C" w:rsidP="0090038B">
      <w:pPr>
        <w:pStyle w:val="ListParagraph"/>
        <w:numPr>
          <w:ilvl w:val="0"/>
          <w:numId w:val="1"/>
        </w:numPr>
        <w:rPr>
          <w:b/>
          <w:sz w:val="28"/>
          <w:szCs w:val="28"/>
        </w:rPr>
      </w:pPr>
      <w:r w:rsidRPr="0090038B">
        <w:rPr>
          <w:b/>
          <w:sz w:val="28"/>
          <w:szCs w:val="28"/>
        </w:rPr>
        <w:t xml:space="preserve">Case 3 </w:t>
      </w:r>
    </w:p>
    <w:p w14:paraId="65409469" w14:textId="77777777" w:rsidR="00CD4B9C" w:rsidRDefault="00CE057C" w:rsidP="00CD4B9C">
      <w:pPr>
        <w:ind w:left="720"/>
        <w:rPr>
          <w:rFonts w:ascii="MS Mincho" w:eastAsia="MS Mincho" w:hAnsi="MS Mincho" w:cs="MS Mincho"/>
          <w:sz w:val="28"/>
          <w:szCs w:val="28"/>
        </w:rPr>
      </w:pPr>
      <w:r w:rsidRPr="00CE057C">
        <w:rPr>
          <w:sz w:val="28"/>
          <w:szCs w:val="28"/>
        </w:rPr>
        <w:t>Input:</w:t>
      </w:r>
      <w:r w:rsidRPr="00CE057C">
        <w:rPr>
          <w:rFonts w:ascii="MS Mincho" w:eastAsia="MS Mincho" w:hAnsi="MS Mincho" w:cs="MS Mincho"/>
          <w:sz w:val="28"/>
          <w:szCs w:val="28"/>
        </w:rPr>
        <w:t> </w:t>
      </w:r>
    </w:p>
    <w:p w14:paraId="09332D23" w14:textId="798A7388" w:rsidR="00CE057C" w:rsidRPr="00CE057C" w:rsidRDefault="00CE057C" w:rsidP="00CD4B9C">
      <w:pPr>
        <w:ind w:left="720"/>
        <w:rPr>
          <w:sz w:val="28"/>
          <w:szCs w:val="28"/>
        </w:rPr>
      </w:pPr>
      <w:r w:rsidRPr="00CE057C">
        <w:rPr>
          <w:sz w:val="28"/>
          <w:szCs w:val="28"/>
        </w:rPr>
        <w:t xml:space="preserve">“.”hi” check!” </w:t>
      </w:r>
    </w:p>
    <w:p w14:paraId="4F7F1E1E" w14:textId="77777777" w:rsidR="00CD4B9C" w:rsidRDefault="00CD4B9C" w:rsidP="00CD4B9C">
      <w:pPr>
        <w:ind w:left="720"/>
        <w:rPr>
          <w:sz w:val="28"/>
          <w:szCs w:val="28"/>
        </w:rPr>
      </w:pPr>
    </w:p>
    <w:p w14:paraId="5AB34C86" w14:textId="77777777" w:rsidR="00CD4B9C" w:rsidRDefault="00CE057C" w:rsidP="00CD4B9C">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0B575A68" w14:textId="2B8B928A" w:rsidR="00CE057C" w:rsidRPr="00CE057C" w:rsidRDefault="00CE057C" w:rsidP="00CD4B9C">
      <w:pPr>
        <w:ind w:left="720"/>
        <w:rPr>
          <w:sz w:val="28"/>
          <w:szCs w:val="28"/>
        </w:rPr>
      </w:pPr>
      <w:r w:rsidRPr="00CE057C">
        <w:rPr>
          <w:sz w:val="28"/>
          <w:szCs w:val="28"/>
        </w:rPr>
        <w:t xml:space="preserve">ERROR invalid input for check! </w:t>
      </w:r>
    </w:p>
    <w:p w14:paraId="24817427" w14:textId="77777777" w:rsidR="00CD4B9C" w:rsidRDefault="00CD4B9C" w:rsidP="00CE057C">
      <w:pPr>
        <w:rPr>
          <w:sz w:val="28"/>
          <w:szCs w:val="28"/>
        </w:rPr>
      </w:pPr>
    </w:p>
    <w:p w14:paraId="31CAAF81" w14:textId="59B4C49C" w:rsidR="00555568" w:rsidRPr="00555568" w:rsidRDefault="00F618B3" w:rsidP="0067087F">
      <w:pPr>
        <w:pStyle w:val="Heading3"/>
      </w:pPr>
      <w:bookmarkStart w:id="26" w:name="_Toc466238746"/>
      <w:r>
        <w:t>5</w:t>
      </w:r>
      <w:r w:rsidR="00555568" w:rsidRPr="00555568">
        <w:t xml:space="preserve">.1.2 </w:t>
      </w:r>
      <w:r w:rsidR="00CE057C" w:rsidRPr="00555568">
        <w:t>Testing scan!</w:t>
      </w:r>
      <w:bookmarkEnd w:id="26"/>
      <w:r w:rsidR="00CE057C" w:rsidRPr="00555568">
        <w:t xml:space="preserve"> </w:t>
      </w:r>
    </w:p>
    <w:p w14:paraId="0656C6D9" w14:textId="77777777" w:rsidR="00555568" w:rsidRDefault="00555568" w:rsidP="00CE057C">
      <w:pPr>
        <w:rPr>
          <w:sz w:val="28"/>
          <w:szCs w:val="28"/>
        </w:rPr>
      </w:pPr>
    </w:p>
    <w:p w14:paraId="3133EE38" w14:textId="47BBAFDF" w:rsidR="00CE057C" w:rsidRPr="00CE057C" w:rsidRDefault="00CE057C" w:rsidP="00B35FC6">
      <w:pPr>
        <w:ind w:left="720"/>
        <w:rPr>
          <w:sz w:val="28"/>
          <w:szCs w:val="28"/>
        </w:rPr>
      </w:pPr>
      <w:r w:rsidRPr="00CE057C">
        <w:rPr>
          <w:sz w:val="28"/>
          <w:szCs w:val="28"/>
        </w:rPr>
        <w:t xml:space="preserve">With a test function that returns the value “3” when scan is called, simulating the return value for scan! If there were 3 robots on the board. Once the rest of the system is complete, we can populate a game board with three robots in various spots to test this function further </w:t>
      </w:r>
    </w:p>
    <w:p w14:paraId="00D15A5F" w14:textId="77777777" w:rsidR="00B35FC6" w:rsidRDefault="00B35FC6" w:rsidP="00B35FC6">
      <w:pPr>
        <w:ind w:left="720"/>
        <w:rPr>
          <w:sz w:val="28"/>
          <w:szCs w:val="28"/>
        </w:rPr>
      </w:pPr>
    </w:p>
    <w:p w14:paraId="3046BB27" w14:textId="77777777" w:rsidR="00CE057C" w:rsidRPr="00CE057C" w:rsidRDefault="00CE057C" w:rsidP="00B35FC6">
      <w:pPr>
        <w:ind w:left="720"/>
        <w:rPr>
          <w:sz w:val="28"/>
          <w:szCs w:val="28"/>
        </w:rPr>
      </w:pPr>
      <w:r w:rsidRPr="00CE057C">
        <w:rPr>
          <w:sz w:val="28"/>
          <w:szCs w:val="28"/>
        </w:rPr>
        <w:t xml:space="preserve">Input: “scan!” </w:t>
      </w:r>
    </w:p>
    <w:p w14:paraId="248694B9" w14:textId="77777777" w:rsidR="00CE057C" w:rsidRPr="00CE057C" w:rsidRDefault="00CE057C" w:rsidP="00B35FC6">
      <w:pPr>
        <w:ind w:left="720"/>
        <w:rPr>
          <w:sz w:val="28"/>
          <w:szCs w:val="28"/>
        </w:rPr>
      </w:pPr>
      <w:r w:rsidRPr="00CE057C">
        <w:rPr>
          <w:sz w:val="28"/>
          <w:szCs w:val="28"/>
        </w:rPr>
        <w:t xml:space="preserve">Output: 3 </w:t>
      </w:r>
    </w:p>
    <w:p w14:paraId="51F98740" w14:textId="77777777" w:rsidR="00BF43EA" w:rsidRDefault="00BF43EA" w:rsidP="003A103B">
      <w:pPr>
        <w:rPr>
          <w:sz w:val="28"/>
          <w:szCs w:val="28"/>
          <w:lang w:val="en-CA"/>
        </w:rPr>
      </w:pPr>
    </w:p>
    <w:p w14:paraId="33091CB0" w14:textId="7811630D" w:rsidR="009011BF" w:rsidRDefault="00F618B3" w:rsidP="0067087F">
      <w:pPr>
        <w:pStyle w:val="Heading3"/>
      </w:pPr>
      <w:bookmarkStart w:id="27" w:name="_Toc466238747"/>
      <w:r>
        <w:t>5</w:t>
      </w:r>
      <w:r w:rsidR="009011BF" w:rsidRPr="009011BF">
        <w:t>.1.3 Testing identify!</w:t>
      </w:r>
      <w:bookmarkEnd w:id="27"/>
      <w:r w:rsidR="009011BF" w:rsidRPr="009011BF">
        <w:t xml:space="preserve"> </w:t>
      </w:r>
    </w:p>
    <w:p w14:paraId="1E11D299" w14:textId="77777777" w:rsidR="0094792E" w:rsidRDefault="0094792E" w:rsidP="009011BF">
      <w:pPr>
        <w:rPr>
          <w:b/>
          <w:sz w:val="28"/>
          <w:szCs w:val="28"/>
        </w:rPr>
      </w:pPr>
    </w:p>
    <w:p w14:paraId="5EA7C701" w14:textId="658A5338" w:rsidR="0094792E" w:rsidRPr="0094792E" w:rsidRDefault="0094792E" w:rsidP="0094792E">
      <w:pPr>
        <w:pStyle w:val="ListParagraph"/>
        <w:numPr>
          <w:ilvl w:val="0"/>
          <w:numId w:val="1"/>
        </w:numPr>
        <w:rPr>
          <w:b/>
          <w:sz w:val="28"/>
          <w:szCs w:val="28"/>
        </w:rPr>
      </w:pPr>
      <w:r w:rsidRPr="0094792E">
        <w:rPr>
          <w:b/>
          <w:sz w:val="28"/>
          <w:szCs w:val="28"/>
        </w:rPr>
        <w:t>Case 1</w:t>
      </w:r>
    </w:p>
    <w:p w14:paraId="7409F72E" w14:textId="77777777" w:rsidR="0094792E" w:rsidRPr="0094792E" w:rsidRDefault="0094792E" w:rsidP="008512A1">
      <w:pPr>
        <w:ind w:left="720"/>
        <w:rPr>
          <w:sz w:val="28"/>
          <w:szCs w:val="28"/>
        </w:rPr>
      </w:pPr>
      <w:r w:rsidRPr="0094792E">
        <w:rPr>
          <w:sz w:val="28"/>
          <w:szCs w:val="28"/>
        </w:rPr>
        <w:t xml:space="preserve">With a test function that returns the expected values of a robot on the blue team at range 2 in direction 1 with remaining health of 2. Or a gameboard with that scenario set up </w:t>
      </w:r>
    </w:p>
    <w:p w14:paraId="7E4F61F3" w14:textId="77777777" w:rsidR="008512A1" w:rsidRDefault="0094792E" w:rsidP="008512A1">
      <w:pPr>
        <w:ind w:left="720"/>
        <w:rPr>
          <w:rFonts w:ascii="MS Mincho" w:eastAsia="MS Mincho" w:hAnsi="MS Mincho" w:cs="MS Mincho"/>
          <w:sz w:val="28"/>
          <w:szCs w:val="28"/>
        </w:rPr>
      </w:pPr>
      <w:r w:rsidRPr="0094792E">
        <w:rPr>
          <w:sz w:val="28"/>
          <w:szCs w:val="28"/>
        </w:rPr>
        <w:t>Input:</w:t>
      </w:r>
      <w:r w:rsidRPr="0094792E">
        <w:rPr>
          <w:rFonts w:ascii="MS Mincho" w:eastAsia="MS Mincho" w:hAnsi="MS Mincho" w:cs="MS Mincho"/>
          <w:sz w:val="28"/>
          <w:szCs w:val="28"/>
        </w:rPr>
        <w:t> </w:t>
      </w:r>
    </w:p>
    <w:p w14:paraId="3D5CA2C3" w14:textId="466DB005" w:rsidR="0094792E" w:rsidRPr="0094792E" w:rsidRDefault="0094792E" w:rsidP="008512A1">
      <w:pPr>
        <w:ind w:left="720"/>
        <w:rPr>
          <w:sz w:val="28"/>
          <w:szCs w:val="28"/>
        </w:rPr>
      </w:pPr>
      <w:r w:rsidRPr="0094792E">
        <w:rPr>
          <w:sz w:val="28"/>
          <w:szCs w:val="28"/>
        </w:rPr>
        <w:t xml:space="preserve">“1 identify! . . . . “ </w:t>
      </w:r>
    </w:p>
    <w:p w14:paraId="79069CAF" w14:textId="77777777" w:rsidR="008512A1" w:rsidRDefault="0094792E" w:rsidP="008512A1">
      <w:pPr>
        <w:ind w:left="720"/>
        <w:rPr>
          <w:sz w:val="28"/>
          <w:szCs w:val="28"/>
        </w:rPr>
      </w:pPr>
      <w:r w:rsidRPr="0094792E">
        <w:rPr>
          <w:sz w:val="28"/>
          <w:szCs w:val="28"/>
        </w:rPr>
        <w:t xml:space="preserve">Output: </w:t>
      </w:r>
    </w:p>
    <w:p w14:paraId="15CCBA03" w14:textId="77777777" w:rsidR="008512A1" w:rsidRDefault="0094792E" w:rsidP="008512A1">
      <w:pPr>
        <w:ind w:left="720"/>
        <w:rPr>
          <w:sz w:val="28"/>
          <w:szCs w:val="28"/>
        </w:rPr>
      </w:pPr>
      <w:r w:rsidRPr="0094792E">
        <w:rPr>
          <w:sz w:val="28"/>
          <w:szCs w:val="28"/>
        </w:rPr>
        <w:t xml:space="preserve">BLUE </w:t>
      </w:r>
    </w:p>
    <w:p w14:paraId="6CA2F894" w14:textId="77777777" w:rsidR="008512A1" w:rsidRDefault="0094792E" w:rsidP="008512A1">
      <w:pPr>
        <w:ind w:left="720"/>
        <w:rPr>
          <w:rFonts w:ascii="MS Mincho" w:eastAsia="MS Mincho" w:hAnsi="MS Mincho" w:cs="MS Mincho"/>
          <w:sz w:val="28"/>
          <w:szCs w:val="28"/>
        </w:rPr>
      </w:pPr>
      <w:r w:rsidRPr="0094792E">
        <w:rPr>
          <w:sz w:val="28"/>
          <w:szCs w:val="28"/>
        </w:rPr>
        <w:t>2</w:t>
      </w:r>
      <w:r w:rsidRPr="0094792E">
        <w:rPr>
          <w:rFonts w:ascii="MS Mincho" w:eastAsia="MS Mincho" w:hAnsi="MS Mincho" w:cs="MS Mincho"/>
          <w:sz w:val="28"/>
          <w:szCs w:val="28"/>
        </w:rPr>
        <w:t> </w:t>
      </w:r>
    </w:p>
    <w:p w14:paraId="25DCE0D8" w14:textId="432727C6" w:rsidR="0094792E" w:rsidRPr="0094792E" w:rsidRDefault="0094792E" w:rsidP="008512A1">
      <w:pPr>
        <w:ind w:left="720"/>
        <w:rPr>
          <w:sz w:val="28"/>
          <w:szCs w:val="28"/>
        </w:rPr>
      </w:pPr>
      <w:r w:rsidRPr="0094792E">
        <w:rPr>
          <w:sz w:val="28"/>
          <w:szCs w:val="28"/>
        </w:rPr>
        <w:t xml:space="preserve">1 </w:t>
      </w:r>
    </w:p>
    <w:p w14:paraId="25AA7551" w14:textId="77777777" w:rsidR="0094792E" w:rsidRDefault="0094792E" w:rsidP="008512A1">
      <w:pPr>
        <w:ind w:left="720"/>
        <w:rPr>
          <w:sz w:val="28"/>
          <w:szCs w:val="28"/>
        </w:rPr>
      </w:pPr>
      <w:r w:rsidRPr="0094792E">
        <w:rPr>
          <w:sz w:val="28"/>
          <w:szCs w:val="28"/>
        </w:rPr>
        <w:t xml:space="preserve">2 </w:t>
      </w:r>
    </w:p>
    <w:p w14:paraId="073D6A02" w14:textId="77777777" w:rsidR="006E49A8" w:rsidRPr="0094792E" w:rsidRDefault="006E49A8" w:rsidP="008512A1">
      <w:pPr>
        <w:ind w:left="720"/>
        <w:rPr>
          <w:sz w:val="28"/>
          <w:szCs w:val="28"/>
        </w:rPr>
      </w:pPr>
    </w:p>
    <w:p w14:paraId="17637CC5" w14:textId="77777777" w:rsidR="0094792E" w:rsidRPr="008512A1" w:rsidRDefault="0094792E" w:rsidP="008512A1">
      <w:pPr>
        <w:pStyle w:val="ListParagraph"/>
        <w:numPr>
          <w:ilvl w:val="0"/>
          <w:numId w:val="1"/>
        </w:numPr>
        <w:rPr>
          <w:b/>
          <w:sz w:val="28"/>
          <w:szCs w:val="28"/>
        </w:rPr>
      </w:pPr>
      <w:r w:rsidRPr="008512A1">
        <w:rPr>
          <w:b/>
          <w:sz w:val="28"/>
          <w:szCs w:val="28"/>
        </w:rPr>
        <w:t xml:space="preserve">Case 2 </w:t>
      </w:r>
    </w:p>
    <w:p w14:paraId="5EB64AF6" w14:textId="77777777" w:rsidR="0094792E" w:rsidRPr="0094792E" w:rsidRDefault="0094792E" w:rsidP="008512A1">
      <w:pPr>
        <w:ind w:left="720"/>
        <w:rPr>
          <w:sz w:val="28"/>
          <w:szCs w:val="28"/>
        </w:rPr>
      </w:pPr>
      <w:r w:rsidRPr="0094792E">
        <w:rPr>
          <w:sz w:val="28"/>
          <w:szCs w:val="28"/>
        </w:rPr>
        <w:t xml:space="preserve">Identify is called but there is no robots to identify </w:t>
      </w:r>
    </w:p>
    <w:p w14:paraId="502DA0E2" w14:textId="77777777" w:rsidR="008512A1" w:rsidRDefault="0094792E" w:rsidP="008512A1">
      <w:pPr>
        <w:ind w:left="720"/>
        <w:rPr>
          <w:rFonts w:ascii="MS Mincho" w:eastAsia="MS Mincho" w:hAnsi="MS Mincho" w:cs="MS Mincho"/>
          <w:sz w:val="28"/>
          <w:szCs w:val="28"/>
        </w:rPr>
      </w:pPr>
      <w:r w:rsidRPr="0094792E">
        <w:rPr>
          <w:sz w:val="28"/>
          <w:szCs w:val="28"/>
        </w:rPr>
        <w:t>Input:</w:t>
      </w:r>
      <w:r w:rsidRPr="0094792E">
        <w:rPr>
          <w:rFonts w:ascii="MS Mincho" w:eastAsia="MS Mincho" w:hAnsi="MS Mincho" w:cs="MS Mincho"/>
          <w:sz w:val="28"/>
          <w:szCs w:val="28"/>
        </w:rPr>
        <w:t> </w:t>
      </w:r>
    </w:p>
    <w:p w14:paraId="12669E74" w14:textId="0181E2A9" w:rsidR="0094792E" w:rsidRPr="0094792E" w:rsidRDefault="0094792E" w:rsidP="008512A1">
      <w:pPr>
        <w:ind w:left="720"/>
        <w:rPr>
          <w:sz w:val="28"/>
          <w:szCs w:val="28"/>
        </w:rPr>
      </w:pPr>
      <w:r w:rsidRPr="0094792E">
        <w:rPr>
          <w:sz w:val="28"/>
          <w:szCs w:val="28"/>
        </w:rPr>
        <w:t xml:space="preserve">“1 identify! . . . . “ </w:t>
      </w:r>
    </w:p>
    <w:p w14:paraId="6EE117BA" w14:textId="77777777" w:rsidR="008512A1" w:rsidRDefault="0094792E" w:rsidP="008512A1">
      <w:pPr>
        <w:ind w:left="720"/>
        <w:rPr>
          <w:rFonts w:ascii="MS Mincho" w:eastAsia="MS Mincho" w:hAnsi="MS Mincho" w:cs="MS Mincho"/>
          <w:sz w:val="28"/>
          <w:szCs w:val="28"/>
        </w:rPr>
      </w:pPr>
      <w:r w:rsidRPr="0094792E">
        <w:rPr>
          <w:sz w:val="28"/>
          <w:szCs w:val="28"/>
        </w:rPr>
        <w:t>Output:</w:t>
      </w:r>
      <w:r w:rsidRPr="0094792E">
        <w:rPr>
          <w:rFonts w:ascii="MS Mincho" w:eastAsia="MS Mincho" w:hAnsi="MS Mincho" w:cs="MS Mincho"/>
          <w:sz w:val="28"/>
          <w:szCs w:val="28"/>
        </w:rPr>
        <w:t> </w:t>
      </w:r>
    </w:p>
    <w:p w14:paraId="05D98EE0" w14:textId="4C582C76" w:rsidR="0094792E" w:rsidRPr="0094792E" w:rsidRDefault="0094792E" w:rsidP="008512A1">
      <w:pPr>
        <w:ind w:left="720"/>
        <w:rPr>
          <w:sz w:val="28"/>
          <w:szCs w:val="28"/>
        </w:rPr>
      </w:pPr>
      <w:r w:rsidRPr="0094792E">
        <w:rPr>
          <w:sz w:val="28"/>
          <w:szCs w:val="28"/>
        </w:rPr>
        <w:t xml:space="preserve">ERROR there were no robots to identify </w:t>
      </w:r>
    </w:p>
    <w:p w14:paraId="2CC904D6" w14:textId="77777777" w:rsidR="0094792E" w:rsidRPr="0094792E" w:rsidRDefault="0094792E" w:rsidP="009011BF">
      <w:pPr>
        <w:rPr>
          <w:sz w:val="28"/>
          <w:szCs w:val="28"/>
        </w:rPr>
      </w:pPr>
    </w:p>
    <w:p w14:paraId="3E07ABAB" w14:textId="1F50C5F8" w:rsidR="00126FFE" w:rsidRDefault="00F618B3" w:rsidP="0067087F">
      <w:pPr>
        <w:pStyle w:val="Heading3"/>
      </w:pPr>
      <w:bookmarkStart w:id="28" w:name="_Toc466238748"/>
      <w:r>
        <w:lastRenderedPageBreak/>
        <w:t>5</w:t>
      </w:r>
      <w:r w:rsidR="00126FFE" w:rsidRPr="00C06356">
        <w:t>.1.4 Testing send!, mesg!, reciv!</w:t>
      </w:r>
      <w:bookmarkEnd w:id="28"/>
      <w:r w:rsidR="00126FFE" w:rsidRPr="00C06356">
        <w:t xml:space="preserve"> </w:t>
      </w:r>
    </w:p>
    <w:p w14:paraId="7DD67002" w14:textId="77777777" w:rsidR="00551DAC" w:rsidRPr="00551DAC" w:rsidRDefault="00551DAC" w:rsidP="00551DAC">
      <w:pPr>
        <w:ind w:left="720"/>
        <w:rPr>
          <w:sz w:val="28"/>
          <w:szCs w:val="28"/>
        </w:rPr>
      </w:pPr>
      <w:r w:rsidRPr="00551DAC">
        <w:rPr>
          <w:sz w:val="28"/>
          <w:szCs w:val="28"/>
        </w:rPr>
        <w:t xml:space="preserve">With either a test function that saves messages in the mailboxes, or when the game controller is complete and can do this function. If any of these commands recieves invalid parameters (anything that isn't a SNIPER, TANK, or SCOUT) then it's a fatal error and read() stops. </w:t>
      </w:r>
    </w:p>
    <w:p w14:paraId="4AADCE84" w14:textId="707A6CEE" w:rsidR="001522E6" w:rsidRPr="001522E6" w:rsidRDefault="001522E6" w:rsidP="001522E6">
      <w:pPr>
        <w:pStyle w:val="ListParagraph"/>
        <w:numPr>
          <w:ilvl w:val="0"/>
          <w:numId w:val="1"/>
        </w:numPr>
        <w:rPr>
          <w:rFonts w:ascii="MS Mincho" w:eastAsia="MS Mincho" w:hAnsi="MS Mincho" w:cs="MS Mincho"/>
          <w:sz w:val="28"/>
          <w:szCs w:val="28"/>
        </w:rPr>
      </w:pPr>
      <w:r w:rsidRPr="001522E6">
        <w:rPr>
          <w:b/>
          <w:sz w:val="28"/>
          <w:szCs w:val="28"/>
        </w:rPr>
        <w:t>Case 1</w:t>
      </w:r>
      <w:r w:rsidRPr="001522E6">
        <w:rPr>
          <w:rFonts w:ascii="MS Mincho" w:eastAsia="MS Mincho" w:hAnsi="MS Mincho" w:cs="MS Mincho"/>
          <w:sz w:val="28"/>
          <w:szCs w:val="28"/>
        </w:rPr>
        <w:t> </w:t>
      </w:r>
      <w:r w:rsidRPr="001522E6">
        <w:rPr>
          <w:sz w:val="28"/>
          <w:szCs w:val="28"/>
        </w:rPr>
        <w:t xml:space="preserve">Send a mail message to it's self (assume robot is SNIPER) then check for it and receive it and print it onto the console </w:t>
      </w:r>
    </w:p>
    <w:p w14:paraId="08D87EC4" w14:textId="77777777" w:rsidR="001522E6" w:rsidRPr="001522E6" w:rsidRDefault="001522E6" w:rsidP="001522E6">
      <w:pPr>
        <w:ind w:left="720"/>
        <w:rPr>
          <w:sz w:val="28"/>
          <w:szCs w:val="28"/>
        </w:rPr>
      </w:pPr>
      <w:r w:rsidRPr="001522E6">
        <w:rPr>
          <w:sz w:val="28"/>
          <w:szCs w:val="28"/>
        </w:rPr>
        <w:t>Input:</w:t>
      </w:r>
      <w:r w:rsidRPr="001522E6">
        <w:rPr>
          <w:rFonts w:ascii="MS Mincho" w:eastAsia="MS Mincho" w:hAnsi="MS Mincho" w:cs="MS Mincho"/>
          <w:sz w:val="28"/>
          <w:szCs w:val="28"/>
        </w:rPr>
        <w:t> </w:t>
      </w:r>
      <w:r w:rsidRPr="001522E6">
        <w:rPr>
          <w:sz w:val="28"/>
          <w:szCs w:val="28"/>
        </w:rPr>
        <w:t xml:space="preserve">“ .”SNIPER” .”Hello me!” send! .”SNIPER” mesg! If .”SNIPER” reciv! Else .”No mail” . Then .” </w:t>
      </w:r>
    </w:p>
    <w:p w14:paraId="7483CC63" w14:textId="77777777" w:rsidR="001522E6" w:rsidRPr="001522E6" w:rsidRDefault="001522E6" w:rsidP="001522E6">
      <w:pPr>
        <w:ind w:left="720"/>
        <w:rPr>
          <w:sz w:val="28"/>
          <w:szCs w:val="28"/>
        </w:rPr>
      </w:pPr>
      <w:r w:rsidRPr="001522E6">
        <w:rPr>
          <w:sz w:val="28"/>
          <w:szCs w:val="28"/>
        </w:rPr>
        <w:t xml:space="preserve">Output: Hello me! </w:t>
      </w:r>
    </w:p>
    <w:p w14:paraId="7F44F217" w14:textId="77777777" w:rsidR="001522E6" w:rsidRPr="001522E6" w:rsidRDefault="001522E6" w:rsidP="001522E6">
      <w:pPr>
        <w:pStyle w:val="ListParagraph"/>
        <w:numPr>
          <w:ilvl w:val="0"/>
          <w:numId w:val="1"/>
        </w:numPr>
        <w:rPr>
          <w:sz w:val="28"/>
          <w:szCs w:val="28"/>
        </w:rPr>
      </w:pPr>
      <w:r w:rsidRPr="001522E6">
        <w:rPr>
          <w:b/>
          <w:sz w:val="28"/>
          <w:szCs w:val="28"/>
        </w:rPr>
        <w:t>Case 2</w:t>
      </w:r>
      <w:r w:rsidRPr="001522E6">
        <w:rPr>
          <w:rFonts w:ascii="MS Mincho" w:eastAsia="MS Mincho" w:hAnsi="MS Mincho" w:cs="MS Mincho"/>
          <w:sz w:val="28"/>
          <w:szCs w:val="28"/>
        </w:rPr>
        <w:t> </w:t>
      </w:r>
      <w:r w:rsidRPr="001522E6">
        <w:rPr>
          <w:sz w:val="28"/>
          <w:szCs w:val="28"/>
        </w:rPr>
        <w:t xml:space="preserve">Don't send a message to self then check for mail </w:t>
      </w:r>
    </w:p>
    <w:p w14:paraId="13084D93" w14:textId="77777777" w:rsidR="001522E6" w:rsidRPr="001522E6" w:rsidRDefault="001522E6" w:rsidP="001522E6">
      <w:pPr>
        <w:ind w:left="720"/>
        <w:rPr>
          <w:sz w:val="28"/>
          <w:szCs w:val="28"/>
        </w:rPr>
      </w:pPr>
      <w:r w:rsidRPr="001522E6">
        <w:rPr>
          <w:sz w:val="28"/>
          <w:szCs w:val="28"/>
        </w:rPr>
        <w:t>Input:</w:t>
      </w:r>
      <w:r w:rsidRPr="001522E6">
        <w:rPr>
          <w:rFonts w:ascii="MS Mincho" w:eastAsia="MS Mincho" w:hAnsi="MS Mincho" w:cs="MS Mincho"/>
          <w:sz w:val="28"/>
          <w:szCs w:val="28"/>
        </w:rPr>
        <w:t> </w:t>
      </w:r>
      <w:r w:rsidRPr="001522E6">
        <w:rPr>
          <w:sz w:val="28"/>
          <w:szCs w:val="28"/>
        </w:rPr>
        <w:t xml:space="preserve">“.”SNIPER” mesg! If .”SNIPER” reciv! Else .”No mail” . Then .” </w:t>
      </w:r>
    </w:p>
    <w:p w14:paraId="4094C590" w14:textId="77777777" w:rsidR="001522E6" w:rsidRPr="001522E6" w:rsidRDefault="001522E6" w:rsidP="001522E6">
      <w:pPr>
        <w:ind w:left="720"/>
        <w:rPr>
          <w:sz w:val="28"/>
          <w:szCs w:val="28"/>
        </w:rPr>
      </w:pPr>
      <w:r w:rsidRPr="001522E6">
        <w:rPr>
          <w:sz w:val="28"/>
          <w:szCs w:val="28"/>
        </w:rPr>
        <w:t xml:space="preserve">Output: No mail </w:t>
      </w:r>
    </w:p>
    <w:p w14:paraId="266BF1E4" w14:textId="77777777" w:rsidR="001522E6" w:rsidRPr="001522E6" w:rsidRDefault="001522E6" w:rsidP="001522E6">
      <w:pPr>
        <w:pStyle w:val="ListParagraph"/>
        <w:numPr>
          <w:ilvl w:val="0"/>
          <w:numId w:val="1"/>
        </w:numPr>
        <w:rPr>
          <w:sz w:val="28"/>
          <w:szCs w:val="28"/>
        </w:rPr>
      </w:pPr>
      <w:r w:rsidRPr="001522E6">
        <w:rPr>
          <w:b/>
          <w:sz w:val="28"/>
          <w:szCs w:val="28"/>
        </w:rPr>
        <w:t>Case 3</w:t>
      </w:r>
      <w:r w:rsidRPr="001522E6">
        <w:rPr>
          <w:rFonts w:ascii="MS Mincho" w:eastAsia="MS Mincho" w:hAnsi="MS Mincho" w:cs="MS Mincho"/>
          <w:sz w:val="28"/>
          <w:szCs w:val="28"/>
        </w:rPr>
        <w:t> </w:t>
      </w:r>
      <w:r w:rsidRPr="001522E6">
        <w:rPr>
          <w:sz w:val="28"/>
          <w:szCs w:val="28"/>
        </w:rPr>
        <w:t xml:space="preserve">reciv! Is called when there is no mail. This should return nothing </w:t>
      </w:r>
    </w:p>
    <w:p w14:paraId="162B83BC" w14:textId="77777777" w:rsidR="001522E6" w:rsidRPr="001522E6" w:rsidRDefault="001522E6" w:rsidP="001522E6">
      <w:pPr>
        <w:ind w:left="720"/>
        <w:rPr>
          <w:sz w:val="28"/>
          <w:szCs w:val="28"/>
        </w:rPr>
      </w:pPr>
      <w:r w:rsidRPr="001522E6">
        <w:rPr>
          <w:sz w:val="28"/>
          <w:szCs w:val="28"/>
        </w:rPr>
        <w:t xml:space="preserve">Input: </w:t>
      </w:r>
    </w:p>
    <w:p w14:paraId="0CBAC0F1" w14:textId="77777777" w:rsidR="001522E6" w:rsidRDefault="001522E6" w:rsidP="001522E6">
      <w:pPr>
        <w:ind w:left="720"/>
        <w:rPr>
          <w:sz w:val="28"/>
          <w:szCs w:val="28"/>
        </w:rPr>
      </w:pPr>
      <w:r>
        <w:rPr>
          <w:sz w:val="28"/>
          <w:szCs w:val="28"/>
        </w:rPr>
        <w:t>“ .”SNIPER” reciv! ”</w:t>
      </w:r>
    </w:p>
    <w:p w14:paraId="1E6976DA" w14:textId="7388826A" w:rsidR="001522E6" w:rsidRPr="001522E6" w:rsidRDefault="001522E6" w:rsidP="001522E6">
      <w:pPr>
        <w:ind w:left="720"/>
        <w:rPr>
          <w:sz w:val="28"/>
          <w:szCs w:val="28"/>
        </w:rPr>
      </w:pPr>
      <w:r w:rsidRPr="001522E6">
        <w:rPr>
          <w:sz w:val="28"/>
          <w:szCs w:val="28"/>
        </w:rPr>
        <w:t xml:space="preserve">Output: nothing </w:t>
      </w:r>
    </w:p>
    <w:p w14:paraId="246F7E1F" w14:textId="77777777" w:rsidR="00CC134E" w:rsidRDefault="00CC134E" w:rsidP="00126FFE">
      <w:pPr>
        <w:rPr>
          <w:sz w:val="28"/>
          <w:szCs w:val="28"/>
        </w:rPr>
      </w:pPr>
    </w:p>
    <w:p w14:paraId="073490D1" w14:textId="18426DAF" w:rsidR="000F5523" w:rsidRDefault="00F618B3" w:rsidP="0067087F">
      <w:pPr>
        <w:pStyle w:val="Heading3"/>
      </w:pPr>
      <w:bookmarkStart w:id="29" w:name="_Toc466238749"/>
      <w:r>
        <w:t>5</w:t>
      </w:r>
      <w:r w:rsidR="00CC134E" w:rsidRPr="00CC134E">
        <w:t>.1.5</w:t>
      </w:r>
      <w:r w:rsidR="000F5523">
        <w:t xml:space="preserve"> </w:t>
      </w:r>
      <w:r w:rsidR="00CC134E" w:rsidRPr="000F5523">
        <w:t>Testing Move! Rot! And Shoot!</w:t>
      </w:r>
      <w:bookmarkEnd w:id="29"/>
      <w:r w:rsidR="00CC134E" w:rsidRPr="00CC134E">
        <w:t xml:space="preserve"> </w:t>
      </w:r>
    </w:p>
    <w:p w14:paraId="03F999A8" w14:textId="2C62E03C" w:rsidR="00CC134E" w:rsidRPr="000F5523" w:rsidRDefault="000F5523" w:rsidP="006B26C3">
      <w:pPr>
        <w:ind w:left="720"/>
        <w:rPr>
          <w:b/>
          <w:sz w:val="28"/>
          <w:szCs w:val="28"/>
        </w:rPr>
      </w:pPr>
      <w:r>
        <w:rPr>
          <w:sz w:val="28"/>
          <w:szCs w:val="28"/>
        </w:rPr>
        <w:t>This w</w:t>
      </w:r>
      <w:r w:rsidR="00CC134E" w:rsidRPr="00CC134E">
        <w:rPr>
          <w:sz w:val="28"/>
          <w:szCs w:val="28"/>
        </w:rPr>
        <w:t xml:space="preserve">ould simply consist of test functions that take in values to check for validity of parameters until the Game Controller is complete and the actions are verified there since there are no return values. </w:t>
      </w:r>
    </w:p>
    <w:p w14:paraId="2ACBCCEB" w14:textId="77777777" w:rsidR="002C79EB" w:rsidRDefault="00BF43EA" w:rsidP="00BF43EA">
      <w:pPr>
        <w:rPr>
          <w:b/>
          <w:sz w:val="28"/>
          <w:szCs w:val="28"/>
          <w:lang w:val="en-CA"/>
        </w:rPr>
      </w:pPr>
      <w:r w:rsidRPr="0009694C">
        <w:rPr>
          <w:b/>
          <w:sz w:val="28"/>
          <w:szCs w:val="28"/>
          <w:lang w:val="en-CA"/>
        </w:rPr>
        <w:t xml:space="preserve"> </w:t>
      </w:r>
    </w:p>
    <w:p w14:paraId="5DA274AE" w14:textId="6BC5D8CA" w:rsidR="008C18E3" w:rsidRDefault="008C18E3">
      <w:pPr>
        <w:suppressAutoHyphens w:val="0"/>
        <w:rPr>
          <w:sz w:val="28"/>
          <w:szCs w:val="28"/>
          <w:lang w:val="en-CA"/>
        </w:rPr>
      </w:pPr>
    </w:p>
    <w:p w14:paraId="6CF94D66" w14:textId="77777777" w:rsidR="00BF43EA" w:rsidRDefault="00BF43EA" w:rsidP="003A103B">
      <w:pPr>
        <w:rPr>
          <w:sz w:val="28"/>
          <w:szCs w:val="28"/>
          <w:lang w:val="en-CA"/>
        </w:rPr>
      </w:pPr>
    </w:p>
    <w:p w14:paraId="41D0D788" w14:textId="2C1ACEB4" w:rsidR="00BF43EA" w:rsidRPr="0009694C" w:rsidRDefault="00F618B3" w:rsidP="0067087F">
      <w:pPr>
        <w:pStyle w:val="Heading2"/>
        <w:rPr>
          <w:lang w:val="en-CA"/>
        </w:rPr>
      </w:pPr>
      <w:bookmarkStart w:id="30" w:name="_Toc466238750"/>
      <w:r>
        <w:rPr>
          <w:lang w:val="en-CA"/>
        </w:rPr>
        <w:t>5</w:t>
      </w:r>
      <w:r w:rsidR="007F50B4">
        <w:rPr>
          <w:lang w:val="en-CA"/>
        </w:rPr>
        <w:t>.2</w:t>
      </w:r>
      <w:r w:rsidR="00BF43EA" w:rsidRPr="0009694C">
        <w:rPr>
          <w:lang w:val="en-CA"/>
        </w:rPr>
        <w:t xml:space="preserve"> </w:t>
      </w:r>
      <w:r w:rsidR="0009694C">
        <w:rPr>
          <w:lang w:val="en-CA"/>
        </w:rPr>
        <w:t>Tests related to</w:t>
      </w:r>
      <w:r w:rsidR="0009694C" w:rsidRPr="0009694C">
        <w:rPr>
          <w:lang w:val="en-CA"/>
        </w:rPr>
        <w:t xml:space="preserve"> </w:t>
      </w:r>
      <w:r w:rsidR="00BF43EA" w:rsidRPr="0009694C">
        <w:rPr>
          <w:lang w:val="en-CA"/>
        </w:rPr>
        <w:t>the GameController class</w:t>
      </w:r>
      <w:bookmarkEnd w:id="30"/>
    </w:p>
    <w:p w14:paraId="07D6DD1D" w14:textId="77777777" w:rsidR="00BF43EA" w:rsidRDefault="00BF43EA" w:rsidP="003A103B">
      <w:pPr>
        <w:rPr>
          <w:sz w:val="28"/>
          <w:szCs w:val="28"/>
          <w:lang w:val="en-CA"/>
        </w:rPr>
      </w:pPr>
    </w:p>
    <w:p w14:paraId="40CA66F6" w14:textId="7B3579D0" w:rsidR="00282120" w:rsidRPr="00282120" w:rsidRDefault="00F618B3" w:rsidP="0067087F">
      <w:pPr>
        <w:pStyle w:val="Heading3"/>
        <w:rPr>
          <w:lang w:val="en-CA"/>
        </w:rPr>
      </w:pPr>
      <w:bookmarkStart w:id="31" w:name="_Toc466238751"/>
      <w:r>
        <w:rPr>
          <w:lang w:val="en-CA"/>
        </w:rPr>
        <w:t>5</w:t>
      </w:r>
      <w:r w:rsidR="00282120" w:rsidRPr="00282120">
        <w:rPr>
          <w:lang w:val="en-CA"/>
        </w:rPr>
        <w:t>.2.1 Move(position)</w:t>
      </w:r>
      <w:bookmarkEnd w:id="31"/>
    </w:p>
    <w:p w14:paraId="7ECFC03F" w14:textId="77777777" w:rsidR="00282120" w:rsidRDefault="00282120" w:rsidP="00282120">
      <w:pPr>
        <w:rPr>
          <w:sz w:val="28"/>
          <w:szCs w:val="28"/>
          <w:lang w:val="en-CA"/>
        </w:rPr>
      </w:pPr>
    </w:p>
    <w:p w14:paraId="602B0003" w14:textId="77777777" w:rsidR="00282120" w:rsidRPr="00282120" w:rsidRDefault="00282120" w:rsidP="00282120">
      <w:pPr>
        <w:rPr>
          <w:sz w:val="28"/>
          <w:szCs w:val="28"/>
          <w:lang w:val="en-CA"/>
        </w:rPr>
      </w:pPr>
      <w:r w:rsidRPr="00282120">
        <w:rPr>
          <w:sz w:val="28"/>
          <w:szCs w:val="28"/>
          <w:lang w:val="en-CA"/>
        </w:rPr>
        <w:t>Move should not do anything if there is not enough movement points</w:t>
      </w:r>
    </w:p>
    <w:p w14:paraId="6CAC57F1" w14:textId="77777777" w:rsidR="00282120" w:rsidRPr="00282120" w:rsidRDefault="00282120" w:rsidP="00282120">
      <w:pPr>
        <w:rPr>
          <w:sz w:val="28"/>
          <w:szCs w:val="28"/>
          <w:lang w:val="en-CA"/>
        </w:rPr>
      </w:pPr>
      <w:r w:rsidRPr="00282120">
        <w:rPr>
          <w:sz w:val="28"/>
          <w:szCs w:val="28"/>
          <w:lang w:val="en-CA"/>
        </w:rPr>
        <w:t>It should not do anything if an invalid position is used. The valid values of position are 0-60 if it is a board of size 5 or 0-126 if it is a board of size 7. After the move the robot should be in the position that was given.</w:t>
      </w:r>
    </w:p>
    <w:p w14:paraId="2AB6A520" w14:textId="77777777" w:rsidR="00282120" w:rsidRPr="00282120" w:rsidRDefault="00282120" w:rsidP="00282120">
      <w:pPr>
        <w:rPr>
          <w:sz w:val="28"/>
          <w:szCs w:val="28"/>
          <w:lang w:val="en-CA"/>
        </w:rPr>
      </w:pPr>
    </w:p>
    <w:p w14:paraId="3BE977BE" w14:textId="77777777" w:rsidR="00282120" w:rsidRPr="00282120" w:rsidRDefault="00282120" w:rsidP="00282120">
      <w:pPr>
        <w:rPr>
          <w:sz w:val="28"/>
          <w:szCs w:val="28"/>
          <w:lang w:val="en-CA"/>
        </w:rPr>
      </w:pPr>
      <w:r w:rsidRPr="00282120">
        <w:rPr>
          <w:sz w:val="28"/>
          <w:szCs w:val="28"/>
          <w:lang w:val="en-CA"/>
        </w:rPr>
        <w:t>An instance of the robot class and the gameboard class is required for these tests. The rotate method should also be implemented before this method.</w:t>
      </w:r>
    </w:p>
    <w:p w14:paraId="06A399EE" w14:textId="77777777" w:rsidR="00282120" w:rsidRPr="00282120" w:rsidRDefault="00282120" w:rsidP="00282120">
      <w:pPr>
        <w:rPr>
          <w:sz w:val="28"/>
          <w:szCs w:val="28"/>
          <w:lang w:val="en-CA"/>
        </w:rPr>
      </w:pPr>
    </w:p>
    <w:p w14:paraId="4D54F423" w14:textId="3A5D460E" w:rsidR="00282120" w:rsidRPr="00982DC2" w:rsidRDefault="003E0EAC" w:rsidP="00982DC2">
      <w:pPr>
        <w:pStyle w:val="ListParagraph"/>
        <w:numPr>
          <w:ilvl w:val="0"/>
          <w:numId w:val="1"/>
        </w:numPr>
        <w:rPr>
          <w:sz w:val="28"/>
          <w:szCs w:val="28"/>
          <w:lang w:val="en-CA"/>
        </w:rPr>
      </w:pPr>
      <w:r>
        <w:rPr>
          <w:sz w:val="28"/>
          <w:szCs w:val="28"/>
          <w:lang w:val="en-CA"/>
        </w:rPr>
        <w:t>Case</w:t>
      </w:r>
      <w:r w:rsidR="00282120" w:rsidRPr="00982DC2">
        <w:rPr>
          <w:sz w:val="28"/>
          <w:szCs w:val="28"/>
          <w:lang w:val="en-CA"/>
        </w:rPr>
        <w:t>1: method should throw an exception if the position is invalid.</w:t>
      </w:r>
    </w:p>
    <w:p w14:paraId="4F26B0CA" w14:textId="77777777" w:rsidR="00282120" w:rsidRPr="00282120" w:rsidRDefault="00282120" w:rsidP="00282120">
      <w:pPr>
        <w:rPr>
          <w:sz w:val="28"/>
          <w:szCs w:val="28"/>
          <w:lang w:val="en-CA"/>
        </w:rPr>
      </w:pPr>
    </w:p>
    <w:p w14:paraId="1A591991" w14:textId="428E9A67" w:rsidR="00282120" w:rsidRPr="00982DC2" w:rsidRDefault="003E0EAC" w:rsidP="00982DC2">
      <w:pPr>
        <w:pStyle w:val="ListParagraph"/>
        <w:numPr>
          <w:ilvl w:val="0"/>
          <w:numId w:val="1"/>
        </w:numPr>
        <w:rPr>
          <w:sz w:val="28"/>
          <w:szCs w:val="28"/>
          <w:lang w:val="en-CA"/>
        </w:rPr>
      </w:pPr>
      <w:r>
        <w:rPr>
          <w:sz w:val="28"/>
          <w:szCs w:val="28"/>
          <w:lang w:val="en-CA"/>
        </w:rPr>
        <w:lastRenderedPageBreak/>
        <w:t>Case</w:t>
      </w:r>
      <w:r w:rsidRPr="00982DC2">
        <w:rPr>
          <w:sz w:val="28"/>
          <w:szCs w:val="28"/>
          <w:lang w:val="en-CA"/>
        </w:rPr>
        <w:t xml:space="preserve"> </w:t>
      </w:r>
      <w:r w:rsidR="00282120" w:rsidRPr="00982DC2">
        <w:rPr>
          <w:sz w:val="28"/>
          <w:szCs w:val="28"/>
          <w:lang w:val="en-CA"/>
        </w:rPr>
        <w:t>2: method should create a messagebox "not enough movement points" if the distance of the target tile is greater than the moves left of the robot. The robot should not move after this.</w:t>
      </w:r>
    </w:p>
    <w:p w14:paraId="67367D88" w14:textId="77777777" w:rsidR="00282120" w:rsidRPr="00282120" w:rsidRDefault="00282120" w:rsidP="00282120">
      <w:pPr>
        <w:rPr>
          <w:sz w:val="28"/>
          <w:szCs w:val="28"/>
          <w:lang w:val="en-CA"/>
        </w:rPr>
      </w:pPr>
    </w:p>
    <w:p w14:paraId="307AAA8A" w14:textId="0A52C6AC" w:rsidR="00282120" w:rsidRPr="00982DC2" w:rsidRDefault="003E0EAC" w:rsidP="00982DC2">
      <w:pPr>
        <w:pStyle w:val="ListParagraph"/>
        <w:numPr>
          <w:ilvl w:val="0"/>
          <w:numId w:val="1"/>
        </w:numPr>
        <w:rPr>
          <w:sz w:val="28"/>
          <w:szCs w:val="28"/>
          <w:lang w:val="en-CA"/>
        </w:rPr>
      </w:pPr>
      <w:r>
        <w:rPr>
          <w:sz w:val="28"/>
          <w:szCs w:val="28"/>
          <w:lang w:val="en-CA"/>
        </w:rPr>
        <w:t>Case</w:t>
      </w:r>
      <w:r w:rsidRPr="00982DC2">
        <w:rPr>
          <w:sz w:val="28"/>
          <w:szCs w:val="28"/>
          <w:lang w:val="en-CA"/>
        </w:rPr>
        <w:t xml:space="preserve"> </w:t>
      </w:r>
      <w:r w:rsidR="00282120" w:rsidRPr="00982DC2">
        <w:rPr>
          <w:sz w:val="28"/>
          <w:szCs w:val="28"/>
          <w:lang w:val="en-CA"/>
        </w:rPr>
        <w:t>3: the robot should appear in the specified position after move is executed if there is no error.</w:t>
      </w:r>
    </w:p>
    <w:p w14:paraId="6CED4BB1" w14:textId="77777777" w:rsidR="00282120" w:rsidRPr="00282120" w:rsidRDefault="00282120" w:rsidP="00282120">
      <w:pPr>
        <w:rPr>
          <w:sz w:val="28"/>
          <w:szCs w:val="28"/>
          <w:lang w:val="en-CA"/>
        </w:rPr>
      </w:pPr>
    </w:p>
    <w:p w14:paraId="667DC427" w14:textId="089DBD4C" w:rsidR="00282120" w:rsidRPr="00042EF9" w:rsidRDefault="00F618B3" w:rsidP="0067087F">
      <w:pPr>
        <w:pStyle w:val="Heading3"/>
        <w:rPr>
          <w:lang w:val="en-CA"/>
        </w:rPr>
      </w:pPr>
      <w:bookmarkStart w:id="32" w:name="_Toc466238752"/>
      <w:r>
        <w:rPr>
          <w:lang w:val="en-CA"/>
        </w:rPr>
        <w:t>5</w:t>
      </w:r>
      <w:r w:rsidR="00042EF9" w:rsidRPr="00042EF9">
        <w:rPr>
          <w:lang w:val="en-CA"/>
        </w:rPr>
        <w:t xml:space="preserve">.2.2 </w:t>
      </w:r>
      <w:r w:rsidR="00282120" w:rsidRPr="00042EF9">
        <w:rPr>
          <w:lang w:val="en-CA"/>
        </w:rPr>
        <w:t>Shoot(position)</w:t>
      </w:r>
      <w:bookmarkEnd w:id="32"/>
    </w:p>
    <w:p w14:paraId="01DAF9F1" w14:textId="77777777" w:rsidR="00282120" w:rsidRPr="00282120" w:rsidRDefault="00282120" w:rsidP="00282120">
      <w:pPr>
        <w:rPr>
          <w:sz w:val="28"/>
          <w:szCs w:val="28"/>
          <w:lang w:val="en-CA"/>
        </w:rPr>
      </w:pPr>
    </w:p>
    <w:p w14:paraId="48B349FF" w14:textId="77777777" w:rsidR="00282120" w:rsidRPr="00282120" w:rsidRDefault="00282120" w:rsidP="00282120">
      <w:pPr>
        <w:rPr>
          <w:sz w:val="28"/>
          <w:szCs w:val="28"/>
          <w:lang w:val="en-CA"/>
        </w:rPr>
      </w:pPr>
      <w:r w:rsidRPr="00282120">
        <w:rPr>
          <w:sz w:val="28"/>
          <w:szCs w:val="28"/>
          <w:lang w:val="en-CA"/>
        </w:rPr>
        <w:t>Robot should not be able to shoot if it has already shot this turn. It should not be able to shoot if the target is not in range. The valid range of targets is 0-60 for a board of size 5 or 0-126 for a board of size 7. Robot must be an instance of the robot class.</w:t>
      </w:r>
    </w:p>
    <w:p w14:paraId="0E6724C9" w14:textId="77777777" w:rsidR="00282120" w:rsidRPr="00282120" w:rsidRDefault="00282120" w:rsidP="00282120">
      <w:pPr>
        <w:rPr>
          <w:sz w:val="28"/>
          <w:szCs w:val="28"/>
          <w:lang w:val="en-CA"/>
        </w:rPr>
      </w:pPr>
      <w:r w:rsidRPr="00282120">
        <w:rPr>
          <w:sz w:val="28"/>
          <w:szCs w:val="28"/>
          <w:lang w:val="en-CA"/>
        </w:rPr>
        <w:t>An instance of the robot class is required for these tests.</w:t>
      </w:r>
    </w:p>
    <w:p w14:paraId="25FADE68" w14:textId="77777777" w:rsidR="00282120" w:rsidRPr="00282120" w:rsidRDefault="00282120" w:rsidP="00282120">
      <w:pPr>
        <w:rPr>
          <w:sz w:val="28"/>
          <w:szCs w:val="28"/>
          <w:lang w:val="en-CA"/>
        </w:rPr>
      </w:pPr>
    </w:p>
    <w:p w14:paraId="2432F5C7" w14:textId="5DC2C2D3"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1: method should throw an exception if the position is invalid. </w:t>
      </w:r>
    </w:p>
    <w:p w14:paraId="520B9D65" w14:textId="77777777" w:rsidR="00282120" w:rsidRPr="00282120" w:rsidRDefault="00282120" w:rsidP="00282120">
      <w:pPr>
        <w:rPr>
          <w:sz w:val="28"/>
          <w:szCs w:val="28"/>
          <w:lang w:val="en-CA"/>
        </w:rPr>
      </w:pPr>
    </w:p>
    <w:p w14:paraId="43D4A9F7" w14:textId="26CBE9C2"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2: method should create a messagebox "already shot" if the robot has already shot this turn. </w:t>
      </w:r>
    </w:p>
    <w:p w14:paraId="6C931672" w14:textId="77777777" w:rsidR="00042EF9" w:rsidRPr="00282120" w:rsidRDefault="00042EF9" w:rsidP="00282120">
      <w:pPr>
        <w:rPr>
          <w:sz w:val="28"/>
          <w:szCs w:val="28"/>
          <w:lang w:val="en-CA"/>
        </w:rPr>
      </w:pPr>
    </w:p>
    <w:p w14:paraId="50895321" w14:textId="2C4FEF2C"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3: method should create a messagebox "out of range" if the target tile is not in range.</w:t>
      </w:r>
    </w:p>
    <w:p w14:paraId="1F770558" w14:textId="77777777" w:rsidR="00282120" w:rsidRPr="00282120" w:rsidRDefault="00282120" w:rsidP="00282120">
      <w:pPr>
        <w:rPr>
          <w:sz w:val="28"/>
          <w:szCs w:val="28"/>
          <w:lang w:val="en-CA"/>
        </w:rPr>
      </w:pPr>
    </w:p>
    <w:p w14:paraId="3414D544" w14:textId="77777777" w:rsidR="00282120" w:rsidRPr="00282120" w:rsidRDefault="00282120" w:rsidP="00282120">
      <w:pPr>
        <w:rPr>
          <w:sz w:val="28"/>
          <w:szCs w:val="28"/>
          <w:lang w:val="en-CA"/>
        </w:rPr>
      </w:pPr>
      <w:r w:rsidRPr="00282120">
        <w:rPr>
          <w:sz w:val="28"/>
          <w:szCs w:val="28"/>
          <w:lang w:val="en-CA"/>
        </w:rPr>
        <w:t>Multiple instances of the robot class are required for the tests below.</w:t>
      </w:r>
    </w:p>
    <w:p w14:paraId="1E465272" w14:textId="77777777" w:rsidR="00282120" w:rsidRPr="00282120" w:rsidRDefault="00282120" w:rsidP="00282120">
      <w:pPr>
        <w:rPr>
          <w:sz w:val="28"/>
          <w:szCs w:val="28"/>
          <w:lang w:val="en-CA"/>
        </w:rPr>
      </w:pPr>
    </w:p>
    <w:p w14:paraId="0AD5907F" w14:textId="13584784"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4: check that the shotThisTurn variable in robot is changed to true if the robot shoots.</w:t>
      </w:r>
    </w:p>
    <w:p w14:paraId="3E150AA4" w14:textId="77777777" w:rsidR="00282120" w:rsidRPr="00282120" w:rsidRDefault="00282120" w:rsidP="00282120">
      <w:pPr>
        <w:rPr>
          <w:sz w:val="28"/>
          <w:szCs w:val="28"/>
          <w:lang w:val="en-CA"/>
        </w:rPr>
      </w:pPr>
    </w:p>
    <w:p w14:paraId="4845F963" w14:textId="0BEFA421"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5: if there is no robot on the targeted tile then a message box will be created "no one there"</w:t>
      </w:r>
    </w:p>
    <w:p w14:paraId="3F7D3391" w14:textId="77777777" w:rsidR="00282120" w:rsidRPr="00282120" w:rsidRDefault="00282120" w:rsidP="00282120">
      <w:pPr>
        <w:rPr>
          <w:sz w:val="28"/>
          <w:szCs w:val="28"/>
          <w:lang w:val="en-CA"/>
        </w:rPr>
      </w:pPr>
    </w:p>
    <w:p w14:paraId="41300B08" w14:textId="4B36C1A3"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6: check that the shot robot is damaged by checking the hp of the affected robot.</w:t>
      </w:r>
    </w:p>
    <w:p w14:paraId="6B240513" w14:textId="77777777" w:rsidR="00282120" w:rsidRPr="00282120" w:rsidRDefault="00282120" w:rsidP="00282120">
      <w:pPr>
        <w:rPr>
          <w:sz w:val="28"/>
          <w:szCs w:val="28"/>
          <w:lang w:val="en-CA"/>
        </w:rPr>
      </w:pPr>
    </w:p>
    <w:p w14:paraId="5FE39B91" w14:textId="641C7D77"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7: check that the method works for shooting multiple robots on the same tile including the case where the shooter is on the targeted tile.</w:t>
      </w:r>
    </w:p>
    <w:p w14:paraId="39D3F8A5" w14:textId="77777777" w:rsidR="00282120" w:rsidRPr="00282120" w:rsidRDefault="00282120" w:rsidP="00282120">
      <w:pPr>
        <w:rPr>
          <w:sz w:val="28"/>
          <w:szCs w:val="28"/>
          <w:lang w:val="en-CA"/>
        </w:rPr>
      </w:pPr>
    </w:p>
    <w:p w14:paraId="13F6AC28" w14:textId="77777777" w:rsidR="00282120" w:rsidRPr="00282120" w:rsidRDefault="00282120" w:rsidP="00282120">
      <w:pPr>
        <w:rPr>
          <w:sz w:val="28"/>
          <w:szCs w:val="28"/>
          <w:lang w:val="en-CA"/>
        </w:rPr>
      </w:pPr>
    </w:p>
    <w:p w14:paraId="793748AE" w14:textId="40B40824" w:rsidR="00282120" w:rsidRPr="00364CD3" w:rsidRDefault="00F618B3" w:rsidP="0067087F">
      <w:pPr>
        <w:pStyle w:val="Heading3"/>
        <w:rPr>
          <w:lang w:val="en-CA"/>
        </w:rPr>
      </w:pPr>
      <w:bookmarkStart w:id="33" w:name="_Toc466238753"/>
      <w:r>
        <w:rPr>
          <w:lang w:val="en-CA"/>
        </w:rPr>
        <w:lastRenderedPageBreak/>
        <w:t>5</w:t>
      </w:r>
      <w:r w:rsidR="00364CD3" w:rsidRPr="00364CD3">
        <w:rPr>
          <w:lang w:val="en-CA"/>
        </w:rPr>
        <w:t xml:space="preserve">.2.3 </w:t>
      </w:r>
      <w:r w:rsidR="00282120" w:rsidRPr="00364CD3">
        <w:rPr>
          <w:lang w:val="en-CA"/>
        </w:rPr>
        <w:t>Rotate(direction)</w:t>
      </w:r>
      <w:bookmarkEnd w:id="33"/>
    </w:p>
    <w:p w14:paraId="58EC265B" w14:textId="77777777" w:rsidR="00282120" w:rsidRPr="00282120" w:rsidRDefault="00282120" w:rsidP="00282120">
      <w:pPr>
        <w:rPr>
          <w:sz w:val="28"/>
          <w:szCs w:val="28"/>
          <w:lang w:val="en-CA"/>
        </w:rPr>
      </w:pPr>
    </w:p>
    <w:p w14:paraId="768867AB" w14:textId="77777777" w:rsidR="00282120" w:rsidRPr="00282120" w:rsidRDefault="00282120" w:rsidP="00282120">
      <w:pPr>
        <w:rPr>
          <w:sz w:val="28"/>
          <w:szCs w:val="28"/>
          <w:lang w:val="en-CA"/>
        </w:rPr>
      </w:pPr>
      <w:r w:rsidRPr="00282120">
        <w:rPr>
          <w:sz w:val="28"/>
          <w:szCs w:val="28"/>
          <w:lang w:val="en-CA"/>
        </w:rPr>
        <w:t>The robot should be in the right direction after turning.</w:t>
      </w:r>
    </w:p>
    <w:p w14:paraId="69FDF990" w14:textId="77777777" w:rsidR="00282120" w:rsidRPr="00282120" w:rsidRDefault="00282120" w:rsidP="00282120">
      <w:pPr>
        <w:rPr>
          <w:sz w:val="28"/>
          <w:szCs w:val="28"/>
          <w:lang w:val="en-CA"/>
        </w:rPr>
      </w:pPr>
      <w:r w:rsidRPr="00282120">
        <w:rPr>
          <w:sz w:val="28"/>
          <w:szCs w:val="28"/>
          <w:lang w:val="en-CA"/>
        </w:rPr>
        <w:t>The valid values of direction are 0-5. Robot must be an instance of the robot class.</w:t>
      </w:r>
    </w:p>
    <w:p w14:paraId="176A6FB3" w14:textId="77777777" w:rsidR="00282120" w:rsidRPr="00282120" w:rsidRDefault="00282120" w:rsidP="00282120">
      <w:pPr>
        <w:rPr>
          <w:sz w:val="28"/>
          <w:szCs w:val="28"/>
          <w:lang w:val="en-CA"/>
        </w:rPr>
      </w:pPr>
      <w:r w:rsidRPr="00282120">
        <w:rPr>
          <w:sz w:val="28"/>
          <w:szCs w:val="28"/>
          <w:lang w:val="en-CA"/>
        </w:rPr>
        <w:t>These tests require an instance of the robot class</w:t>
      </w:r>
    </w:p>
    <w:p w14:paraId="694BDFF2" w14:textId="77777777" w:rsidR="00282120" w:rsidRPr="00282120" w:rsidRDefault="00282120" w:rsidP="00282120">
      <w:pPr>
        <w:rPr>
          <w:sz w:val="28"/>
          <w:szCs w:val="28"/>
          <w:lang w:val="en-CA"/>
        </w:rPr>
      </w:pPr>
    </w:p>
    <w:p w14:paraId="1EDB306A" w14:textId="2CEB7BD3" w:rsidR="00282120" w:rsidRPr="00364CD3" w:rsidRDefault="003E0EAC" w:rsidP="00364CD3">
      <w:pPr>
        <w:pStyle w:val="ListParagraph"/>
        <w:numPr>
          <w:ilvl w:val="0"/>
          <w:numId w:val="9"/>
        </w:numPr>
        <w:rPr>
          <w:sz w:val="28"/>
          <w:szCs w:val="28"/>
          <w:lang w:val="en-CA"/>
        </w:rPr>
      </w:pPr>
      <w:r>
        <w:rPr>
          <w:sz w:val="28"/>
          <w:szCs w:val="28"/>
          <w:lang w:val="en-CA"/>
        </w:rPr>
        <w:t>Case</w:t>
      </w:r>
      <w:r w:rsidRPr="00364CD3">
        <w:rPr>
          <w:sz w:val="28"/>
          <w:szCs w:val="28"/>
          <w:lang w:val="en-CA"/>
        </w:rPr>
        <w:t xml:space="preserve"> </w:t>
      </w:r>
      <w:r w:rsidR="00282120" w:rsidRPr="00364CD3">
        <w:rPr>
          <w:sz w:val="28"/>
          <w:szCs w:val="28"/>
          <w:lang w:val="en-CA"/>
        </w:rPr>
        <w:t xml:space="preserve">1: The method must throw an exception if the direction is invalid. </w:t>
      </w:r>
    </w:p>
    <w:p w14:paraId="59DD22C1" w14:textId="77777777" w:rsidR="00282120" w:rsidRPr="00282120" w:rsidRDefault="00282120" w:rsidP="00282120">
      <w:pPr>
        <w:rPr>
          <w:sz w:val="28"/>
          <w:szCs w:val="28"/>
          <w:lang w:val="en-CA"/>
        </w:rPr>
      </w:pPr>
    </w:p>
    <w:p w14:paraId="138B3490" w14:textId="317952B2" w:rsidR="00282120" w:rsidRPr="00364CD3" w:rsidRDefault="003E0EAC" w:rsidP="00364CD3">
      <w:pPr>
        <w:pStyle w:val="ListParagraph"/>
        <w:numPr>
          <w:ilvl w:val="0"/>
          <w:numId w:val="9"/>
        </w:numPr>
        <w:rPr>
          <w:sz w:val="28"/>
          <w:szCs w:val="28"/>
          <w:lang w:val="en-CA"/>
        </w:rPr>
      </w:pPr>
      <w:r>
        <w:rPr>
          <w:sz w:val="28"/>
          <w:szCs w:val="28"/>
          <w:lang w:val="en-CA"/>
        </w:rPr>
        <w:t>Case</w:t>
      </w:r>
      <w:r w:rsidRPr="00364CD3">
        <w:rPr>
          <w:sz w:val="28"/>
          <w:szCs w:val="28"/>
          <w:lang w:val="en-CA"/>
        </w:rPr>
        <w:t xml:space="preserve"> </w:t>
      </w:r>
      <w:r w:rsidR="00282120" w:rsidRPr="00364CD3">
        <w:rPr>
          <w:sz w:val="28"/>
          <w:szCs w:val="28"/>
          <w:lang w:val="en-CA"/>
        </w:rPr>
        <w:t xml:space="preserve">2: Execute the method rotate on a robot to change its direction to an </w:t>
      </w:r>
      <w:r w:rsidRPr="00364CD3">
        <w:rPr>
          <w:sz w:val="28"/>
          <w:szCs w:val="28"/>
          <w:lang w:val="en-CA"/>
        </w:rPr>
        <w:t>arbitrary</w:t>
      </w:r>
      <w:r w:rsidR="00282120" w:rsidRPr="00364CD3">
        <w:rPr>
          <w:sz w:val="28"/>
          <w:szCs w:val="28"/>
          <w:lang w:val="en-CA"/>
        </w:rPr>
        <w:t xml:space="preserve"> value and check if the robot had its direction changed. </w:t>
      </w:r>
    </w:p>
    <w:p w14:paraId="5E6C21BF" w14:textId="77777777" w:rsidR="00282120" w:rsidRPr="00282120" w:rsidRDefault="00282120" w:rsidP="00282120">
      <w:pPr>
        <w:rPr>
          <w:sz w:val="28"/>
          <w:szCs w:val="28"/>
          <w:lang w:val="en-CA"/>
        </w:rPr>
      </w:pPr>
    </w:p>
    <w:p w14:paraId="75578762" w14:textId="77777777" w:rsidR="00282120" w:rsidRPr="00282120" w:rsidRDefault="00282120" w:rsidP="00282120">
      <w:pPr>
        <w:rPr>
          <w:sz w:val="28"/>
          <w:szCs w:val="28"/>
          <w:lang w:val="en-CA"/>
        </w:rPr>
      </w:pPr>
    </w:p>
    <w:p w14:paraId="39F1A321" w14:textId="537DCB9B" w:rsidR="00282120" w:rsidRPr="00FC6317" w:rsidRDefault="00F618B3" w:rsidP="0067087F">
      <w:pPr>
        <w:pStyle w:val="Heading3"/>
        <w:rPr>
          <w:lang w:val="en-CA"/>
        </w:rPr>
      </w:pPr>
      <w:bookmarkStart w:id="34" w:name="_Toc466238754"/>
      <w:r>
        <w:rPr>
          <w:lang w:val="en-CA"/>
        </w:rPr>
        <w:t>5</w:t>
      </w:r>
      <w:r w:rsidR="00FC6317" w:rsidRPr="00FC6317">
        <w:rPr>
          <w:lang w:val="en-CA"/>
        </w:rPr>
        <w:t xml:space="preserve">.2.4 </w:t>
      </w:r>
      <w:r w:rsidR="00282120" w:rsidRPr="00FC6317">
        <w:rPr>
          <w:lang w:val="en-CA"/>
        </w:rPr>
        <w:t>UpdateRobotStats</w:t>
      </w:r>
      <w:bookmarkEnd w:id="34"/>
    </w:p>
    <w:p w14:paraId="060BEB74" w14:textId="77777777" w:rsidR="00282120" w:rsidRPr="00282120" w:rsidRDefault="00282120" w:rsidP="00282120">
      <w:pPr>
        <w:rPr>
          <w:sz w:val="28"/>
          <w:szCs w:val="28"/>
          <w:lang w:val="en-CA"/>
        </w:rPr>
      </w:pPr>
    </w:p>
    <w:p w14:paraId="1254790A" w14:textId="77777777" w:rsidR="00282120" w:rsidRPr="00282120" w:rsidRDefault="00282120" w:rsidP="00282120">
      <w:pPr>
        <w:rPr>
          <w:sz w:val="28"/>
          <w:szCs w:val="28"/>
          <w:lang w:val="en-CA"/>
        </w:rPr>
      </w:pPr>
      <w:r w:rsidRPr="00282120">
        <w:rPr>
          <w:sz w:val="28"/>
          <w:szCs w:val="28"/>
          <w:lang w:val="en-CA"/>
        </w:rPr>
        <w:t>When a robot is damaged damageTaken should increase by the amount of damage. When it dies the amount of deaths increases by one. When it kills the number of kills increases. When it moves tiles moved should increase by the number of tiles moved this turn. When it inflicts damage it should the damagedInflicted should increase appropriately.</w:t>
      </w:r>
    </w:p>
    <w:p w14:paraId="4DB43B71" w14:textId="77777777" w:rsidR="00282120" w:rsidRPr="00282120" w:rsidRDefault="00282120" w:rsidP="00282120">
      <w:pPr>
        <w:rPr>
          <w:sz w:val="28"/>
          <w:szCs w:val="28"/>
          <w:lang w:val="en-CA"/>
        </w:rPr>
      </w:pPr>
    </w:p>
    <w:p w14:paraId="16592A7B" w14:textId="77777777" w:rsidR="00282120" w:rsidRPr="00282120" w:rsidRDefault="00282120" w:rsidP="00282120">
      <w:pPr>
        <w:rPr>
          <w:sz w:val="28"/>
          <w:szCs w:val="28"/>
          <w:lang w:val="en-CA"/>
        </w:rPr>
      </w:pPr>
      <w:r w:rsidRPr="00282120">
        <w:rPr>
          <w:sz w:val="28"/>
          <w:szCs w:val="28"/>
          <w:lang w:val="en-CA"/>
        </w:rPr>
        <w:t>These tests require the gameboard view, gameboard model,  and instances of the robot class. Shoot,move and rotate should be implemented before this method is tested.</w:t>
      </w:r>
    </w:p>
    <w:p w14:paraId="75BF6EA5" w14:textId="77777777" w:rsidR="00282120" w:rsidRPr="00282120" w:rsidRDefault="00282120" w:rsidP="00282120">
      <w:pPr>
        <w:rPr>
          <w:sz w:val="28"/>
          <w:szCs w:val="28"/>
          <w:lang w:val="en-CA"/>
        </w:rPr>
      </w:pPr>
    </w:p>
    <w:p w14:paraId="4C04B876" w14:textId="0F4158D3"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1 : when a robot is damaged check the damage taken.</w:t>
      </w:r>
    </w:p>
    <w:p w14:paraId="6C255EE8" w14:textId="28D1191A"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2 : check that the robot deaths increased after death.</w:t>
      </w:r>
    </w:p>
    <w:p w14:paraId="70B6D487" w14:textId="4EA08C98"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3 : check that the kills increased after killing.</w:t>
      </w:r>
    </w:p>
    <w:p w14:paraId="31042EC3" w14:textId="3E9C0886"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4: check that the tilesMoved increases after moving.</w:t>
      </w:r>
    </w:p>
    <w:p w14:paraId="0882C217" w14:textId="1091C388"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5: check that damagedInflicted increases after inflicting damage</w:t>
      </w:r>
    </w:p>
    <w:p w14:paraId="1B5C9844" w14:textId="137BDECB"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6:  repeat test 1,2,3, and 5 with multiple robots being killed or damaged instead of just one.</w:t>
      </w:r>
    </w:p>
    <w:p w14:paraId="4A4A2D1D" w14:textId="77777777" w:rsidR="00282120" w:rsidRPr="00282120" w:rsidRDefault="00282120" w:rsidP="0067087F">
      <w:pPr>
        <w:pStyle w:val="Heading3"/>
        <w:rPr>
          <w:lang w:val="en-CA"/>
        </w:rPr>
      </w:pPr>
    </w:p>
    <w:p w14:paraId="1AB18528" w14:textId="342DC5F3" w:rsidR="00282120" w:rsidRPr="00272A94" w:rsidRDefault="00F618B3" w:rsidP="0067087F">
      <w:pPr>
        <w:pStyle w:val="Heading3"/>
        <w:rPr>
          <w:lang w:val="en-CA"/>
        </w:rPr>
      </w:pPr>
      <w:bookmarkStart w:id="35" w:name="_Toc466238755"/>
      <w:r>
        <w:rPr>
          <w:lang w:val="en-CA"/>
        </w:rPr>
        <w:t>5</w:t>
      </w:r>
      <w:r w:rsidR="00272A94" w:rsidRPr="00272A94">
        <w:rPr>
          <w:lang w:val="en-CA"/>
        </w:rPr>
        <w:t xml:space="preserve">.2.5 </w:t>
      </w:r>
      <w:r w:rsidR="00282120" w:rsidRPr="00272A94">
        <w:rPr>
          <w:lang w:val="en-CA"/>
        </w:rPr>
        <w:t>UpdateGameBoard</w:t>
      </w:r>
      <w:bookmarkEnd w:id="35"/>
    </w:p>
    <w:p w14:paraId="274E1E48" w14:textId="77777777" w:rsidR="00282120" w:rsidRPr="00282120" w:rsidRDefault="00282120" w:rsidP="00282120">
      <w:pPr>
        <w:rPr>
          <w:sz w:val="28"/>
          <w:szCs w:val="28"/>
          <w:lang w:val="en-CA"/>
        </w:rPr>
      </w:pPr>
    </w:p>
    <w:p w14:paraId="7AEC8652" w14:textId="77777777" w:rsidR="00282120" w:rsidRPr="00282120" w:rsidRDefault="00282120" w:rsidP="00282120">
      <w:pPr>
        <w:rPr>
          <w:sz w:val="28"/>
          <w:szCs w:val="28"/>
          <w:lang w:val="en-CA"/>
        </w:rPr>
      </w:pPr>
      <w:r w:rsidRPr="00282120">
        <w:rPr>
          <w:sz w:val="28"/>
          <w:szCs w:val="28"/>
          <w:lang w:val="en-CA"/>
        </w:rPr>
        <w:t>The gameboard must show: dead robots removed, changed ui, moved robots at their destinations, shot robots damaged and the current turn round and robot.</w:t>
      </w:r>
    </w:p>
    <w:p w14:paraId="5EE9F3A5" w14:textId="77777777" w:rsidR="00282120" w:rsidRPr="00282120" w:rsidRDefault="00282120" w:rsidP="00282120">
      <w:pPr>
        <w:rPr>
          <w:sz w:val="28"/>
          <w:szCs w:val="28"/>
          <w:lang w:val="en-CA"/>
        </w:rPr>
      </w:pPr>
    </w:p>
    <w:p w14:paraId="5034E485" w14:textId="77777777" w:rsidR="00282120" w:rsidRPr="00282120" w:rsidRDefault="00282120" w:rsidP="00282120">
      <w:pPr>
        <w:rPr>
          <w:sz w:val="28"/>
          <w:szCs w:val="28"/>
          <w:lang w:val="en-CA"/>
        </w:rPr>
      </w:pPr>
      <w:r w:rsidRPr="00282120">
        <w:rPr>
          <w:sz w:val="28"/>
          <w:szCs w:val="28"/>
          <w:lang w:val="en-CA"/>
        </w:rPr>
        <w:lastRenderedPageBreak/>
        <w:t>These tests require the gameboard view, gameboard model,  and instances of the robot class. Shoot,move and rotate should be implemented before this method is tested.</w:t>
      </w:r>
    </w:p>
    <w:p w14:paraId="182FAB85" w14:textId="77777777" w:rsidR="00282120" w:rsidRPr="00282120" w:rsidRDefault="00282120" w:rsidP="00282120">
      <w:pPr>
        <w:rPr>
          <w:sz w:val="28"/>
          <w:szCs w:val="28"/>
          <w:lang w:val="en-CA"/>
        </w:rPr>
      </w:pPr>
    </w:p>
    <w:p w14:paraId="77D3C1B0" w14:textId="330919D3"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1: gameboard must be displayed in the gameboard view</w:t>
      </w:r>
    </w:p>
    <w:p w14:paraId="11BA7BDF" w14:textId="4AD39F22"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2: check that robots are removed from view after being killed.</w:t>
      </w:r>
    </w:p>
    <w:p w14:paraId="3A2EC219" w14:textId="786A9D49"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3: check that the ui showing the robot hps are being updated when the robots are damaged</w:t>
      </w:r>
    </w:p>
    <w:p w14:paraId="2ED919BE" w14:textId="42CF4BED"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4: check that the current turn and round are updating,</w:t>
      </w:r>
    </w:p>
    <w:p w14:paraId="59BD4DA3" w14:textId="030187F7"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5: check that the current robot is indicated.</w:t>
      </w:r>
    </w:p>
    <w:p w14:paraId="4E584838" w14:textId="77777777" w:rsidR="00282120" w:rsidRPr="00282120" w:rsidRDefault="00282120" w:rsidP="00282120">
      <w:pPr>
        <w:rPr>
          <w:sz w:val="28"/>
          <w:szCs w:val="28"/>
          <w:lang w:val="en-CA"/>
        </w:rPr>
      </w:pPr>
    </w:p>
    <w:p w14:paraId="2BD77CAA" w14:textId="77777777" w:rsidR="00282120" w:rsidRPr="00282120" w:rsidRDefault="00282120" w:rsidP="00282120">
      <w:pPr>
        <w:rPr>
          <w:sz w:val="28"/>
          <w:szCs w:val="28"/>
          <w:lang w:val="en-CA"/>
        </w:rPr>
      </w:pPr>
    </w:p>
    <w:p w14:paraId="04D643F4" w14:textId="77777777" w:rsidR="00282120" w:rsidRPr="00282120" w:rsidRDefault="00282120" w:rsidP="00282120">
      <w:pPr>
        <w:rPr>
          <w:sz w:val="28"/>
          <w:szCs w:val="28"/>
          <w:lang w:val="en-CA"/>
        </w:rPr>
      </w:pPr>
    </w:p>
    <w:p w14:paraId="2AF991FA" w14:textId="0AC00271" w:rsidR="00282120" w:rsidRPr="00272A94" w:rsidRDefault="00F618B3" w:rsidP="0067087F">
      <w:pPr>
        <w:pStyle w:val="Heading3"/>
        <w:rPr>
          <w:lang w:val="en-CA"/>
        </w:rPr>
      </w:pPr>
      <w:bookmarkStart w:id="36" w:name="_Toc466238756"/>
      <w:r>
        <w:rPr>
          <w:lang w:val="en-CA"/>
        </w:rPr>
        <w:t>5</w:t>
      </w:r>
      <w:r w:rsidR="00272A94" w:rsidRPr="00272A94">
        <w:rPr>
          <w:lang w:val="en-CA"/>
        </w:rPr>
        <w:t xml:space="preserve">.2.6 </w:t>
      </w:r>
      <w:r w:rsidR="00282120" w:rsidRPr="00272A94">
        <w:rPr>
          <w:lang w:val="en-CA"/>
        </w:rPr>
        <w:t>ExitToMainMenu</w:t>
      </w:r>
      <w:bookmarkEnd w:id="36"/>
    </w:p>
    <w:p w14:paraId="4361EF59" w14:textId="77777777" w:rsidR="00282120" w:rsidRPr="00282120" w:rsidRDefault="00282120" w:rsidP="00282120">
      <w:pPr>
        <w:rPr>
          <w:sz w:val="28"/>
          <w:szCs w:val="28"/>
          <w:lang w:val="en-CA"/>
        </w:rPr>
      </w:pPr>
    </w:p>
    <w:p w14:paraId="5D987A72" w14:textId="77777777" w:rsidR="00282120" w:rsidRPr="00282120" w:rsidRDefault="00282120" w:rsidP="00272A94">
      <w:pPr>
        <w:ind w:left="720"/>
        <w:rPr>
          <w:sz w:val="28"/>
          <w:szCs w:val="28"/>
          <w:lang w:val="en-CA"/>
        </w:rPr>
      </w:pPr>
      <w:r w:rsidRPr="00282120">
        <w:rPr>
          <w:sz w:val="28"/>
          <w:szCs w:val="28"/>
          <w:lang w:val="en-CA"/>
        </w:rPr>
        <w:t xml:space="preserve">Main menu view should be displayed and the gameboard view should not. </w:t>
      </w:r>
    </w:p>
    <w:p w14:paraId="0002B532" w14:textId="1CF82A0B" w:rsidR="00282120" w:rsidRPr="00282120" w:rsidRDefault="00272A94" w:rsidP="00272A94">
      <w:pPr>
        <w:ind w:left="720"/>
        <w:rPr>
          <w:sz w:val="28"/>
          <w:szCs w:val="28"/>
          <w:lang w:val="en-CA"/>
        </w:rPr>
      </w:pPr>
      <w:r>
        <w:rPr>
          <w:sz w:val="28"/>
          <w:szCs w:val="28"/>
          <w:lang w:val="en-CA"/>
        </w:rPr>
        <w:t>C</w:t>
      </w:r>
      <w:r w:rsidR="00282120" w:rsidRPr="00282120">
        <w:rPr>
          <w:sz w:val="28"/>
          <w:szCs w:val="28"/>
          <w:lang w:val="en-CA"/>
        </w:rPr>
        <w:t>heck that the correct view is shown. This test requires both views.</w:t>
      </w:r>
    </w:p>
    <w:p w14:paraId="7CC00745" w14:textId="77777777" w:rsidR="00282120" w:rsidRDefault="00282120" w:rsidP="003A103B">
      <w:pPr>
        <w:rPr>
          <w:sz w:val="28"/>
          <w:szCs w:val="28"/>
          <w:lang w:val="en-CA"/>
        </w:rPr>
      </w:pPr>
    </w:p>
    <w:p w14:paraId="5F0ADF5F" w14:textId="79F879AD" w:rsidR="0083725D" w:rsidRDefault="0083725D">
      <w:pPr>
        <w:suppressAutoHyphens w:val="0"/>
        <w:rPr>
          <w:sz w:val="28"/>
          <w:szCs w:val="28"/>
          <w:lang w:val="en-CA"/>
        </w:rPr>
      </w:pPr>
      <w:r>
        <w:rPr>
          <w:sz w:val="28"/>
          <w:szCs w:val="28"/>
          <w:lang w:val="en-CA"/>
        </w:rPr>
        <w:br w:type="page"/>
      </w:r>
    </w:p>
    <w:p w14:paraId="60BA0AB3" w14:textId="0D967CEA" w:rsidR="007F50B4" w:rsidRDefault="00F618B3" w:rsidP="0067087F">
      <w:pPr>
        <w:pStyle w:val="Heading1"/>
      </w:pPr>
      <w:bookmarkStart w:id="37" w:name="_Toc466238757"/>
      <w:r>
        <w:rPr>
          <w:b/>
        </w:rPr>
        <w:lastRenderedPageBreak/>
        <w:t>Part 6</w:t>
      </w:r>
      <w:r w:rsidR="00E5374A">
        <w:rPr>
          <w:b/>
        </w:rPr>
        <w:t xml:space="preserve"> System Test</w:t>
      </w:r>
      <w:bookmarkEnd w:id="37"/>
    </w:p>
    <w:p w14:paraId="4662D074" w14:textId="304DAB4E" w:rsidR="008217F5" w:rsidRPr="00C30A8B" w:rsidRDefault="00C30A8B" w:rsidP="007F50B4">
      <w:pPr>
        <w:suppressAutoHyphens w:val="0"/>
        <w:rPr>
          <w:sz w:val="28"/>
          <w:szCs w:val="28"/>
          <w:lang w:val="en-CA"/>
        </w:rPr>
      </w:pPr>
      <w:r w:rsidRPr="00C30A8B">
        <w:rPr>
          <w:sz w:val="28"/>
          <w:szCs w:val="28"/>
          <w:lang w:val="en-CA"/>
        </w:rPr>
        <w:t>Tests involves the initialization controller should be deemed as system tests.</w:t>
      </w:r>
    </w:p>
    <w:p w14:paraId="0E83EE3B" w14:textId="77777777" w:rsidR="00F618B3" w:rsidRDefault="00F618B3" w:rsidP="0067087F">
      <w:pPr>
        <w:pStyle w:val="Heading2"/>
        <w:rPr>
          <w:rFonts w:ascii="Times New Roman" w:eastAsia="Times New Roman" w:hAnsi="Times New Roman" w:cs="Times New Roman"/>
          <w:color w:val="auto"/>
          <w:sz w:val="28"/>
          <w:szCs w:val="28"/>
          <w:lang w:val="en-CA"/>
        </w:rPr>
      </w:pPr>
    </w:p>
    <w:p w14:paraId="21FFF95E" w14:textId="0645D43B" w:rsidR="007F50B4" w:rsidRDefault="00F618B3" w:rsidP="0067087F">
      <w:pPr>
        <w:pStyle w:val="Heading2"/>
        <w:rPr>
          <w:lang w:val="en-CA"/>
        </w:rPr>
      </w:pPr>
      <w:bookmarkStart w:id="38" w:name="_Toc466238758"/>
      <w:r>
        <w:rPr>
          <w:lang w:val="en-CA"/>
        </w:rPr>
        <w:t>6</w:t>
      </w:r>
      <w:r w:rsidR="007F50B4" w:rsidRPr="008C18E3">
        <w:rPr>
          <w:lang w:val="en-CA"/>
        </w:rPr>
        <w:t xml:space="preserve">.1 </w:t>
      </w:r>
      <w:r w:rsidR="007F50B4" w:rsidRPr="008C18E3">
        <w:rPr>
          <w:rFonts w:hint="eastAsia"/>
          <w:lang w:val="en-CA"/>
        </w:rPr>
        <w:t>Test for buildGameBoard();</w:t>
      </w:r>
      <w:bookmarkEnd w:id="38"/>
    </w:p>
    <w:p w14:paraId="189544E0" w14:textId="2E50399B" w:rsidR="00EF7F5B" w:rsidRDefault="00EF7F5B" w:rsidP="007F50B4">
      <w:pPr>
        <w:suppressAutoHyphens w:val="0"/>
        <w:rPr>
          <w:sz w:val="28"/>
          <w:szCs w:val="28"/>
          <w:lang w:val="en-CA"/>
        </w:rPr>
      </w:pPr>
      <w:r w:rsidRPr="00EF7F5B">
        <w:rPr>
          <w:rFonts w:hint="eastAsia"/>
          <w:sz w:val="28"/>
          <w:szCs w:val="28"/>
          <w:lang w:val="en-CA"/>
        </w:rPr>
        <w:t>Building the game board involve multiple classes so</w:t>
      </w:r>
      <w:r w:rsidRPr="00EF7F5B">
        <w:rPr>
          <w:sz w:val="28"/>
          <w:szCs w:val="28"/>
          <w:lang w:val="en-CA"/>
        </w:rPr>
        <w:t xml:space="preserve"> this is a system testing.</w:t>
      </w:r>
    </w:p>
    <w:p w14:paraId="56BEAB06" w14:textId="77777777" w:rsidR="00EF7F5B" w:rsidRPr="00EF7F5B" w:rsidRDefault="00EF7F5B" w:rsidP="007F50B4">
      <w:pPr>
        <w:suppressAutoHyphens w:val="0"/>
        <w:rPr>
          <w:sz w:val="28"/>
          <w:szCs w:val="28"/>
          <w:lang w:val="en-CA"/>
        </w:rPr>
      </w:pPr>
    </w:p>
    <w:p w14:paraId="740E5819"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 xml:space="preserve">ase 1 </w:t>
      </w:r>
    </w:p>
    <w:p w14:paraId="6556A5D3" w14:textId="77777777" w:rsidR="007F50B4" w:rsidRPr="008C18E3" w:rsidRDefault="007F50B4" w:rsidP="007F50B4">
      <w:pPr>
        <w:suppressAutoHyphens w:val="0"/>
        <w:ind w:left="720"/>
        <w:rPr>
          <w:sz w:val="28"/>
          <w:szCs w:val="28"/>
          <w:lang w:val="en-CA"/>
        </w:rPr>
      </w:pPr>
      <w:r w:rsidRPr="008C18E3">
        <w:rPr>
          <w:sz w:val="28"/>
          <w:szCs w:val="28"/>
          <w:lang w:val="en-CA"/>
        </w:rPr>
        <w:t>Input</w:t>
      </w:r>
      <w:r w:rsidRPr="008C18E3">
        <w:rPr>
          <w:rFonts w:hint="eastAsia"/>
          <w:sz w:val="28"/>
          <w:szCs w:val="28"/>
          <w:lang w:val="en-CA"/>
        </w:rPr>
        <w:t xml:space="preserve">: the size 5 </w:t>
      </w:r>
      <w:r w:rsidRPr="008C18E3">
        <w:rPr>
          <w:sz w:val="28"/>
          <w:szCs w:val="28"/>
          <w:lang w:val="en-CA"/>
        </w:rPr>
        <w:t>along with</w:t>
      </w:r>
      <w:r w:rsidRPr="008C18E3">
        <w:rPr>
          <w:rFonts w:hint="eastAsia"/>
          <w:sz w:val="28"/>
          <w:szCs w:val="28"/>
          <w:lang w:val="en-CA"/>
        </w:rPr>
        <w:t xml:space="preserve"> the other values are correspondingly inputted </w:t>
      </w:r>
      <w:r w:rsidRPr="008C18E3">
        <w:rPr>
          <w:sz w:val="28"/>
          <w:szCs w:val="28"/>
          <w:lang w:val="en-CA"/>
        </w:rPr>
        <w:t>and the game successfully starts.</w:t>
      </w:r>
    </w:p>
    <w:p w14:paraId="48247B79" w14:textId="77777777" w:rsidR="007F50B4" w:rsidRPr="008C18E3" w:rsidRDefault="007F50B4" w:rsidP="007F50B4">
      <w:pPr>
        <w:suppressAutoHyphens w:val="0"/>
        <w:ind w:left="720"/>
        <w:rPr>
          <w:sz w:val="28"/>
          <w:szCs w:val="28"/>
          <w:lang w:val="en-CA"/>
        </w:rPr>
      </w:pPr>
    </w:p>
    <w:p w14:paraId="3AA1B968"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Output: </w:t>
      </w:r>
      <w:r w:rsidRPr="008C18E3">
        <w:rPr>
          <w:sz w:val="28"/>
          <w:szCs w:val="28"/>
          <w:lang w:val="en-CA"/>
        </w:rPr>
        <w:t xml:space="preserve">there is a hexagon board of each side with 5 tiles is shown in the main game interface. </w:t>
      </w:r>
    </w:p>
    <w:p w14:paraId="6952AC8F" w14:textId="77777777" w:rsidR="007F50B4" w:rsidRPr="008C18E3" w:rsidRDefault="007F50B4" w:rsidP="007F50B4">
      <w:pPr>
        <w:suppressAutoHyphens w:val="0"/>
        <w:ind w:left="720"/>
        <w:rPr>
          <w:sz w:val="28"/>
          <w:szCs w:val="28"/>
          <w:lang w:val="en-CA"/>
        </w:rPr>
      </w:pPr>
    </w:p>
    <w:p w14:paraId="23B2EBBA" w14:textId="77777777" w:rsidR="007F50B4" w:rsidRPr="008C18E3" w:rsidRDefault="007F50B4" w:rsidP="007F50B4">
      <w:pPr>
        <w:suppressAutoHyphens w:val="0"/>
        <w:ind w:left="720"/>
        <w:rPr>
          <w:sz w:val="28"/>
          <w:szCs w:val="28"/>
          <w:lang w:val="en-CA"/>
        </w:rPr>
      </w:pPr>
      <w:r w:rsidRPr="008C18E3">
        <w:rPr>
          <w:sz w:val="28"/>
          <w:szCs w:val="28"/>
          <w:lang w:val="en-CA"/>
        </w:rPr>
        <w:t xml:space="preserve">This </w:t>
      </w:r>
      <w:r w:rsidRPr="008C18E3">
        <w:rPr>
          <w:rFonts w:hint="eastAsia"/>
          <w:sz w:val="28"/>
          <w:szCs w:val="28"/>
          <w:lang w:val="en-CA"/>
        </w:rPr>
        <w:t>test can only be checked by viewing.</w:t>
      </w:r>
    </w:p>
    <w:p w14:paraId="220A0920" w14:textId="77777777" w:rsidR="007F50B4" w:rsidRPr="008C18E3" w:rsidRDefault="007F50B4" w:rsidP="007F50B4">
      <w:pPr>
        <w:suppressAutoHyphens w:val="0"/>
        <w:rPr>
          <w:sz w:val="28"/>
          <w:szCs w:val="28"/>
          <w:lang w:val="en-CA"/>
        </w:rPr>
      </w:pPr>
    </w:p>
    <w:p w14:paraId="760CE032"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ase</w:t>
      </w:r>
      <w:r w:rsidRPr="008C18E3">
        <w:rPr>
          <w:b/>
          <w:sz w:val="28"/>
          <w:szCs w:val="28"/>
          <w:lang w:val="en-CA"/>
        </w:rPr>
        <w:t xml:space="preserve"> </w:t>
      </w:r>
      <w:r w:rsidRPr="008C18E3">
        <w:rPr>
          <w:rFonts w:hint="eastAsia"/>
          <w:b/>
          <w:sz w:val="28"/>
          <w:szCs w:val="28"/>
          <w:lang w:val="en-CA"/>
        </w:rPr>
        <w:t>2</w:t>
      </w:r>
    </w:p>
    <w:p w14:paraId="6701DA9E" w14:textId="77777777" w:rsidR="007F50B4" w:rsidRPr="008C18E3" w:rsidRDefault="007F50B4" w:rsidP="007F50B4">
      <w:pPr>
        <w:suppressAutoHyphens w:val="0"/>
        <w:ind w:left="720"/>
        <w:rPr>
          <w:sz w:val="28"/>
          <w:szCs w:val="28"/>
          <w:lang w:val="en-CA"/>
        </w:rPr>
      </w:pPr>
      <w:bookmarkStart w:id="39" w:name="OLE_LINK3"/>
      <w:bookmarkStart w:id="40" w:name="OLE_LINK4"/>
      <w:r w:rsidRPr="008C18E3">
        <w:rPr>
          <w:sz w:val="28"/>
          <w:szCs w:val="28"/>
          <w:lang w:val="en-CA"/>
        </w:rPr>
        <w:t>Input</w:t>
      </w:r>
      <w:r w:rsidRPr="008C18E3">
        <w:rPr>
          <w:rFonts w:hint="eastAsia"/>
          <w:sz w:val="28"/>
          <w:szCs w:val="28"/>
          <w:lang w:val="en-CA"/>
        </w:rPr>
        <w:t xml:space="preserve">: the size 7 </w:t>
      </w:r>
      <w:r w:rsidRPr="008C18E3">
        <w:rPr>
          <w:sz w:val="28"/>
          <w:szCs w:val="28"/>
          <w:lang w:val="en-CA"/>
        </w:rPr>
        <w:t>along with</w:t>
      </w:r>
      <w:r w:rsidRPr="008C18E3">
        <w:rPr>
          <w:rFonts w:hint="eastAsia"/>
          <w:sz w:val="28"/>
          <w:szCs w:val="28"/>
          <w:lang w:val="en-CA"/>
        </w:rPr>
        <w:t xml:space="preserve"> the other values are correspondingly inputted </w:t>
      </w:r>
      <w:r w:rsidRPr="008C18E3">
        <w:rPr>
          <w:sz w:val="28"/>
          <w:szCs w:val="28"/>
          <w:lang w:val="en-CA"/>
        </w:rPr>
        <w:t>and the game successfully starts.</w:t>
      </w:r>
    </w:p>
    <w:p w14:paraId="4D2CD45C" w14:textId="77777777" w:rsidR="007F50B4" w:rsidRPr="008C18E3" w:rsidRDefault="007F50B4" w:rsidP="007F50B4">
      <w:pPr>
        <w:suppressAutoHyphens w:val="0"/>
        <w:ind w:left="720"/>
        <w:rPr>
          <w:sz w:val="28"/>
          <w:szCs w:val="28"/>
          <w:lang w:val="en-CA"/>
        </w:rPr>
      </w:pPr>
    </w:p>
    <w:bookmarkEnd w:id="39"/>
    <w:bookmarkEnd w:id="40"/>
    <w:p w14:paraId="4BDBBC04" w14:textId="77777777" w:rsidR="007F50B4" w:rsidRPr="008C18E3" w:rsidRDefault="007F50B4" w:rsidP="007F50B4">
      <w:pPr>
        <w:suppressAutoHyphens w:val="0"/>
        <w:ind w:left="720"/>
        <w:rPr>
          <w:sz w:val="28"/>
          <w:szCs w:val="28"/>
          <w:lang w:val="en-CA"/>
        </w:rPr>
      </w:pPr>
      <w:r w:rsidRPr="008C18E3">
        <w:rPr>
          <w:sz w:val="28"/>
          <w:szCs w:val="28"/>
          <w:lang w:val="en-CA"/>
        </w:rPr>
        <w:t>Output</w:t>
      </w:r>
      <w:r w:rsidRPr="008C18E3">
        <w:rPr>
          <w:rFonts w:hint="eastAsia"/>
          <w:sz w:val="28"/>
          <w:szCs w:val="28"/>
          <w:lang w:val="en-CA"/>
        </w:rPr>
        <w:t xml:space="preserve">: </w:t>
      </w:r>
      <w:r w:rsidRPr="008C18E3">
        <w:rPr>
          <w:sz w:val="28"/>
          <w:szCs w:val="28"/>
          <w:lang w:val="en-CA"/>
        </w:rPr>
        <w:t xml:space="preserve">there is a hexagon board of each side with 7 tiles is shown in the main game interface. The </w:t>
      </w:r>
      <w:r w:rsidRPr="008C18E3">
        <w:rPr>
          <w:rFonts w:hint="eastAsia"/>
          <w:sz w:val="28"/>
          <w:szCs w:val="28"/>
          <w:lang w:val="en-CA"/>
        </w:rPr>
        <w:t>test can only be checked by viewing.</w:t>
      </w:r>
    </w:p>
    <w:p w14:paraId="47C8C330" w14:textId="77777777" w:rsidR="007F50B4" w:rsidRPr="008C18E3" w:rsidRDefault="007F50B4" w:rsidP="007F50B4">
      <w:pPr>
        <w:suppressAutoHyphens w:val="0"/>
        <w:rPr>
          <w:sz w:val="28"/>
          <w:szCs w:val="28"/>
          <w:lang w:val="en-CA"/>
        </w:rPr>
      </w:pPr>
    </w:p>
    <w:p w14:paraId="7BF4EB31"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 xml:space="preserve">ase 3 </w:t>
      </w:r>
    </w:p>
    <w:p w14:paraId="7DEFA012" w14:textId="77777777" w:rsidR="007F50B4" w:rsidRPr="008C18E3" w:rsidRDefault="007F50B4" w:rsidP="007F50B4">
      <w:pPr>
        <w:suppressAutoHyphens w:val="0"/>
        <w:rPr>
          <w:sz w:val="28"/>
          <w:szCs w:val="28"/>
          <w:lang w:val="en-CA"/>
        </w:rPr>
      </w:pPr>
    </w:p>
    <w:p w14:paraId="6CDCDAAE" w14:textId="77777777" w:rsidR="007F50B4" w:rsidRPr="008C18E3" w:rsidRDefault="007F50B4" w:rsidP="007F50B4">
      <w:pPr>
        <w:suppressAutoHyphens w:val="0"/>
        <w:ind w:left="720"/>
        <w:rPr>
          <w:sz w:val="28"/>
          <w:szCs w:val="28"/>
          <w:lang w:val="en-CA"/>
        </w:rPr>
      </w:pPr>
      <w:r w:rsidRPr="008C18E3">
        <w:rPr>
          <w:sz w:val="28"/>
          <w:szCs w:val="28"/>
          <w:lang w:val="en-CA"/>
        </w:rPr>
        <w:t>Input</w:t>
      </w:r>
      <w:r w:rsidRPr="008C18E3">
        <w:rPr>
          <w:rFonts w:hint="eastAsia"/>
          <w:sz w:val="28"/>
          <w:szCs w:val="28"/>
          <w:lang w:val="en-CA"/>
        </w:rPr>
        <w:t xml:space="preserve">: </w:t>
      </w:r>
      <w:r w:rsidRPr="008C18E3">
        <w:rPr>
          <w:sz w:val="28"/>
          <w:szCs w:val="28"/>
          <w:lang w:val="en-CA"/>
        </w:rPr>
        <w:t>the input value is missing</w:t>
      </w:r>
      <w:r w:rsidRPr="008C18E3">
        <w:rPr>
          <w:rFonts w:hint="eastAsia"/>
          <w:sz w:val="28"/>
          <w:szCs w:val="28"/>
          <w:lang w:val="en-CA"/>
        </w:rPr>
        <w:t>.</w:t>
      </w:r>
    </w:p>
    <w:p w14:paraId="6FBE470F"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Output: the game should throw an exception</w:t>
      </w:r>
    </w:p>
    <w:p w14:paraId="71B90268" w14:textId="77777777" w:rsidR="007F50B4" w:rsidRPr="008C18E3" w:rsidRDefault="007F50B4" w:rsidP="007F50B4">
      <w:pPr>
        <w:suppressAutoHyphens w:val="0"/>
        <w:rPr>
          <w:sz w:val="28"/>
          <w:szCs w:val="28"/>
          <w:lang w:val="en-CA"/>
        </w:rPr>
      </w:pPr>
    </w:p>
    <w:p w14:paraId="619E48A4" w14:textId="77777777" w:rsidR="007F50B4" w:rsidRDefault="007F50B4" w:rsidP="007F50B4">
      <w:pPr>
        <w:suppressAutoHyphens w:val="0"/>
        <w:rPr>
          <w:b/>
          <w:sz w:val="28"/>
          <w:szCs w:val="28"/>
          <w:lang w:val="en-CA"/>
        </w:rPr>
      </w:pPr>
    </w:p>
    <w:p w14:paraId="105594F9" w14:textId="490A6702" w:rsidR="007F50B4" w:rsidRPr="00026197" w:rsidRDefault="00F618B3" w:rsidP="0067087F">
      <w:pPr>
        <w:pStyle w:val="Heading2"/>
        <w:rPr>
          <w:lang w:val="en-CA"/>
        </w:rPr>
      </w:pPr>
      <w:bookmarkStart w:id="41" w:name="_Toc466238759"/>
      <w:r>
        <w:rPr>
          <w:lang w:val="en-CA"/>
        </w:rPr>
        <w:t>6</w:t>
      </w:r>
      <w:r w:rsidR="007F50B4">
        <w:rPr>
          <w:lang w:val="en-CA"/>
        </w:rPr>
        <w:t>.</w:t>
      </w:r>
      <w:r w:rsidR="007F50B4" w:rsidRPr="005B3C8A">
        <w:rPr>
          <w:lang w:val="en-CA"/>
        </w:rPr>
        <w:t>2 Test for setMode(isAI[])</w:t>
      </w:r>
      <w:bookmarkEnd w:id="41"/>
    </w:p>
    <w:p w14:paraId="3E40BC52"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1</w:t>
      </w:r>
    </w:p>
    <w:p w14:paraId="5485618A" w14:textId="77777777" w:rsidR="007F50B4" w:rsidRPr="008C18E3" w:rsidRDefault="007F50B4" w:rsidP="007F50B4">
      <w:pPr>
        <w:suppressAutoHyphens w:val="0"/>
        <w:ind w:left="720"/>
        <w:rPr>
          <w:sz w:val="28"/>
          <w:szCs w:val="28"/>
          <w:lang w:val="en-CA"/>
        </w:rPr>
      </w:pPr>
      <w:r w:rsidRPr="008C18E3">
        <w:rPr>
          <w:sz w:val="28"/>
          <w:szCs w:val="28"/>
          <w:lang w:val="en-CA"/>
        </w:rPr>
        <w:t>Input: when all the robot was chosen to be AI</w:t>
      </w:r>
    </w:p>
    <w:p w14:paraId="1BFBDD7A"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Output: </w:t>
      </w:r>
      <w:r w:rsidRPr="008C18E3">
        <w:rPr>
          <w:sz w:val="28"/>
          <w:szCs w:val="28"/>
          <w:lang w:val="en-CA"/>
        </w:rPr>
        <w:t xml:space="preserve"> The game should be able to go on without any involvement of human. This </w:t>
      </w:r>
      <w:r w:rsidRPr="008C18E3">
        <w:rPr>
          <w:rFonts w:hint="eastAsia"/>
          <w:sz w:val="28"/>
          <w:szCs w:val="28"/>
          <w:lang w:val="en-CA"/>
        </w:rPr>
        <w:t>test can only be done by actually pla</w:t>
      </w:r>
      <w:r w:rsidRPr="008C18E3">
        <w:rPr>
          <w:sz w:val="28"/>
          <w:szCs w:val="28"/>
          <w:lang w:val="en-CA"/>
        </w:rPr>
        <w:t>y</w:t>
      </w:r>
      <w:r w:rsidRPr="008C18E3">
        <w:rPr>
          <w:rFonts w:hint="eastAsia"/>
          <w:sz w:val="28"/>
          <w:szCs w:val="28"/>
          <w:lang w:val="en-CA"/>
        </w:rPr>
        <w:t xml:space="preserve">ing, </w:t>
      </w:r>
      <w:r w:rsidRPr="008C18E3">
        <w:rPr>
          <w:sz w:val="28"/>
          <w:szCs w:val="28"/>
          <w:lang w:val="en-CA"/>
        </w:rPr>
        <w:t xml:space="preserve">so </w:t>
      </w:r>
      <w:r w:rsidRPr="008C18E3">
        <w:rPr>
          <w:rFonts w:hint="eastAsia"/>
          <w:sz w:val="28"/>
          <w:szCs w:val="28"/>
          <w:lang w:val="en-CA"/>
        </w:rPr>
        <w:t>this test is also part of system testing.</w:t>
      </w:r>
    </w:p>
    <w:p w14:paraId="286C4BD7" w14:textId="77777777" w:rsidR="007F50B4" w:rsidRPr="008C18E3" w:rsidRDefault="007F50B4" w:rsidP="007F50B4">
      <w:pPr>
        <w:suppressAutoHyphens w:val="0"/>
        <w:rPr>
          <w:sz w:val="28"/>
          <w:szCs w:val="28"/>
          <w:lang w:val="en-CA"/>
        </w:rPr>
      </w:pPr>
    </w:p>
    <w:p w14:paraId="5DA64BA0"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2</w:t>
      </w:r>
    </w:p>
    <w:p w14:paraId="4FB00EC4" w14:textId="77777777" w:rsidR="007F50B4" w:rsidRPr="008C18E3" w:rsidRDefault="007F50B4" w:rsidP="007F50B4">
      <w:pPr>
        <w:suppressAutoHyphens w:val="0"/>
        <w:ind w:left="720"/>
        <w:rPr>
          <w:sz w:val="28"/>
          <w:szCs w:val="28"/>
          <w:lang w:val="en-CA"/>
        </w:rPr>
      </w:pPr>
      <w:r w:rsidRPr="008C18E3">
        <w:rPr>
          <w:sz w:val="28"/>
          <w:szCs w:val="28"/>
          <w:lang w:val="en-CA"/>
        </w:rPr>
        <w:t>Input: when some are robots and some are AI</w:t>
      </w:r>
    </w:p>
    <w:p w14:paraId="303366A5"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lastRenderedPageBreak/>
        <w:t>Output: when it is human</w:t>
      </w:r>
      <w:r w:rsidRPr="008C18E3">
        <w:rPr>
          <w:sz w:val="28"/>
          <w:szCs w:val="28"/>
          <w:lang w:val="en-CA"/>
        </w:rPr>
        <w:t>’</w:t>
      </w:r>
      <w:r w:rsidRPr="008C18E3">
        <w:rPr>
          <w:rFonts w:hint="eastAsia"/>
          <w:sz w:val="28"/>
          <w:szCs w:val="28"/>
          <w:lang w:val="en-CA"/>
        </w:rPr>
        <w:t>s turn to play, the play function should be enabled and when it is robot</w:t>
      </w:r>
      <w:r w:rsidRPr="008C18E3">
        <w:rPr>
          <w:sz w:val="28"/>
          <w:szCs w:val="28"/>
          <w:lang w:val="en-CA"/>
        </w:rPr>
        <w:t>’</w:t>
      </w:r>
      <w:r w:rsidRPr="008C18E3">
        <w:rPr>
          <w:rFonts w:hint="eastAsia"/>
          <w:sz w:val="28"/>
          <w:szCs w:val="28"/>
          <w:lang w:val="en-CA"/>
        </w:rPr>
        <w:t xml:space="preserve">s turn to play, the robot should be able to respond correspondingly and </w:t>
      </w:r>
      <w:r w:rsidRPr="008C18E3">
        <w:rPr>
          <w:sz w:val="28"/>
          <w:szCs w:val="28"/>
          <w:lang w:val="en-CA"/>
        </w:rPr>
        <w:t>quickly</w:t>
      </w:r>
      <w:r w:rsidRPr="008C18E3">
        <w:rPr>
          <w:rFonts w:hint="eastAsia"/>
          <w:sz w:val="28"/>
          <w:szCs w:val="28"/>
          <w:lang w:val="en-CA"/>
        </w:rPr>
        <w:t xml:space="preserve">. </w:t>
      </w:r>
    </w:p>
    <w:p w14:paraId="3EF5A1EE" w14:textId="77777777" w:rsidR="007F50B4" w:rsidRPr="008C18E3" w:rsidRDefault="007F50B4" w:rsidP="007F50B4">
      <w:pPr>
        <w:suppressAutoHyphens w:val="0"/>
        <w:rPr>
          <w:sz w:val="28"/>
          <w:szCs w:val="28"/>
          <w:lang w:val="en-CA"/>
        </w:rPr>
      </w:pPr>
    </w:p>
    <w:p w14:paraId="70520711"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3</w:t>
      </w:r>
    </w:p>
    <w:p w14:paraId="15E60EB0"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Input: when all human </w:t>
      </w:r>
      <w:r w:rsidRPr="008C18E3">
        <w:rPr>
          <w:sz w:val="28"/>
          <w:szCs w:val="28"/>
          <w:lang w:val="en-CA"/>
        </w:rPr>
        <w:t>is</w:t>
      </w:r>
      <w:r w:rsidRPr="008C18E3">
        <w:rPr>
          <w:rFonts w:hint="eastAsia"/>
          <w:sz w:val="28"/>
          <w:szCs w:val="28"/>
          <w:lang w:val="en-CA"/>
        </w:rPr>
        <w:t xml:space="preserve"> chosen.</w:t>
      </w:r>
    </w:p>
    <w:p w14:paraId="35CE44FD"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Output: the play function shou</w:t>
      </w:r>
      <w:r w:rsidRPr="008C18E3">
        <w:rPr>
          <w:sz w:val="28"/>
          <w:szCs w:val="28"/>
          <w:lang w:val="en-CA"/>
        </w:rPr>
        <w:t xml:space="preserve">ld be always enabled for the current </w:t>
      </w:r>
      <w:r w:rsidRPr="008C18E3">
        <w:rPr>
          <w:rFonts w:hint="eastAsia"/>
          <w:sz w:val="28"/>
          <w:szCs w:val="28"/>
          <w:lang w:val="en-CA"/>
        </w:rPr>
        <w:t>player.</w:t>
      </w:r>
    </w:p>
    <w:p w14:paraId="45396996" w14:textId="77777777" w:rsidR="007F50B4" w:rsidRPr="008C18E3" w:rsidRDefault="007F50B4" w:rsidP="007F50B4">
      <w:pPr>
        <w:suppressAutoHyphens w:val="0"/>
        <w:rPr>
          <w:sz w:val="28"/>
          <w:szCs w:val="28"/>
          <w:lang w:val="en-CA"/>
        </w:rPr>
      </w:pPr>
    </w:p>
    <w:p w14:paraId="2510B9D3" w14:textId="77777777" w:rsidR="00F618B3" w:rsidRDefault="00F618B3" w:rsidP="0067087F">
      <w:pPr>
        <w:pStyle w:val="Heading2"/>
        <w:rPr>
          <w:rFonts w:ascii="Times New Roman" w:eastAsia="Times New Roman" w:hAnsi="Times New Roman" w:cs="Times New Roman"/>
          <w:b w:val="0"/>
          <w:color w:val="auto"/>
          <w:sz w:val="28"/>
          <w:szCs w:val="28"/>
          <w:lang w:val="en-CA"/>
        </w:rPr>
      </w:pPr>
    </w:p>
    <w:p w14:paraId="4BA0254A" w14:textId="0B60A862" w:rsidR="007F50B4" w:rsidRPr="004F743D" w:rsidRDefault="00F618B3" w:rsidP="0067087F">
      <w:pPr>
        <w:pStyle w:val="Heading2"/>
        <w:rPr>
          <w:lang w:val="en-CA"/>
        </w:rPr>
      </w:pPr>
      <w:bookmarkStart w:id="42" w:name="_Toc466238760"/>
      <w:r>
        <w:rPr>
          <w:lang w:val="en-CA"/>
        </w:rPr>
        <w:t>6</w:t>
      </w:r>
      <w:r w:rsidR="007F50B4">
        <w:rPr>
          <w:lang w:val="en-CA"/>
        </w:rPr>
        <w:t>.</w:t>
      </w:r>
      <w:r w:rsidR="007F50B4" w:rsidRPr="004F743D">
        <w:rPr>
          <w:lang w:val="en-CA"/>
        </w:rPr>
        <w:t>3 T</w:t>
      </w:r>
      <w:r w:rsidR="007F50B4" w:rsidRPr="004F743D">
        <w:rPr>
          <w:rFonts w:hint="eastAsia"/>
          <w:lang w:val="en-CA"/>
        </w:rPr>
        <w:t>es</w:t>
      </w:r>
      <w:r w:rsidR="007F50B4" w:rsidRPr="004F743D">
        <w:rPr>
          <w:lang w:val="en-CA"/>
        </w:rPr>
        <w:t>t for download()</w:t>
      </w:r>
      <w:bookmarkEnd w:id="42"/>
    </w:p>
    <w:p w14:paraId="59C35C07" w14:textId="77777777" w:rsidR="007F50B4" w:rsidRPr="008C18E3" w:rsidRDefault="007F50B4" w:rsidP="007F50B4">
      <w:pPr>
        <w:suppressAutoHyphens w:val="0"/>
        <w:rPr>
          <w:sz w:val="28"/>
          <w:szCs w:val="28"/>
          <w:lang w:val="en-CA"/>
        </w:rPr>
      </w:pPr>
      <w:r w:rsidRPr="008C18E3">
        <w:rPr>
          <w:sz w:val="28"/>
          <w:szCs w:val="28"/>
          <w:lang w:val="en-CA"/>
        </w:rPr>
        <w:t>This test involves classes robot and download so it is a system test.</w:t>
      </w:r>
    </w:p>
    <w:p w14:paraId="36AE51B5" w14:textId="77777777" w:rsidR="007F50B4" w:rsidRPr="008C18E3" w:rsidRDefault="007F50B4" w:rsidP="007F50B4">
      <w:pPr>
        <w:suppressAutoHyphens w:val="0"/>
        <w:rPr>
          <w:sz w:val="28"/>
          <w:szCs w:val="28"/>
          <w:lang w:val="en-CA"/>
        </w:rPr>
      </w:pPr>
    </w:p>
    <w:p w14:paraId="58816C70" w14:textId="77777777" w:rsidR="007F50B4" w:rsidRPr="004F743D" w:rsidRDefault="007F50B4" w:rsidP="007F50B4">
      <w:pPr>
        <w:pStyle w:val="ListParagraph"/>
        <w:numPr>
          <w:ilvl w:val="0"/>
          <w:numId w:val="1"/>
        </w:numPr>
        <w:suppressAutoHyphens w:val="0"/>
        <w:rPr>
          <w:b/>
          <w:sz w:val="28"/>
          <w:szCs w:val="28"/>
          <w:lang w:val="en-CA"/>
        </w:rPr>
      </w:pPr>
      <w:r w:rsidRPr="004F743D">
        <w:rPr>
          <w:b/>
          <w:sz w:val="28"/>
          <w:szCs w:val="28"/>
          <w:lang w:val="en-CA"/>
        </w:rPr>
        <w:t>Case 1</w:t>
      </w:r>
    </w:p>
    <w:p w14:paraId="7829DCCD" w14:textId="77777777" w:rsidR="007F50B4" w:rsidRPr="008C18E3" w:rsidRDefault="007F50B4" w:rsidP="007F50B4">
      <w:pPr>
        <w:suppressAutoHyphens w:val="0"/>
        <w:ind w:left="720"/>
        <w:rPr>
          <w:sz w:val="28"/>
          <w:szCs w:val="28"/>
          <w:lang w:val="en-CA"/>
        </w:rPr>
      </w:pPr>
      <w:r w:rsidRPr="008C18E3">
        <w:rPr>
          <w:sz w:val="28"/>
          <w:szCs w:val="28"/>
          <w:lang w:val="en-CA"/>
        </w:rPr>
        <w:t>Input: there is no robot script.</w:t>
      </w:r>
    </w:p>
    <w:p w14:paraId="790895B0"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59636C75" w14:textId="77777777" w:rsidR="007F50B4" w:rsidRPr="008C18E3" w:rsidRDefault="007F50B4" w:rsidP="007F50B4">
      <w:pPr>
        <w:suppressAutoHyphens w:val="0"/>
        <w:rPr>
          <w:sz w:val="28"/>
          <w:szCs w:val="28"/>
          <w:lang w:val="en-CA"/>
        </w:rPr>
      </w:pPr>
    </w:p>
    <w:p w14:paraId="5644B785" w14:textId="77777777" w:rsidR="007F50B4" w:rsidRPr="004F743D" w:rsidRDefault="007F50B4" w:rsidP="007F50B4">
      <w:pPr>
        <w:pStyle w:val="ListParagraph"/>
        <w:numPr>
          <w:ilvl w:val="0"/>
          <w:numId w:val="1"/>
        </w:numPr>
        <w:suppressAutoHyphens w:val="0"/>
        <w:rPr>
          <w:b/>
          <w:sz w:val="28"/>
          <w:szCs w:val="28"/>
          <w:lang w:val="en-CA"/>
        </w:rPr>
      </w:pPr>
      <w:r w:rsidRPr="004F743D">
        <w:rPr>
          <w:b/>
          <w:sz w:val="28"/>
          <w:szCs w:val="28"/>
          <w:lang w:val="en-CA"/>
        </w:rPr>
        <w:t>Case 2</w:t>
      </w:r>
    </w:p>
    <w:p w14:paraId="25413C30" w14:textId="77777777" w:rsidR="007F50B4" w:rsidRPr="008C18E3" w:rsidRDefault="007F50B4" w:rsidP="007F50B4">
      <w:pPr>
        <w:suppressAutoHyphens w:val="0"/>
        <w:ind w:left="720"/>
        <w:rPr>
          <w:sz w:val="28"/>
          <w:szCs w:val="28"/>
          <w:lang w:val="en-CA"/>
        </w:rPr>
      </w:pPr>
      <w:r w:rsidRPr="008C18E3">
        <w:rPr>
          <w:sz w:val="28"/>
          <w:szCs w:val="28"/>
          <w:lang w:val="en-CA"/>
        </w:rPr>
        <w:t>Input: there are more robot script than needed.</w:t>
      </w:r>
    </w:p>
    <w:p w14:paraId="52AED33B"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17EA5774" w14:textId="77777777" w:rsidR="007F50B4" w:rsidRPr="008C18E3" w:rsidRDefault="007F50B4" w:rsidP="007F50B4">
      <w:pPr>
        <w:suppressAutoHyphens w:val="0"/>
        <w:rPr>
          <w:sz w:val="28"/>
          <w:szCs w:val="28"/>
          <w:lang w:val="en-CA"/>
        </w:rPr>
      </w:pPr>
    </w:p>
    <w:p w14:paraId="1429A887" w14:textId="77777777" w:rsidR="007F50B4" w:rsidRPr="008C18E3" w:rsidRDefault="007F50B4" w:rsidP="007F50B4">
      <w:pPr>
        <w:suppressAutoHyphens w:val="0"/>
        <w:rPr>
          <w:sz w:val="28"/>
          <w:szCs w:val="28"/>
          <w:lang w:val="en-CA"/>
        </w:rPr>
      </w:pPr>
    </w:p>
    <w:p w14:paraId="1D32FD0A" w14:textId="28BA6344" w:rsidR="007F50B4" w:rsidRPr="002C79EB" w:rsidRDefault="00F618B3" w:rsidP="0067087F">
      <w:pPr>
        <w:pStyle w:val="Heading2"/>
        <w:rPr>
          <w:lang w:val="en-CA"/>
        </w:rPr>
      </w:pPr>
      <w:bookmarkStart w:id="43" w:name="_Toc466238761"/>
      <w:r>
        <w:rPr>
          <w:lang w:val="en-CA"/>
        </w:rPr>
        <w:t>6</w:t>
      </w:r>
      <w:r w:rsidR="007F50B4">
        <w:rPr>
          <w:lang w:val="en-CA"/>
        </w:rPr>
        <w:t>.</w:t>
      </w:r>
      <w:r w:rsidR="007F50B4" w:rsidRPr="002C79EB">
        <w:rPr>
          <w:lang w:val="en-CA"/>
        </w:rPr>
        <w:t>4 T</w:t>
      </w:r>
      <w:r w:rsidR="007F50B4" w:rsidRPr="002C79EB">
        <w:rPr>
          <w:rFonts w:hint="eastAsia"/>
          <w:lang w:val="en-CA"/>
        </w:rPr>
        <w:t>es</w:t>
      </w:r>
      <w:r w:rsidR="007F50B4" w:rsidRPr="002C79EB">
        <w:rPr>
          <w:lang w:val="en-CA"/>
        </w:rPr>
        <w:t>t for upload()</w:t>
      </w:r>
      <w:bookmarkEnd w:id="43"/>
    </w:p>
    <w:p w14:paraId="482232BD" w14:textId="77777777" w:rsidR="007F50B4" w:rsidRPr="008C18E3" w:rsidRDefault="007F50B4" w:rsidP="007F50B4">
      <w:pPr>
        <w:suppressAutoHyphens w:val="0"/>
        <w:rPr>
          <w:sz w:val="28"/>
          <w:szCs w:val="28"/>
          <w:lang w:val="en-CA"/>
        </w:rPr>
      </w:pPr>
      <w:r w:rsidRPr="008C18E3">
        <w:rPr>
          <w:sz w:val="28"/>
          <w:szCs w:val="28"/>
          <w:lang w:val="en-CA"/>
        </w:rPr>
        <w:t>This test involves classes robot and upload so it is system test.</w:t>
      </w:r>
    </w:p>
    <w:p w14:paraId="630148C9" w14:textId="77777777" w:rsidR="007F50B4" w:rsidRPr="008C18E3" w:rsidRDefault="007F50B4" w:rsidP="007F50B4">
      <w:pPr>
        <w:suppressAutoHyphens w:val="0"/>
        <w:rPr>
          <w:sz w:val="28"/>
          <w:szCs w:val="28"/>
          <w:lang w:val="en-CA"/>
        </w:rPr>
      </w:pPr>
    </w:p>
    <w:p w14:paraId="435235D7" w14:textId="77777777" w:rsidR="007F50B4" w:rsidRPr="002C79EB" w:rsidRDefault="007F50B4" w:rsidP="007F50B4">
      <w:pPr>
        <w:pStyle w:val="ListParagraph"/>
        <w:numPr>
          <w:ilvl w:val="0"/>
          <w:numId w:val="1"/>
        </w:numPr>
        <w:suppressAutoHyphens w:val="0"/>
        <w:rPr>
          <w:b/>
          <w:sz w:val="28"/>
          <w:szCs w:val="28"/>
          <w:lang w:val="en-CA"/>
        </w:rPr>
      </w:pPr>
      <w:r w:rsidRPr="002C79EB">
        <w:rPr>
          <w:b/>
          <w:sz w:val="28"/>
          <w:szCs w:val="28"/>
          <w:lang w:val="en-CA"/>
        </w:rPr>
        <w:t>Case 1</w:t>
      </w:r>
    </w:p>
    <w:p w14:paraId="43E84562" w14:textId="77777777" w:rsidR="007F50B4" w:rsidRPr="008C18E3" w:rsidRDefault="007F50B4" w:rsidP="007F50B4">
      <w:pPr>
        <w:suppressAutoHyphens w:val="0"/>
        <w:ind w:left="720"/>
        <w:rPr>
          <w:sz w:val="28"/>
          <w:szCs w:val="28"/>
          <w:lang w:val="en-CA"/>
        </w:rPr>
      </w:pPr>
      <w:r w:rsidRPr="008C18E3">
        <w:rPr>
          <w:sz w:val="28"/>
          <w:szCs w:val="28"/>
          <w:lang w:val="en-CA"/>
        </w:rPr>
        <w:t>Input: the color and number of robot team is chosen</w:t>
      </w:r>
    </w:p>
    <w:p w14:paraId="40BA96FF" w14:textId="77777777" w:rsidR="007F50B4" w:rsidRPr="008C18E3" w:rsidRDefault="007F50B4" w:rsidP="007F50B4">
      <w:pPr>
        <w:suppressAutoHyphens w:val="0"/>
        <w:ind w:left="720"/>
        <w:rPr>
          <w:sz w:val="28"/>
          <w:szCs w:val="28"/>
          <w:lang w:val="en-CA"/>
        </w:rPr>
      </w:pPr>
      <w:r w:rsidRPr="008C18E3">
        <w:rPr>
          <w:sz w:val="28"/>
          <w:szCs w:val="28"/>
          <w:lang w:val="en-CA"/>
        </w:rPr>
        <w:t>Output: the script is successfully uploaded and the data exactly matches what are chosen.</w:t>
      </w:r>
    </w:p>
    <w:p w14:paraId="513F78AC" w14:textId="77777777" w:rsidR="007F50B4" w:rsidRPr="008C18E3" w:rsidRDefault="007F50B4" w:rsidP="007F50B4">
      <w:pPr>
        <w:suppressAutoHyphens w:val="0"/>
        <w:rPr>
          <w:sz w:val="28"/>
          <w:szCs w:val="28"/>
          <w:lang w:val="en-CA"/>
        </w:rPr>
      </w:pPr>
    </w:p>
    <w:p w14:paraId="0B0535A1" w14:textId="77777777" w:rsidR="007F50B4" w:rsidRPr="002C79EB" w:rsidRDefault="007F50B4" w:rsidP="007F50B4">
      <w:pPr>
        <w:pStyle w:val="ListParagraph"/>
        <w:numPr>
          <w:ilvl w:val="0"/>
          <w:numId w:val="1"/>
        </w:numPr>
        <w:suppressAutoHyphens w:val="0"/>
        <w:rPr>
          <w:b/>
          <w:sz w:val="28"/>
          <w:szCs w:val="28"/>
          <w:lang w:val="en-CA"/>
        </w:rPr>
      </w:pPr>
      <w:r w:rsidRPr="002C79EB">
        <w:rPr>
          <w:b/>
          <w:sz w:val="28"/>
          <w:szCs w:val="28"/>
          <w:lang w:val="en-CA"/>
        </w:rPr>
        <w:t xml:space="preserve">Case 2 </w:t>
      </w:r>
    </w:p>
    <w:p w14:paraId="61E71E7A" w14:textId="77777777" w:rsidR="007F50B4" w:rsidRPr="008C18E3" w:rsidRDefault="007F50B4" w:rsidP="007F50B4">
      <w:pPr>
        <w:suppressAutoHyphens w:val="0"/>
        <w:ind w:left="720"/>
        <w:rPr>
          <w:sz w:val="28"/>
          <w:szCs w:val="28"/>
          <w:lang w:val="en-CA"/>
        </w:rPr>
      </w:pPr>
      <w:r w:rsidRPr="008C18E3">
        <w:rPr>
          <w:sz w:val="28"/>
          <w:szCs w:val="28"/>
          <w:lang w:val="en-CA"/>
        </w:rPr>
        <w:t>Input: one of the color and number of robot team is missing</w:t>
      </w:r>
    </w:p>
    <w:p w14:paraId="7A8928FA"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7AF5E5EB" w14:textId="77777777" w:rsidR="007F50B4" w:rsidRPr="008C18E3" w:rsidRDefault="007F50B4" w:rsidP="007F50B4">
      <w:pPr>
        <w:suppressAutoHyphens w:val="0"/>
        <w:rPr>
          <w:sz w:val="28"/>
          <w:szCs w:val="28"/>
          <w:lang w:val="en-CA"/>
        </w:rPr>
      </w:pPr>
    </w:p>
    <w:p w14:paraId="4682662D" w14:textId="77777777" w:rsidR="007F50B4" w:rsidRPr="008C18E3" w:rsidRDefault="007F50B4" w:rsidP="007F50B4">
      <w:pPr>
        <w:suppressAutoHyphens w:val="0"/>
        <w:rPr>
          <w:sz w:val="28"/>
          <w:szCs w:val="28"/>
          <w:lang w:val="en-CA"/>
        </w:rPr>
      </w:pPr>
    </w:p>
    <w:p w14:paraId="1396A54A" w14:textId="4D51A6DD" w:rsidR="007F50B4" w:rsidRPr="001B34C4" w:rsidRDefault="00F618B3" w:rsidP="0067087F">
      <w:pPr>
        <w:pStyle w:val="Heading2"/>
        <w:rPr>
          <w:lang w:val="en-CA"/>
        </w:rPr>
      </w:pPr>
      <w:bookmarkStart w:id="44" w:name="_Toc466238762"/>
      <w:r>
        <w:rPr>
          <w:lang w:val="en-CA"/>
        </w:rPr>
        <w:t>6</w:t>
      </w:r>
      <w:r w:rsidR="007F50B4" w:rsidRPr="001B34C4">
        <w:rPr>
          <w:lang w:val="en-CA"/>
        </w:rPr>
        <w:t>.5 Test for terminate()</w:t>
      </w:r>
      <w:bookmarkEnd w:id="44"/>
    </w:p>
    <w:p w14:paraId="154FD2AA" w14:textId="77777777" w:rsidR="007F50B4" w:rsidRPr="008C18E3" w:rsidRDefault="007F50B4" w:rsidP="007F50B4">
      <w:pPr>
        <w:suppressAutoHyphens w:val="0"/>
        <w:rPr>
          <w:sz w:val="28"/>
          <w:szCs w:val="28"/>
          <w:lang w:val="en-CA"/>
        </w:rPr>
      </w:pPr>
      <w:r w:rsidRPr="008C18E3">
        <w:rPr>
          <w:sz w:val="28"/>
          <w:szCs w:val="28"/>
          <w:lang w:val="en-CA"/>
        </w:rPr>
        <w:t>This is a system test and it can only be tested after the game can run.</w:t>
      </w:r>
    </w:p>
    <w:p w14:paraId="325181E0" w14:textId="77777777" w:rsidR="007F50B4" w:rsidRPr="008C18E3" w:rsidRDefault="007F50B4" w:rsidP="007F50B4">
      <w:pPr>
        <w:suppressAutoHyphens w:val="0"/>
        <w:rPr>
          <w:sz w:val="28"/>
          <w:szCs w:val="28"/>
          <w:lang w:val="en-CA"/>
        </w:rPr>
      </w:pPr>
    </w:p>
    <w:p w14:paraId="7BF0381A" w14:textId="77777777" w:rsidR="007F50B4" w:rsidRPr="008C18E3" w:rsidRDefault="007F50B4" w:rsidP="007F50B4">
      <w:pPr>
        <w:suppressAutoHyphens w:val="0"/>
        <w:ind w:left="720"/>
        <w:rPr>
          <w:sz w:val="28"/>
          <w:szCs w:val="28"/>
          <w:lang w:val="en-CA"/>
        </w:rPr>
      </w:pPr>
      <w:r w:rsidRPr="008C18E3">
        <w:rPr>
          <w:sz w:val="28"/>
          <w:szCs w:val="28"/>
          <w:lang w:val="en-CA"/>
        </w:rPr>
        <w:t>Input: the terminate button is clicked.</w:t>
      </w:r>
    </w:p>
    <w:p w14:paraId="49A53375" w14:textId="77777777" w:rsidR="007F50B4" w:rsidRPr="008C18E3" w:rsidRDefault="007F50B4" w:rsidP="007F50B4">
      <w:pPr>
        <w:suppressAutoHyphens w:val="0"/>
        <w:ind w:left="720"/>
        <w:rPr>
          <w:sz w:val="28"/>
          <w:szCs w:val="28"/>
          <w:lang w:val="en-CA"/>
        </w:rPr>
      </w:pPr>
      <w:r w:rsidRPr="008C18E3">
        <w:rPr>
          <w:sz w:val="28"/>
          <w:szCs w:val="28"/>
          <w:lang w:val="en-CA"/>
        </w:rPr>
        <w:t>Output: the game ends successfully.</w:t>
      </w:r>
    </w:p>
    <w:p w14:paraId="61B3ECA3" w14:textId="77777777" w:rsidR="007F50B4" w:rsidRPr="008C18E3" w:rsidRDefault="007F50B4" w:rsidP="007F50B4">
      <w:pPr>
        <w:suppressAutoHyphens w:val="0"/>
        <w:rPr>
          <w:sz w:val="28"/>
          <w:szCs w:val="28"/>
          <w:lang w:val="en-CA"/>
        </w:rPr>
      </w:pPr>
    </w:p>
    <w:p w14:paraId="4E8A20F3" w14:textId="2227635B" w:rsidR="007F50B4" w:rsidRPr="001B34C4" w:rsidRDefault="00F618B3" w:rsidP="0067087F">
      <w:pPr>
        <w:pStyle w:val="Heading2"/>
        <w:rPr>
          <w:lang w:val="en-CA"/>
        </w:rPr>
      </w:pPr>
      <w:bookmarkStart w:id="45" w:name="_Toc466238763"/>
      <w:r>
        <w:rPr>
          <w:lang w:val="en-CA"/>
        </w:rPr>
        <w:t>6</w:t>
      </w:r>
      <w:r w:rsidR="007F50B4" w:rsidRPr="001B34C4">
        <w:rPr>
          <w:lang w:val="en-CA"/>
        </w:rPr>
        <w:t>.6 Test for initialization()</w:t>
      </w:r>
      <w:bookmarkEnd w:id="45"/>
    </w:p>
    <w:p w14:paraId="241EEE29" w14:textId="77777777" w:rsidR="007F50B4" w:rsidRPr="008C18E3" w:rsidRDefault="007F50B4" w:rsidP="007F50B4">
      <w:pPr>
        <w:suppressAutoHyphens w:val="0"/>
        <w:rPr>
          <w:sz w:val="28"/>
          <w:szCs w:val="28"/>
          <w:lang w:val="en-CA"/>
        </w:rPr>
      </w:pPr>
    </w:p>
    <w:p w14:paraId="51A3533D" w14:textId="77777777" w:rsidR="007F50B4" w:rsidRPr="008C18E3" w:rsidRDefault="007F50B4" w:rsidP="007F50B4">
      <w:pPr>
        <w:suppressAutoHyphens w:val="0"/>
        <w:ind w:left="720"/>
        <w:rPr>
          <w:sz w:val="28"/>
          <w:szCs w:val="28"/>
          <w:lang w:val="en-CA"/>
        </w:rPr>
      </w:pPr>
      <w:r w:rsidRPr="008C18E3">
        <w:rPr>
          <w:sz w:val="28"/>
          <w:szCs w:val="28"/>
          <w:lang w:val="en-CA"/>
        </w:rPr>
        <w:t>Input:  all the data needed are inputted appropriately and correctly.</w:t>
      </w:r>
    </w:p>
    <w:p w14:paraId="01BD3BC8" w14:textId="77777777" w:rsidR="007F50B4" w:rsidRDefault="007F50B4" w:rsidP="007F50B4">
      <w:pPr>
        <w:suppressAutoHyphens w:val="0"/>
        <w:ind w:left="720"/>
        <w:rPr>
          <w:sz w:val="28"/>
          <w:szCs w:val="28"/>
          <w:lang w:val="en-CA"/>
        </w:rPr>
      </w:pPr>
      <w:r w:rsidRPr="008C18E3">
        <w:rPr>
          <w:sz w:val="28"/>
          <w:szCs w:val="28"/>
          <w:lang w:val="en-CA"/>
        </w:rPr>
        <w:t>Output: the game board is appropriately built and robots are appropriately loaded.</w:t>
      </w:r>
    </w:p>
    <w:p w14:paraId="64FB9226" w14:textId="2222B125" w:rsidR="006752FC" w:rsidRDefault="006752FC">
      <w:pPr>
        <w:suppressAutoHyphens w:val="0"/>
        <w:rPr>
          <w:sz w:val="28"/>
          <w:szCs w:val="28"/>
          <w:lang w:val="en-CA"/>
        </w:rPr>
      </w:pPr>
      <w:r>
        <w:rPr>
          <w:sz w:val="28"/>
          <w:szCs w:val="28"/>
          <w:lang w:val="en-CA"/>
        </w:rPr>
        <w:br w:type="page"/>
      </w:r>
    </w:p>
    <w:p w14:paraId="27F29D27" w14:textId="1E4C5483" w:rsidR="006752FC" w:rsidRDefault="00F618B3" w:rsidP="0067087F">
      <w:pPr>
        <w:pStyle w:val="Heading1"/>
        <w:rPr>
          <w:b/>
        </w:rPr>
      </w:pPr>
      <w:bookmarkStart w:id="46" w:name="_Toc466238764"/>
      <w:r>
        <w:rPr>
          <w:b/>
        </w:rPr>
        <w:lastRenderedPageBreak/>
        <w:t>Part 7</w:t>
      </w:r>
      <w:r w:rsidR="006752FC" w:rsidRPr="006752FC">
        <w:rPr>
          <w:b/>
        </w:rPr>
        <w:t xml:space="preserve"> Summary</w:t>
      </w:r>
      <w:bookmarkEnd w:id="46"/>
    </w:p>
    <w:p w14:paraId="7CE8231A" w14:textId="77777777" w:rsidR="00A0144F" w:rsidRDefault="00A0144F" w:rsidP="006752FC">
      <w:pPr>
        <w:suppressAutoHyphens w:val="0"/>
        <w:jc w:val="center"/>
        <w:rPr>
          <w:b/>
          <w:sz w:val="28"/>
          <w:szCs w:val="28"/>
          <w:lang w:val="en-CA"/>
        </w:rPr>
      </w:pPr>
    </w:p>
    <w:p w14:paraId="10F33899" w14:textId="34315577" w:rsidR="0028070D" w:rsidRPr="0028070D" w:rsidRDefault="0028070D" w:rsidP="0028070D">
      <w:pPr>
        <w:widowControl w:val="0"/>
        <w:suppressAutoHyphens w:val="0"/>
        <w:autoSpaceDE w:val="0"/>
        <w:autoSpaceDN w:val="0"/>
        <w:adjustRightInd w:val="0"/>
        <w:spacing w:after="240" w:line="440" w:lineRule="atLeast"/>
        <w:rPr>
          <w:rFonts w:ascii="Times" w:eastAsiaTheme="minorEastAsia" w:hAnsi="Times" w:cs="Times"/>
          <w:color w:val="000000"/>
          <w:sz w:val="28"/>
          <w:szCs w:val="28"/>
        </w:rPr>
      </w:pPr>
      <w:r w:rsidRPr="0028070D">
        <w:rPr>
          <w:rFonts w:eastAsiaTheme="minorEastAsia"/>
          <w:color w:val="000000"/>
          <w:sz w:val="28"/>
          <w:szCs w:val="28"/>
        </w:rPr>
        <w:t>Since we chose the model view controller architecture as the main structure for our project, all of the intelligence of the code is concentrated in the classes of our controllers. The controller also has interactions with the model and the view. In our testing plan we have included unit and functiona</w:t>
      </w:r>
      <w:r w:rsidR="00CB21A9">
        <w:rPr>
          <w:rFonts w:eastAsiaTheme="minorEastAsia"/>
          <w:color w:val="000000"/>
          <w:sz w:val="28"/>
          <w:szCs w:val="28"/>
        </w:rPr>
        <w:t>l tests of the controller meth</w:t>
      </w:r>
      <w:r w:rsidRPr="0028070D">
        <w:rPr>
          <w:rFonts w:eastAsiaTheme="minorEastAsia"/>
          <w:color w:val="000000"/>
          <w:sz w:val="28"/>
          <w:szCs w:val="28"/>
        </w:rPr>
        <w:t xml:space="preserve">ods. We also have written integration tests for the interfaces between the controller, the model and the view. </w:t>
      </w:r>
    </w:p>
    <w:p w14:paraId="5DCF04F8" w14:textId="77777777" w:rsidR="0028070D" w:rsidRPr="0028070D" w:rsidRDefault="0028070D" w:rsidP="0028070D">
      <w:pPr>
        <w:widowControl w:val="0"/>
        <w:suppressAutoHyphens w:val="0"/>
        <w:autoSpaceDE w:val="0"/>
        <w:autoSpaceDN w:val="0"/>
        <w:adjustRightInd w:val="0"/>
        <w:spacing w:after="240" w:line="440" w:lineRule="atLeast"/>
        <w:rPr>
          <w:rFonts w:ascii="Times" w:eastAsiaTheme="minorEastAsia" w:hAnsi="Times" w:cs="Times"/>
          <w:color w:val="000000"/>
          <w:sz w:val="28"/>
          <w:szCs w:val="28"/>
        </w:rPr>
      </w:pPr>
      <w:r w:rsidRPr="0028070D">
        <w:rPr>
          <w:rFonts w:eastAsiaTheme="minorEastAsia"/>
          <w:color w:val="000000"/>
          <w:sz w:val="28"/>
          <w:szCs w:val="28"/>
        </w:rPr>
        <w:t xml:space="preserve">Another area of testing in our project is the RobotInterpreter. Because of the complexity of the responsibilities the interpreter has, we have decided that it was necessary to write a suite of tests for this component as well. We have made unit and function tests for the interpreter as well as integration tests for the places the interpreter interfaces with the rest of the system. We have made some changes our design and these changes are enumerated at the back of our document. </w:t>
      </w:r>
    </w:p>
    <w:p w14:paraId="69FE918E" w14:textId="77777777" w:rsidR="0028070D" w:rsidRPr="0028070D" w:rsidRDefault="0028070D" w:rsidP="0028070D">
      <w:pPr>
        <w:widowControl w:val="0"/>
        <w:suppressAutoHyphens w:val="0"/>
        <w:autoSpaceDE w:val="0"/>
        <w:autoSpaceDN w:val="0"/>
        <w:adjustRightInd w:val="0"/>
        <w:spacing w:after="240" w:line="440" w:lineRule="atLeast"/>
        <w:rPr>
          <w:rFonts w:ascii="Times" w:eastAsiaTheme="minorEastAsia" w:hAnsi="Times" w:cs="Times"/>
          <w:color w:val="000000"/>
          <w:sz w:val="28"/>
          <w:szCs w:val="28"/>
        </w:rPr>
      </w:pPr>
      <w:r w:rsidRPr="0028070D">
        <w:rPr>
          <w:rFonts w:eastAsiaTheme="minorEastAsia"/>
          <w:color w:val="000000"/>
          <w:sz w:val="28"/>
          <w:szCs w:val="28"/>
        </w:rPr>
        <w:t xml:space="preserve">Changes: </w:t>
      </w:r>
    </w:p>
    <w:p w14:paraId="6622F144" w14:textId="77777777" w:rsidR="0028070D" w:rsidRPr="0028070D" w:rsidRDefault="0028070D" w:rsidP="0028070D">
      <w:pPr>
        <w:widowControl w:val="0"/>
        <w:suppressAutoHyphens w:val="0"/>
        <w:autoSpaceDE w:val="0"/>
        <w:autoSpaceDN w:val="0"/>
        <w:adjustRightInd w:val="0"/>
        <w:spacing w:after="240" w:line="440" w:lineRule="atLeast"/>
        <w:rPr>
          <w:rFonts w:ascii="Times" w:eastAsiaTheme="minorEastAsia" w:hAnsi="Times" w:cs="Times"/>
          <w:color w:val="000000"/>
          <w:sz w:val="28"/>
          <w:szCs w:val="28"/>
        </w:rPr>
      </w:pPr>
      <w:r w:rsidRPr="0028070D">
        <w:rPr>
          <w:rFonts w:eastAsiaTheme="minorEastAsia"/>
          <w:color w:val="000000"/>
          <w:sz w:val="28"/>
          <w:szCs w:val="28"/>
        </w:rPr>
        <w:t xml:space="preserve">1. We discussed separating the read() function from the robot interpreter since it could easily be brought out and given it's own methods, simply passing function calls to the robot interpreter and back again. This didn't effect the tests we wrote so this is a non final change. </w:t>
      </w:r>
    </w:p>
    <w:p w14:paraId="658EA122" w14:textId="77777777" w:rsidR="0028070D" w:rsidRPr="0028070D" w:rsidRDefault="0028070D" w:rsidP="0028070D">
      <w:pPr>
        <w:widowControl w:val="0"/>
        <w:suppressAutoHyphens w:val="0"/>
        <w:autoSpaceDE w:val="0"/>
        <w:autoSpaceDN w:val="0"/>
        <w:adjustRightInd w:val="0"/>
        <w:spacing w:after="240" w:line="440" w:lineRule="atLeast"/>
        <w:rPr>
          <w:rFonts w:ascii="Times" w:eastAsiaTheme="minorEastAsia" w:hAnsi="Times" w:cs="Times"/>
          <w:color w:val="000000"/>
          <w:sz w:val="28"/>
          <w:szCs w:val="28"/>
        </w:rPr>
      </w:pPr>
      <w:r w:rsidRPr="0028070D">
        <w:rPr>
          <w:rFonts w:eastAsiaTheme="minorEastAsia"/>
          <w:color w:val="000000"/>
          <w:sz w:val="28"/>
          <w:szCs w:val="28"/>
        </w:rPr>
        <w:t xml:space="preserve">2. We also discussed how building robots for AI may have to happen in robot interpreter, but this also didn't effect our testing so we will make these changes if necessary during implementation </w:t>
      </w:r>
    </w:p>
    <w:p w14:paraId="37FFCDD5" w14:textId="15DE4CB6" w:rsidR="003A103B" w:rsidRPr="00D70682" w:rsidRDefault="003A103B" w:rsidP="007F50B4">
      <w:pPr>
        <w:rPr>
          <w:sz w:val="28"/>
          <w:szCs w:val="28"/>
          <w:lang w:val="en-CA"/>
        </w:rPr>
      </w:pPr>
    </w:p>
    <w:sectPr w:rsidR="003A103B" w:rsidRPr="00D70682" w:rsidSect="00C54565">
      <w:footerReference w:type="even" r:id="rId13"/>
      <w:footerReference w:type="default" r:id="rId1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BB78A" w14:textId="77777777" w:rsidR="007702DF" w:rsidRDefault="007702DF" w:rsidP="00F618B3">
      <w:r>
        <w:separator/>
      </w:r>
    </w:p>
  </w:endnote>
  <w:endnote w:type="continuationSeparator" w:id="0">
    <w:p w14:paraId="49460BB8" w14:textId="77777777" w:rsidR="007702DF" w:rsidRDefault="007702DF" w:rsidP="00F61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8"/>
    <w:family w:val="auto"/>
    <w:pitch w:val="variable"/>
    <w:sig w:usb0="A00002BF" w:usb1="38CF7CFA" w:usb2="00000016" w:usb3="00000000" w:csb0="0014000F" w:csb1="00000000"/>
  </w:font>
  <w:font w:name="DengXian Light">
    <w:panose1 w:val="02010600030101010101"/>
    <w:charset w:val="88"/>
    <w:family w:val="auto"/>
    <w:pitch w:val="variable"/>
    <w:sig w:usb0="A00002BF" w:usb1="38CF7CFA" w:usb2="00000016" w:usb3="00000000" w:csb0="0014000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737B" w14:textId="77777777" w:rsidR="00F618B3" w:rsidRDefault="00F618B3" w:rsidP="00F03A7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A9BAA6" w14:textId="77777777" w:rsidR="00F618B3" w:rsidRDefault="00F618B3" w:rsidP="00F618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D1AC7" w14:textId="77777777" w:rsidR="00F618B3" w:rsidRDefault="00F618B3" w:rsidP="00F03A7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1DC6">
      <w:rPr>
        <w:rStyle w:val="PageNumber"/>
        <w:noProof/>
      </w:rPr>
      <w:t>27</w:t>
    </w:r>
    <w:r>
      <w:rPr>
        <w:rStyle w:val="PageNumber"/>
      </w:rPr>
      <w:fldChar w:fldCharType="end"/>
    </w:r>
  </w:p>
  <w:p w14:paraId="4383CF86" w14:textId="77777777" w:rsidR="00F618B3" w:rsidRDefault="00F618B3" w:rsidP="00F618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64D780" w14:textId="77777777" w:rsidR="007702DF" w:rsidRDefault="007702DF" w:rsidP="00F618B3">
      <w:r>
        <w:separator/>
      </w:r>
    </w:p>
  </w:footnote>
  <w:footnote w:type="continuationSeparator" w:id="0">
    <w:p w14:paraId="79F9B093" w14:textId="77777777" w:rsidR="007702DF" w:rsidRDefault="007702DF" w:rsidP="00F618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C343193"/>
    <w:multiLevelType w:val="hybridMultilevel"/>
    <w:tmpl w:val="0474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CE2812"/>
    <w:multiLevelType w:val="hybridMultilevel"/>
    <w:tmpl w:val="496E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D02C96"/>
    <w:multiLevelType w:val="hybridMultilevel"/>
    <w:tmpl w:val="72C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471E0F"/>
    <w:multiLevelType w:val="hybridMultilevel"/>
    <w:tmpl w:val="AA40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727D42"/>
    <w:multiLevelType w:val="hybridMultilevel"/>
    <w:tmpl w:val="62A8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790858"/>
    <w:multiLevelType w:val="hybridMultilevel"/>
    <w:tmpl w:val="9DE4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7"/>
  </w:num>
  <w:num w:numId="8">
    <w:abstractNumId w:val="5"/>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120"/>
    <w:rsid w:val="00011DC6"/>
    <w:rsid w:val="00023C2A"/>
    <w:rsid w:val="00026197"/>
    <w:rsid w:val="00030E20"/>
    <w:rsid w:val="00042EF9"/>
    <w:rsid w:val="00050E74"/>
    <w:rsid w:val="00052583"/>
    <w:rsid w:val="000857FB"/>
    <w:rsid w:val="0009280F"/>
    <w:rsid w:val="0009694C"/>
    <w:rsid w:val="000D2C6A"/>
    <w:rsid w:val="000D38E1"/>
    <w:rsid w:val="000F5523"/>
    <w:rsid w:val="00102CAF"/>
    <w:rsid w:val="001070A6"/>
    <w:rsid w:val="00126FFE"/>
    <w:rsid w:val="0013567F"/>
    <w:rsid w:val="00142B11"/>
    <w:rsid w:val="00144FA1"/>
    <w:rsid w:val="00146309"/>
    <w:rsid w:val="001522E6"/>
    <w:rsid w:val="0019159D"/>
    <w:rsid w:val="00196F37"/>
    <w:rsid w:val="001B2222"/>
    <w:rsid w:val="001B34C4"/>
    <w:rsid w:val="001C1198"/>
    <w:rsid w:val="00216DE7"/>
    <w:rsid w:val="00217772"/>
    <w:rsid w:val="002649E6"/>
    <w:rsid w:val="00265DB4"/>
    <w:rsid w:val="00272A94"/>
    <w:rsid w:val="00276F42"/>
    <w:rsid w:val="0028070D"/>
    <w:rsid w:val="00282120"/>
    <w:rsid w:val="002C79EB"/>
    <w:rsid w:val="002E56AF"/>
    <w:rsid w:val="002E6338"/>
    <w:rsid w:val="0031619E"/>
    <w:rsid w:val="00333BB4"/>
    <w:rsid w:val="003358F4"/>
    <w:rsid w:val="00343F43"/>
    <w:rsid w:val="00351EB5"/>
    <w:rsid w:val="00364CD3"/>
    <w:rsid w:val="003A103B"/>
    <w:rsid w:val="003A3282"/>
    <w:rsid w:val="003D3F27"/>
    <w:rsid w:val="003E0EAC"/>
    <w:rsid w:val="003F0E67"/>
    <w:rsid w:val="00401432"/>
    <w:rsid w:val="004036DC"/>
    <w:rsid w:val="004110D3"/>
    <w:rsid w:val="00412DEC"/>
    <w:rsid w:val="004427D0"/>
    <w:rsid w:val="004550A4"/>
    <w:rsid w:val="00474E01"/>
    <w:rsid w:val="004918C3"/>
    <w:rsid w:val="00496372"/>
    <w:rsid w:val="004C0ECF"/>
    <w:rsid w:val="004E23B7"/>
    <w:rsid w:val="004F743D"/>
    <w:rsid w:val="00501381"/>
    <w:rsid w:val="00516948"/>
    <w:rsid w:val="005210F0"/>
    <w:rsid w:val="00551DAC"/>
    <w:rsid w:val="00555568"/>
    <w:rsid w:val="00584413"/>
    <w:rsid w:val="005B3C8A"/>
    <w:rsid w:val="005F0F81"/>
    <w:rsid w:val="005F188A"/>
    <w:rsid w:val="0060696C"/>
    <w:rsid w:val="006620D8"/>
    <w:rsid w:val="0067087F"/>
    <w:rsid w:val="006752FC"/>
    <w:rsid w:val="006823FF"/>
    <w:rsid w:val="006A5CAA"/>
    <w:rsid w:val="006B26C3"/>
    <w:rsid w:val="006B6504"/>
    <w:rsid w:val="006E49A8"/>
    <w:rsid w:val="00706C8E"/>
    <w:rsid w:val="00716F11"/>
    <w:rsid w:val="00733922"/>
    <w:rsid w:val="007402D6"/>
    <w:rsid w:val="0074071B"/>
    <w:rsid w:val="00744441"/>
    <w:rsid w:val="00762501"/>
    <w:rsid w:val="007702DF"/>
    <w:rsid w:val="00771C0C"/>
    <w:rsid w:val="00772DBA"/>
    <w:rsid w:val="007956CC"/>
    <w:rsid w:val="0079790D"/>
    <w:rsid w:val="007A03B4"/>
    <w:rsid w:val="007D61DA"/>
    <w:rsid w:val="007F1D10"/>
    <w:rsid w:val="007F488A"/>
    <w:rsid w:val="007F50B4"/>
    <w:rsid w:val="0082028D"/>
    <w:rsid w:val="008217F5"/>
    <w:rsid w:val="008269A6"/>
    <w:rsid w:val="0083418F"/>
    <w:rsid w:val="0083725D"/>
    <w:rsid w:val="00850590"/>
    <w:rsid w:val="008512A1"/>
    <w:rsid w:val="00851EC6"/>
    <w:rsid w:val="008571C5"/>
    <w:rsid w:val="00871344"/>
    <w:rsid w:val="00871435"/>
    <w:rsid w:val="00872972"/>
    <w:rsid w:val="008A79BA"/>
    <w:rsid w:val="008C18E3"/>
    <w:rsid w:val="008C56F4"/>
    <w:rsid w:val="008E6B66"/>
    <w:rsid w:val="008F51DE"/>
    <w:rsid w:val="0090038B"/>
    <w:rsid w:val="009011BF"/>
    <w:rsid w:val="0092594F"/>
    <w:rsid w:val="009341C7"/>
    <w:rsid w:val="0094792E"/>
    <w:rsid w:val="0095390B"/>
    <w:rsid w:val="00980882"/>
    <w:rsid w:val="00982DC2"/>
    <w:rsid w:val="00985483"/>
    <w:rsid w:val="009E2061"/>
    <w:rsid w:val="009F7B5D"/>
    <w:rsid w:val="00A0144F"/>
    <w:rsid w:val="00A05403"/>
    <w:rsid w:val="00A42EC5"/>
    <w:rsid w:val="00A4539D"/>
    <w:rsid w:val="00A800B1"/>
    <w:rsid w:val="00A80120"/>
    <w:rsid w:val="00A87866"/>
    <w:rsid w:val="00AA0432"/>
    <w:rsid w:val="00AB0C69"/>
    <w:rsid w:val="00AB1E2B"/>
    <w:rsid w:val="00AC0E22"/>
    <w:rsid w:val="00AC7BFD"/>
    <w:rsid w:val="00AD2D0A"/>
    <w:rsid w:val="00B13895"/>
    <w:rsid w:val="00B16497"/>
    <w:rsid w:val="00B24876"/>
    <w:rsid w:val="00B27E81"/>
    <w:rsid w:val="00B33088"/>
    <w:rsid w:val="00B34858"/>
    <w:rsid w:val="00B35FC6"/>
    <w:rsid w:val="00B56785"/>
    <w:rsid w:val="00B74BC0"/>
    <w:rsid w:val="00B74ED8"/>
    <w:rsid w:val="00BA386F"/>
    <w:rsid w:val="00BA3F14"/>
    <w:rsid w:val="00BA63D2"/>
    <w:rsid w:val="00BC0E53"/>
    <w:rsid w:val="00BC1160"/>
    <w:rsid w:val="00BC6D64"/>
    <w:rsid w:val="00BF43EA"/>
    <w:rsid w:val="00C06356"/>
    <w:rsid w:val="00C24923"/>
    <w:rsid w:val="00C30A8B"/>
    <w:rsid w:val="00C54565"/>
    <w:rsid w:val="00C6297A"/>
    <w:rsid w:val="00C85274"/>
    <w:rsid w:val="00C97AFC"/>
    <w:rsid w:val="00CB21A9"/>
    <w:rsid w:val="00CB224B"/>
    <w:rsid w:val="00CC134E"/>
    <w:rsid w:val="00CD4A51"/>
    <w:rsid w:val="00CD4B9C"/>
    <w:rsid w:val="00CE057C"/>
    <w:rsid w:val="00CE6741"/>
    <w:rsid w:val="00D00746"/>
    <w:rsid w:val="00D33669"/>
    <w:rsid w:val="00D35903"/>
    <w:rsid w:val="00D42A51"/>
    <w:rsid w:val="00D70682"/>
    <w:rsid w:val="00D81C97"/>
    <w:rsid w:val="00D823A0"/>
    <w:rsid w:val="00D90D45"/>
    <w:rsid w:val="00DC1D6E"/>
    <w:rsid w:val="00DD34C5"/>
    <w:rsid w:val="00DE7B8E"/>
    <w:rsid w:val="00DF01C8"/>
    <w:rsid w:val="00E16EAD"/>
    <w:rsid w:val="00E26A86"/>
    <w:rsid w:val="00E5374A"/>
    <w:rsid w:val="00E91813"/>
    <w:rsid w:val="00EC1E18"/>
    <w:rsid w:val="00ED0954"/>
    <w:rsid w:val="00EF7F5B"/>
    <w:rsid w:val="00F3743A"/>
    <w:rsid w:val="00F618B3"/>
    <w:rsid w:val="00F85746"/>
    <w:rsid w:val="00F869AA"/>
    <w:rsid w:val="00F87DAE"/>
    <w:rsid w:val="00F97BB9"/>
    <w:rsid w:val="00FA2646"/>
    <w:rsid w:val="00FB6820"/>
    <w:rsid w:val="00FC1AC6"/>
    <w:rsid w:val="00FC6317"/>
    <w:rsid w:val="00FD3ADD"/>
    <w:rsid w:val="00FE3D91"/>
    <w:rsid w:val="00FF5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244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70D"/>
    <w:pPr>
      <w:suppressAutoHyphens/>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67087F"/>
    <w:pPr>
      <w:keepNext/>
      <w:keepLines/>
      <w:spacing w:before="240"/>
      <w:jc w:val="center"/>
      <w:outlineLvl w:val="0"/>
    </w:pPr>
    <w:rPr>
      <w:rFonts w:asciiTheme="minorHAnsi" w:eastAsiaTheme="majorEastAsia" w:hAnsiTheme="minorHAnsi" w:cstheme="majorBidi"/>
      <w:color w:val="000000" w:themeColor="text1"/>
      <w:sz w:val="32"/>
      <w:szCs w:val="32"/>
      <w:lang w:val="en-CA"/>
    </w:rPr>
  </w:style>
  <w:style w:type="paragraph" w:styleId="Heading2">
    <w:name w:val="heading 2"/>
    <w:basedOn w:val="Normal"/>
    <w:next w:val="Normal"/>
    <w:link w:val="Heading2Char"/>
    <w:uiPriority w:val="9"/>
    <w:unhideWhenUsed/>
    <w:qFormat/>
    <w:rsid w:val="0067087F"/>
    <w:pPr>
      <w:keepNext/>
      <w:keepLines/>
      <w:spacing w:before="40"/>
      <w:outlineLvl w:val="1"/>
    </w:pPr>
    <w:rPr>
      <w:rFonts w:asciiTheme="minorHAnsi" w:eastAsiaTheme="majorEastAsia" w:hAnsiTheme="minorHAnsi" w:cstheme="majorBidi"/>
      <w:b/>
      <w:color w:val="000000" w:themeColor="text1"/>
      <w:sz w:val="26"/>
      <w:szCs w:val="26"/>
    </w:rPr>
  </w:style>
  <w:style w:type="paragraph" w:styleId="Heading3">
    <w:name w:val="heading 3"/>
    <w:basedOn w:val="Normal"/>
    <w:next w:val="Normal"/>
    <w:link w:val="Heading3Char"/>
    <w:uiPriority w:val="9"/>
    <w:unhideWhenUsed/>
    <w:qFormat/>
    <w:rsid w:val="0067087F"/>
    <w:pPr>
      <w:keepNext/>
      <w:keepLines/>
      <w:spacing w:before="40"/>
      <w:outlineLvl w:val="2"/>
    </w:pPr>
    <w:rPr>
      <w:rFonts w:asciiTheme="minorHAnsi" w:eastAsiaTheme="majorEastAsia" w:hAnsiTheme="min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A80120"/>
    <w:pPr>
      <w:jc w:val="center"/>
    </w:pPr>
  </w:style>
  <w:style w:type="character" w:customStyle="1" w:styleId="TitleChar">
    <w:name w:val="Title Char"/>
    <w:basedOn w:val="DefaultParagraphFont"/>
    <w:link w:val="Title"/>
    <w:rsid w:val="00A80120"/>
    <w:rPr>
      <w:rFonts w:ascii="Times New Roman" w:eastAsia="Times New Roman" w:hAnsi="Times New Roman" w:cs="Times New Roman"/>
      <w:sz w:val="20"/>
      <w:szCs w:val="20"/>
    </w:rPr>
  </w:style>
  <w:style w:type="paragraph" w:styleId="Subtitle">
    <w:name w:val="Subtitle"/>
    <w:basedOn w:val="Normal"/>
    <w:next w:val="Normal"/>
    <w:link w:val="SubtitleChar"/>
    <w:uiPriority w:val="11"/>
    <w:qFormat/>
    <w:rsid w:val="00A8012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80120"/>
    <w:rPr>
      <w:color w:val="5A5A5A" w:themeColor="text1" w:themeTint="A5"/>
      <w:spacing w:val="15"/>
      <w:sz w:val="22"/>
      <w:szCs w:val="22"/>
    </w:rPr>
  </w:style>
  <w:style w:type="paragraph" w:styleId="ListParagraph">
    <w:name w:val="List Paragraph"/>
    <w:basedOn w:val="Normal"/>
    <w:uiPriority w:val="34"/>
    <w:qFormat/>
    <w:rsid w:val="001C1198"/>
    <w:pPr>
      <w:ind w:left="720"/>
      <w:contextualSpacing/>
    </w:pPr>
  </w:style>
  <w:style w:type="paragraph" w:styleId="Date">
    <w:name w:val="Date"/>
    <w:basedOn w:val="Normal"/>
    <w:next w:val="Normal"/>
    <w:link w:val="DateChar"/>
    <w:uiPriority w:val="99"/>
    <w:semiHidden/>
    <w:unhideWhenUsed/>
    <w:rsid w:val="00850590"/>
  </w:style>
  <w:style w:type="character" w:customStyle="1" w:styleId="DateChar">
    <w:name w:val="Date Char"/>
    <w:basedOn w:val="DefaultParagraphFont"/>
    <w:link w:val="Date"/>
    <w:uiPriority w:val="99"/>
    <w:semiHidden/>
    <w:rsid w:val="00850590"/>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67087F"/>
    <w:rPr>
      <w:rFonts w:eastAsiaTheme="majorEastAsia" w:cstheme="majorBidi"/>
      <w:color w:val="000000" w:themeColor="text1"/>
      <w:sz w:val="32"/>
      <w:szCs w:val="32"/>
      <w:lang w:val="en-CA"/>
    </w:rPr>
  </w:style>
  <w:style w:type="paragraph" w:styleId="TOCHeading">
    <w:name w:val="TOC Heading"/>
    <w:basedOn w:val="Heading1"/>
    <w:next w:val="Normal"/>
    <w:uiPriority w:val="39"/>
    <w:unhideWhenUsed/>
    <w:qFormat/>
    <w:rsid w:val="0067087F"/>
    <w:pPr>
      <w:suppressAutoHyphens w:val="0"/>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7087F"/>
    <w:pPr>
      <w:spacing w:before="120"/>
    </w:pPr>
    <w:rPr>
      <w:rFonts w:asciiTheme="majorHAnsi" w:hAnsiTheme="majorHAnsi"/>
      <w:b/>
      <w:color w:val="548DD4"/>
      <w:sz w:val="24"/>
      <w:szCs w:val="24"/>
    </w:rPr>
  </w:style>
  <w:style w:type="paragraph" w:styleId="TOC2">
    <w:name w:val="toc 2"/>
    <w:basedOn w:val="Normal"/>
    <w:next w:val="Normal"/>
    <w:autoRedefine/>
    <w:uiPriority w:val="39"/>
    <w:unhideWhenUsed/>
    <w:rsid w:val="0067087F"/>
    <w:rPr>
      <w:rFonts w:asciiTheme="minorHAnsi" w:hAnsiTheme="minorHAnsi"/>
      <w:sz w:val="22"/>
      <w:szCs w:val="22"/>
    </w:rPr>
  </w:style>
  <w:style w:type="paragraph" w:styleId="TOC3">
    <w:name w:val="toc 3"/>
    <w:basedOn w:val="Normal"/>
    <w:next w:val="Normal"/>
    <w:autoRedefine/>
    <w:uiPriority w:val="39"/>
    <w:unhideWhenUsed/>
    <w:rsid w:val="0067087F"/>
    <w:pPr>
      <w:ind w:left="200"/>
    </w:pPr>
    <w:rPr>
      <w:rFonts w:asciiTheme="minorHAnsi" w:hAnsiTheme="minorHAnsi"/>
      <w:i/>
      <w:sz w:val="22"/>
      <w:szCs w:val="22"/>
    </w:rPr>
  </w:style>
  <w:style w:type="paragraph" w:styleId="TOC4">
    <w:name w:val="toc 4"/>
    <w:basedOn w:val="Normal"/>
    <w:next w:val="Normal"/>
    <w:autoRedefine/>
    <w:uiPriority w:val="39"/>
    <w:semiHidden/>
    <w:unhideWhenUsed/>
    <w:rsid w:val="0067087F"/>
    <w:pPr>
      <w:pBdr>
        <w:between w:val="double" w:sz="6" w:space="0" w:color="auto"/>
      </w:pBdr>
      <w:ind w:left="400"/>
    </w:pPr>
    <w:rPr>
      <w:rFonts w:asciiTheme="minorHAnsi" w:hAnsiTheme="minorHAnsi"/>
    </w:rPr>
  </w:style>
  <w:style w:type="paragraph" w:styleId="TOC5">
    <w:name w:val="toc 5"/>
    <w:basedOn w:val="Normal"/>
    <w:next w:val="Normal"/>
    <w:autoRedefine/>
    <w:uiPriority w:val="39"/>
    <w:semiHidden/>
    <w:unhideWhenUsed/>
    <w:rsid w:val="0067087F"/>
    <w:pPr>
      <w:pBdr>
        <w:between w:val="double" w:sz="6" w:space="0" w:color="auto"/>
      </w:pBdr>
      <w:ind w:left="600"/>
    </w:pPr>
    <w:rPr>
      <w:rFonts w:asciiTheme="minorHAnsi" w:hAnsiTheme="minorHAnsi"/>
    </w:rPr>
  </w:style>
  <w:style w:type="paragraph" w:styleId="TOC6">
    <w:name w:val="toc 6"/>
    <w:basedOn w:val="Normal"/>
    <w:next w:val="Normal"/>
    <w:autoRedefine/>
    <w:uiPriority w:val="39"/>
    <w:semiHidden/>
    <w:unhideWhenUsed/>
    <w:rsid w:val="0067087F"/>
    <w:pPr>
      <w:pBdr>
        <w:between w:val="double" w:sz="6" w:space="0" w:color="auto"/>
      </w:pBdr>
      <w:ind w:left="800"/>
    </w:pPr>
    <w:rPr>
      <w:rFonts w:asciiTheme="minorHAnsi" w:hAnsiTheme="minorHAnsi"/>
    </w:rPr>
  </w:style>
  <w:style w:type="paragraph" w:styleId="TOC7">
    <w:name w:val="toc 7"/>
    <w:basedOn w:val="Normal"/>
    <w:next w:val="Normal"/>
    <w:autoRedefine/>
    <w:uiPriority w:val="39"/>
    <w:semiHidden/>
    <w:unhideWhenUsed/>
    <w:rsid w:val="0067087F"/>
    <w:pPr>
      <w:pBdr>
        <w:between w:val="double" w:sz="6" w:space="0" w:color="auto"/>
      </w:pBdr>
      <w:ind w:left="1000"/>
    </w:pPr>
    <w:rPr>
      <w:rFonts w:asciiTheme="minorHAnsi" w:hAnsiTheme="minorHAnsi"/>
    </w:rPr>
  </w:style>
  <w:style w:type="paragraph" w:styleId="TOC8">
    <w:name w:val="toc 8"/>
    <w:basedOn w:val="Normal"/>
    <w:next w:val="Normal"/>
    <w:autoRedefine/>
    <w:uiPriority w:val="39"/>
    <w:semiHidden/>
    <w:unhideWhenUsed/>
    <w:rsid w:val="0067087F"/>
    <w:pPr>
      <w:pBdr>
        <w:between w:val="double" w:sz="6" w:space="0" w:color="auto"/>
      </w:pBdr>
      <w:ind w:left="1200"/>
    </w:pPr>
    <w:rPr>
      <w:rFonts w:asciiTheme="minorHAnsi" w:hAnsiTheme="minorHAnsi"/>
    </w:rPr>
  </w:style>
  <w:style w:type="paragraph" w:styleId="TOC9">
    <w:name w:val="toc 9"/>
    <w:basedOn w:val="Normal"/>
    <w:next w:val="Normal"/>
    <w:autoRedefine/>
    <w:uiPriority w:val="39"/>
    <w:semiHidden/>
    <w:unhideWhenUsed/>
    <w:rsid w:val="0067087F"/>
    <w:pPr>
      <w:pBdr>
        <w:between w:val="double" w:sz="6" w:space="0" w:color="auto"/>
      </w:pBdr>
      <w:ind w:left="1400"/>
    </w:pPr>
    <w:rPr>
      <w:rFonts w:asciiTheme="minorHAnsi" w:hAnsiTheme="minorHAnsi"/>
    </w:rPr>
  </w:style>
  <w:style w:type="character" w:customStyle="1" w:styleId="Heading2Char">
    <w:name w:val="Heading 2 Char"/>
    <w:basedOn w:val="DefaultParagraphFont"/>
    <w:link w:val="Heading2"/>
    <w:uiPriority w:val="9"/>
    <w:rsid w:val="0067087F"/>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67087F"/>
    <w:rPr>
      <w:rFonts w:eastAsiaTheme="majorEastAsia" w:cstheme="majorBidi"/>
      <w:b/>
      <w:color w:val="000000" w:themeColor="text1"/>
    </w:rPr>
  </w:style>
  <w:style w:type="character" w:styleId="Hyperlink">
    <w:name w:val="Hyperlink"/>
    <w:basedOn w:val="DefaultParagraphFont"/>
    <w:uiPriority w:val="99"/>
    <w:unhideWhenUsed/>
    <w:rsid w:val="0067087F"/>
    <w:rPr>
      <w:color w:val="0563C1" w:themeColor="hyperlink"/>
      <w:u w:val="single"/>
    </w:rPr>
  </w:style>
  <w:style w:type="paragraph" w:styleId="Footer">
    <w:name w:val="footer"/>
    <w:basedOn w:val="Normal"/>
    <w:link w:val="FooterChar"/>
    <w:uiPriority w:val="99"/>
    <w:unhideWhenUsed/>
    <w:rsid w:val="00F618B3"/>
    <w:pPr>
      <w:tabs>
        <w:tab w:val="center" w:pos="4680"/>
        <w:tab w:val="right" w:pos="9360"/>
      </w:tabs>
    </w:pPr>
  </w:style>
  <w:style w:type="character" w:customStyle="1" w:styleId="FooterChar">
    <w:name w:val="Footer Char"/>
    <w:basedOn w:val="DefaultParagraphFont"/>
    <w:link w:val="Footer"/>
    <w:uiPriority w:val="99"/>
    <w:rsid w:val="00F618B3"/>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F6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1229E-7239-504B-9E5C-3619362C8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28</Pages>
  <Words>4445</Words>
  <Characters>25339</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YiRui</dc:creator>
  <cp:keywords/>
  <dc:description/>
  <cp:lastModifiedBy>Lan, Shaoxiong</cp:lastModifiedBy>
  <cp:revision>191</cp:revision>
  <dcterms:created xsi:type="dcterms:W3CDTF">2016-11-07T01:54:00Z</dcterms:created>
  <dcterms:modified xsi:type="dcterms:W3CDTF">2016-11-07T05:39:00Z</dcterms:modified>
</cp:coreProperties>
</file>